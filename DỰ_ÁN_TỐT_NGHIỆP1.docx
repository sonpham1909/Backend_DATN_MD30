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60AE5" w14:textId="5807685E" w:rsidR="00BE1745" w:rsidRPr="00E06021" w:rsidRDefault="00D41384" w:rsidP="00756D88">
      <w:pPr>
        <w:spacing w:line="276" w:lineRule="auto"/>
        <w:rPr>
          <w:b/>
        </w:rPr>
      </w:pPr>
      <w:r>
        <w:t xml:space="preserve">             </w:t>
      </w:r>
      <w:r w:rsidRPr="00E06021">
        <w:rPr>
          <w:b/>
        </w:rPr>
        <w:t>TRƯỜNG CAO ĐẲNG FPT POLYTECHNIC</w:t>
      </w:r>
    </w:p>
    <w:p w14:paraId="520CD473" w14:textId="528B5E51" w:rsidR="00D41384" w:rsidRPr="00E06021" w:rsidRDefault="00D41384" w:rsidP="00756D88">
      <w:pPr>
        <w:spacing w:line="276" w:lineRule="auto"/>
        <w:rPr>
          <w:b/>
        </w:rPr>
      </w:pPr>
      <w:r w:rsidRPr="00E06021">
        <w:rPr>
          <w:b/>
        </w:rPr>
        <w:t xml:space="preserve">                      NGÀNH QUẢN TRỊ KHÁCH SẠN</w:t>
      </w:r>
    </w:p>
    <w:p w14:paraId="513F10C6" w14:textId="77777777" w:rsidR="00D41384" w:rsidRDefault="00D41384" w:rsidP="00756D88">
      <w:pPr>
        <w:spacing w:line="276" w:lineRule="auto"/>
      </w:pPr>
      <w:r>
        <w:t xml:space="preserve"> </w:t>
      </w:r>
    </w:p>
    <w:p w14:paraId="7B736354" w14:textId="720128E1" w:rsidR="00D41384" w:rsidRDefault="00D41384" w:rsidP="00756D88">
      <w:pPr>
        <w:spacing w:line="276" w:lineRule="auto"/>
      </w:pPr>
      <w:r>
        <w:t xml:space="preserve">                  </w:t>
      </w:r>
      <w:r w:rsidR="000A7554">
        <w:t xml:space="preserve"> </w:t>
      </w:r>
      <w:r w:rsidR="00BC6F81">
        <w:rPr>
          <w:noProof/>
        </w:rPr>
        <w:drawing>
          <wp:inline distT="0" distB="0" distL="0" distR="0" wp14:anchorId="63BC9A40" wp14:editId="355C75CF">
            <wp:extent cx="2822575" cy="962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2575" cy="962025"/>
                    </a:xfrm>
                    <a:prstGeom prst="rect">
                      <a:avLst/>
                    </a:prstGeom>
                    <a:noFill/>
                    <a:ln>
                      <a:noFill/>
                    </a:ln>
                  </pic:spPr>
                </pic:pic>
              </a:graphicData>
            </a:graphic>
          </wp:inline>
        </w:drawing>
      </w:r>
    </w:p>
    <w:p w14:paraId="14B680D5" w14:textId="4C1A2D6E" w:rsidR="000A7554" w:rsidRPr="00E06021" w:rsidRDefault="000A7554" w:rsidP="00756D88">
      <w:pPr>
        <w:spacing w:line="276" w:lineRule="auto"/>
        <w:rPr>
          <w:b/>
        </w:rPr>
      </w:pPr>
      <w:r>
        <w:t xml:space="preserve">                                    </w:t>
      </w:r>
      <w:r w:rsidR="009E0461">
        <w:t xml:space="preserve"> </w:t>
      </w:r>
      <w:r w:rsidRPr="00E06021">
        <w:rPr>
          <w:b/>
        </w:rPr>
        <w:t>ASSINGMENT</w:t>
      </w:r>
    </w:p>
    <w:p w14:paraId="387933D6" w14:textId="3A39EEE8" w:rsidR="000A7554" w:rsidRPr="00E06021" w:rsidRDefault="000A7554" w:rsidP="00756D88">
      <w:pPr>
        <w:spacing w:line="276" w:lineRule="auto"/>
        <w:rPr>
          <w:b/>
        </w:rPr>
      </w:pPr>
      <w:r w:rsidRPr="00E06021">
        <w:rPr>
          <w:b/>
        </w:rPr>
        <w:t xml:space="preserve">                              DỰ ÁN TỐT NGHIỆP</w:t>
      </w:r>
    </w:p>
    <w:p w14:paraId="1CC66506" w14:textId="60445D13" w:rsidR="000A7554" w:rsidRPr="00E06021" w:rsidRDefault="000A7554" w:rsidP="00756D88">
      <w:pPr>
        <w:spacing w:line="276" w:lineRule="auto"/>
        <w:rPr>
          <w:b/>
        </w:rPr>
      </w:pPr>
      <w:r w:rsidRPr="00E06021">
        <w:rPr>
          <w:b/>
        </w:rPr>
        <w:t xml:space="preserve">                Giảng viên hướng dẫn: Nguyễn Hữu Minh </w:t>
      </w:r>
    </w:p>
    <w:p w14:paraId="021E4736" w14:textId="0FF8E73C" w:rsidR="000A7554" w:rsidRDefault="000A7554" w:rsidP="00756D88">
      <w:pPr>
        <w:spacing w:line="276" w:lineRule="auto"/>
        <w:rPr>
          <w:b/>
        </w:rPr>
      </w:pPr>
      <w:r w:rsidRPr="00E06021">
        <w:rPr>
          <w:b/>
        </w:rPr>
        <w:t xml:space="preserve">                                </w:t>
      </w:r>
      <w:r w:rsidR="009E0461">
        <w:rPr>
          <w:b/>
        </w:rPr>
        <w:t xml:space="preserve"> </w:t>
      </w:r>
      <w:r w:rsidRPr="00E06021">
        <w:rPr>
          <w:b/>
        </w:rPr>
        <w:t xml:space="preserve"> Mã nhóm: HM _ 16 </w:t>
      </w:r>
    </w:p>
    <w:p w14:paraId="5E9EA6A7" w14:textId="77777777" w:rsidR="002E4409" w:rsidRDefault="002E4409" w:rsidP="002E4409">
      <w:pPr>
        <w:spacing w:line="276" w:lineRule="auto"/>
        <w:jc w:val="center"/>
        <w:rPr>
          <w:b/>
        </w:rPr>
      </w:pPr>
    </w:p>
    <w:p w14:paraId="076C2BD1" w14:textId="557485B7" w:rsidR="002E4409" w:rsidRPr="00E06021" w:rsidRDefault="002E4409" w:rsidP="002E4409">
      <w:pPr>
        <w:spacing w:line="276" w:lineRule="auto"/>
        <w:jc w:val="center"/>
        <w:rPr>
          <w:b/>
        </w:rPr>
      </w:pPr>
      <w:r>
        <w:rPr>
          <w:b/>
        </w:rPr>
        <w:t>Chủ đề 7: giải pháp nâng cao động lực làm việc cho nhân viên của bộ   phận F&amp;B tại khách sạn Hanoi Prime Garden Hotel &amp; Spa</w:t>
      </w:r>
    </w:p>
    <w:p w14:paraId="5BD99E8E" w14:textId="77777777" w:rsidR="000A7554" w:rsidRDefault="000A7554" w:rsidP="00756D88">
      <w:pPr>
        <w:spacing w:line="276" w:lineRule="auto"/>
      </w:pPr>
      <w:r>
        <w:t xml:space="preserve"> </w:t>
      </w:r>
    </w:p>
    <w:p w14:paraId="46A49F2D" w14:textId="77777777" w:rsidR="000A7554" w:rsidRDefault="000A7554" w:rsidP="00756D88">
      <w:pPr>
        <w:spacing w:line="276" w:lineRule="auto"/>
      </w:pPr>
      <w:r>
        <w:t xml:space="preserve">          </w:t>
      </w:r>
    </w:p>
    <w:p w14:paraId="347B6946" w14:textId="77777777" w:rsidR="000A7554" w:rsidRDefault="000A7554" w:rsidP="00756D88">
      <w:pPr>
        <w:spacing w:line="276" w:lineRule="auto"/>
      </w:pPr>
      <w:r>
        <w:t xml:space="preserve"> </w:t>
      </w:r>
    </w:p>
    <w:p w14:paraId="7D8279CB" w14:textId="77777777" w:rsidR="000A7554" w:rsidRPr="00D41384" w:rsidRDefault="000A7554" w:rsidP="00756D88">
      <w:pPr>
        <w:spacing w:line="276" w:lineRule="auto"/>
      </w:pPr>
      <w:r>
        <w:t xml:space="preserve">    </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4253"/>
      </w:tblGrid>
      <w:tr w:rsidR="000A7554" w:rsidRPr="004E62B1" w14:paraId="76DB1A20" w14:textId="77777777" w:rsidTr="004E62B1">
        <w:tc>
          <w:tcPr>
            <w:tcW w:w="4394" w:type="dxa"/>
            <w:shd w:val="clear" w:color="auto" w:fill="auto"/>
          </w:tcPr>
          <w:p w14:paraId="11875902" w14:textId="77777777" w:rsidR="000A7554" w:rsidRPr="004E62B1" w:rsidRDefault="00E06021" w:rsidP="00756D88">
            <w:pPr>
              <w:spacing w:line="276" w:lineRule="auto"/>
            </w:pPr>
            <w:r w:rsidRPr="004E62B1">
              <w:t xml:space="preserve">                    Họ và Tên</w:t>
            </w:r>
          </w:p>
        </w:tc>
        <w:tc>
          <w:tcPr>
            <w:tcW w:w="4253" w:type="dxa"/>
            <w:shd w:val="clear" w:color="auto" w:fill="auto"/>
          </w:tcPr>
          <w:p w14:paraId="106E69BC" w14:textId="77777777" w:rsidR="000A7554" w:rsidRPr="004E62B1" w:rsidRDefault="00E06021" w:rsidP="00756D88">
            <w:pPr>
              <w:spacing w:line="276" w:lineRule="auto"/>
            </w:pPr>
            <w:r w:rsidRPr="004E62B1">
              <w:t xml:space="preserve">                     Mã sinh viên</w:t>
            </w:r>
          </w:p>
        </w:tc>
      </w:tr>
      <w:tr w:rsidR="000A7554" w:rsidRPr="004E62B1" w14:paraId="27592D21" w14:textId="77777777" w:rsidTr="004E62B1">
        <w:tc>
          <w:tcPr>
            <w:tcW w:w="4394" w:type="dxa"/>
            <w:shd w:val="clear" w:color="auto" w:fill="auto"/>
          </w:tcPr>
          <w:p w14:paraId="4E862CBE" w14:textId="77777777" w:rsidR="000A7554" w:rsidRPr="004E62B1" w:rsidRDefault="00E06021" w:rsidP="00756D88">
            <w:pPr>
              <w:spacing w:line="276" w:lineRule="auto"/>
            </w:pPr>
            <w:r w:rsidRPr="004E62B1">
              <w:t>Nguyễn Thị Xuân</w:t>
            </w:r>
          </w:p>
        </w:tc>
        <w:tc>
          <w:tcPr>
            <w:tcW w:w="4253" w:type="dxa"/>
            <w:shd w:val="clear" w:color="auto" w:fill="auto"/>
          </w:tcPr>
          <w:p w14:paraId="0C6F5D41" w14:textId="77777777" w:rsidR="000A7554" w:rsidRPr="004E62B1" w:rsidRDefault="000A7554" w:rsidP="00756D88">
            <w:pPr>
              <w:spacing w:line="276" w:lineRule="auto"/>
            </w:pPr>
          </w:p>
        </w:tc>
      </w:tr>
      <w:tr w:rsidR="000A7554" w:rsidRPr="004E62B1" w14:paraId="0AB022F9" w14:textId="77777777" w:rsidTr="004E62B1">
        <w:tc>
          <w:tcPr>
            <w:tcW w:w="4394" w:type="dxa"/>
            <w:shd w:val="clear" w:color="auto" w:fill="auto"/>
          </w:tcPr>
          <w:p w14:paraId="23250C67" w14:textId="77777777" w:rsidR="000A7554" w:rsidRPr="004E62B1" w:rsidRDefault="00E06021" w:rsidP="00756D88">
            <w:pPr>
              <w:spacing w:line="276" w:lineRule="auto"/>
            </w:pPr>
            <w:r w:rsidRPr="004E62B1">
              <w:t>Nguyễn Ngọc Anh</w:t>
            </w:r>
          </w:p>
        </w:tc>
        <w:tc>
          <w:tcPr>
            <w:tcW w:w="4253" w:type="dxa"/>
            <w:shd w:val="clear" w:color="auto" w:fill="auto"/>
          </w:tcPr>
          <w:p w14:paraId="5F5994D9" w14:textId="77777777" w:rsidR="000A7554" w:rsidRPr="004E62B1" w:rsidRDefault="000A7554" w:rsidP="00756D88">
            <w:pPr>
              <w:spacing w:line="276" w:lineRule="auto"/>
            </w:pPr>
          </w:p>
        </w:tc>
      </w:tr>
      <w:tr w:rsidR="000A7554" w:rsidRPr="004E62B1" w14:paraId="57A989C5" w14:textId="77777777" w:rsidTr="004E62B1">
        <w:tc>
          <w:tcPr>
            <w:tcW w:w="4394" w:type="dxa"/>
            <w:shd w:val="clear" w:color="auto" w:fill="auto"/>
          </w:tcPr>
          <w:p w14:paraId="223A71A4" w14:textId="77777777" w:rsidR="000A7554" w:rsidRPr="004E62B1" w:rsidRDefault="00E06021" w:rsidP="00756D88">
            <w:pPr>
              <w:spacing w:line="276" w:lineRule="auto"/>
            </w:pPr>
            <w:r w:rsidRPr="004E62B1">
              <w:t>Lê Văn Định</w:t>
            </w:r>
          </w:p>
        </w:tc>
        <w:tc>
          <w:tcPr>
            <w:tcW w:w="4253" w:type="dxa"/>
            <w:shd w:val="clear" w:color="auto" w:fill="auto"/>
          </w:tcPr>
          <w:p w14:paraId="3726697C" w14:textId="77777777" w:rsidR="000A7554" w:rsidRPr="004E62B1" w:rsidRDefault="000A7554" w:rsidP="00756D88">
            <w:pPr>
              <w:spacing w:line="276" w:lineRule="auto"/>
            </w:pPr>
          </w:p>
        </w:tc>
      </w:tr>
      <w:tr w:rsidR="000A7554" w:rsidRPr="004E62B1" w14:paraId="52E12BA9" w14:textId="77777777" w:rsidTr="004E62B1">
        <w:tc>
          <w:tcPr>
            <w:tcW w:w="4394" w:type="dxa"/>
            <w:shd w:val="clear" w:color="auto" w:fill="auto"/>
          </w:tcPr>
          <w:p w14:paraId="1E172E99" w14:textId="77777777" w:rsidR="000A7554" w:rsidRPr="004E62B1" w:rsidRDefault="00E06021" w:rsidP="00756D88">
            <w:pPr>
              <w:spacing w:line="276" w:lineRule="auto"/>
            </w:pPr>
            <w:r w:rsidRPr="004E62B1">
              <w:t>Nguyễn Thành Trung</w:t>
            </w:r>
          </w:p>
        </w:tc>
        <w:tc>
          <w:tcPr>
            <w:tcW w:w="4253" w:type="dxa"/>
            <w:shd w:val="clear" w:color="auto" w:fill="auto"/>
          </w:tcPr>
          <w:p w14:paraId="7A6369DD" w14:textId="77777777" w:rsidR="000A7554" w:rsidRPr="004E62B1" w:rsidRDefault="000A7554" w:rsidP="00756D88">
            <w:pPr>
              <w:spacing w:line="276" w:lineRule="auto"/>
            </w:pPr>
          </w:p>
        </w:tc>
      </w:tr>
      <w:tr w:rsidR="000A7554" w:rsidRPr="004E62B1" w14:paraId="42CEFE74" w14:textId="77777777" w:rsidTr="004E62B1">
        <w:tc>
          <w:tcPr>
            <w:tcW w:w="4394" w:type="dxa"/>
            <w:shd w:val="clear" w:color="auto" w:fill="auto"/>
          </w:tcPr>
          <w:p w14:paraId="2354CD49" w14:textId="77777777" w:rsidR="000A7554" w:rsidRPr="004E62B1" w:rsidRDefault="00E06021" w:rsidP="00756D88">
            <w:pPr>
              <w:spacing w:line="276" w:lineRule="auto"/>
            </w:pPr>
            <w:r w:rsidRPr="004E62B1">
              <w:t>Trần Đình Trung Nguyên</w:t>
            </w:r>
          </w:p>
        </w:tc>
        <w:tc>
          <w:tcPr>
            <w:tcW w:w="4253" w:type="dxa"/>
            <w:shd w:val="clear" w:color="auto" w:fill="auto"/>
          </w:tcPr>
          <w:p w14:paraId="075429A9" w14:textId="77777777" w:rsidR="000A7554" w:rsidRPr="004E62B1" w:rsidRDefault="000A7554" w:rsidP="00756D88">
            <w:pPr>
              <w:spacing w:line="276" w:lineRule="auto"/>
            </w:pPr>
          </w:p>
        </w:tc>
      </w:tr>
      <w:tr w:rsidR="000A7554" w:rsidRPr="004E62B1" w14:paraId="5B38C13E" w14:textId="77777777" w:rsidTr="004E62B1">
        <w:tc>
          <w:tcPr>
            <w:tcW w:w="4394" w:type="dxa"/>
            <w:shd w:val="clear" w:color="auto" w:fill="auto"/>
          </w:tcPr>
          <w:p w14:paraId="1A047B9D" w14:textId="77777777" w:rsidR="000A7554" w:rsidRPr="004E62B1" w:rsidRDefault="00E06021" w:rsidP="00756D88">
            <w:pPr>
              <w:spacing w:line="276" w:lineRule="auto"/>
            </w:pPr>
            <w:r w:rsidRPr="004E62B1">
              <w:t xml:space="preserve">Nguyễn Hoàng Anh </w:t>
            </w:r>
          </w:p>
        </w:tc>
        <w:tc>
          <w:tcPr>
            <w:tcW w:w="4253" w:type="dxa"/>
            <w:shd w:val="clear" w:color="auto" w:fill="auto"/>
          </w:tcPr>
          <w:p w14:paraId="3906F6D9" w14:textId="77777777" w:rsidR="000A7554" w:rsidRPr="004E62B1" w:rsidRDefault="000A7554" w:rsidP="00756D88">
            <w:pPr>
              <w:spacing w:line="276" w:lineRule="auto"/>
            </w:pPr>
          </w:p>
        </w:tc>
      </w:tr>
    </w:tbl>
    <w:p w14:paraId="2B5A3C45" w14:textId="77777777" w:rsidR="000A7554" w:rsidRDefault="000A7554" w:rsidP="00756D88">
      <w:pPr>
        <w:spacing w:line="276" w:lineRule="auto"/>
      </w:pPr>
    </w:p>
    <w:p w14:paraId="3FC6E740" w14:textId="77777777" w:rsidR="00E06021" w:rsidRDefault="00E06021" w:rsidP="00756D88">
      <w:pPr>
        <w:spacing w:line="276" w:lineRule="auto"/>
      </w:pPr>
    </w:p>
    <w:p w14:paraId="4CA26754" w14:textId="77777777" w:rsidR="00E06021" w:rsidRDefault="00E06021" w:rsidP="00756D88">
      <w:pPr>
        <w:spacing w:line="276" w:lineRule="auto"/>
      </w:pPr>
    </w:p>
    <w:p w14:paraId="0D62DCA2" w14:textId="77777777" w:rsidR="002E4409" w:rsidRDefault="002E4409" w:rsidP="002E4409">
      <w:pPr>
        <w:spacing w:line="276" w:lineRule="auto"/>
        <w:rPr>
          <w:b/>
        </w:rPr>
      </w:pPr>
      <w:r>
        <w:rPr>
          <w:b/>
        </w:rPr>
        <w:t xml:space="preserve">                           </w:t>
      </w:r>
    </w:p>
    <w:p w14:paraId="24B6E189" w14:textId="77777777" w:rsidR="004D6D33" w:rsidRDefault="002E4409" w:rsidP="004D6D33">
      <w:pPr>
        <w:spacing w:line="276" w:lineRule="auto"/>
        <w:rPr>
          <w:b/>
        </w:rPr>
      </w:pPr>
      <w:r>
        <w:rPr>
          <w:b/>
        </w:rPr>
        <w:t xml:space="preserve">                                           </w:t>
      </w:r>
      <w:r w:rsidR="00FC6B67">
        <w:rPr>
          <w:b/>
        </w:rPr>
        <w:t xml:space="preserve">  </w:t>
      </w:r>
      <w:r w:rsidR="004D6D33">
        <w:rPr>
          <w:b/>
        </w:rPr>
        <w:t>Năm 2024</w:t>
      </w:r>
    </w:p>
    <w:p w14:paraId="16F6FE78" w14:textId="77777777" w:rsidR="00E06021" w:rsidRPr="004D6D33" w:rsidRDefault="004D6D33" w:rsidP="004D6D33">
      <w:pPr>
        <w:spacing w:line="276" w:lineRule="auto"/>
        <w:rPr>
          <w:b/>
        </w:rPr>
      </w:pPr>
      <w:r>
        <w:rPr>
          <w:b/>
        </w:rPr>
        <w:lastRenderedPageBreak/>
        <w:t xml:space="preserve">                                  </w:t>
      </w:r>
      <w:r w:rsidR="00682981">
        <w:rPr>
          <w:b/>
        </w:rPr>
        <w:t xml:space="preserve">  </w:t>
      </w:r>
      <w:r w:rsidR="00E93EDA" w:rsidRPr="00065C54">
        <w:rPr>
          <w:b/>
        </w:rPr>
        <w:t xml:space="preserve">LỜI MỞ ĐẦU </w:t>
      </w:r>
    </w:p>
    <w:p w14:paraId="1C8CEFD4" w14:textId="77777777" w:rsidR="004D6D33" w:rsidRDefault="0011290A" w:rsidP="004D6D33">
      <w:pPr>
        <w:tabs>
          <w:tab w:val="left" w:leader="dot" w:pos="2835"/>
        </w:tabs>
        <w:ind w:firstLine="567"/>
      </w:pPr>
      <w:r>
        <w:t xml:space="preserve">   </w:t>
      </w:r>
      <w:r w:rsidRPr="0011290A">
        <w:t>Trong nền kinh tế toàn cầu hóa hiện nay, ngành dịch vụ, đặc biệt là lĩnh vực khách sạn, đang phải đối mặt với nhiều thách thức và cơ hội. Khách sạn không chỉ là nơi lưu trú mà còn là nơi trải nghiệm, nơi mà sự hài lòng của khách hàng phụ thuộc rất lớn vào chất lượng dịch vụ mà nhân viên cung cấp. Để đạt được điều này, một trong những yếu tố then chốt chính là động lực làm việc của ngườ</w:t>
      </w:r>
      <w:r w:rsidR="004D6D33">
        <w:t>i lao động.</w:t>
      </w:r>
    </w:p>
    <w:p w14:paraId="65D94E43" w14:textId="77777777" w:rsidR="004D6D33" w:rsidRDefault="0011290A" w:rsidP="004D6D33">
      <w:pPr>
        <w:tabs>
          <w:tab w:val="left" w:leader="dot" w:pos="2835"/>
        </w:tabs>
        <w:ind w:firstLine="567"/>
      </w:pPr>
      <w:r>
        <w:t xml:space="preserve">  </w:t>
      </w:r>
      <w:r w:rsidRPr="0011290A">
        <w:t>Nghiên cứu cho thấy rằng một đội ngũ nhân viên có động lực cao sẽ dẫn đến hiệu suất làm việc tốt hơn, tăng cường sự hài lòng của khách hàng và góp phần nâng cao uy tín của khách sạn. Tuy nhiên, trong môi trường làm việc áp lực cao như ngành khách sạn, việc duy trì động lực cho nhân viên không phải là điều dễ dàng. Các yếu tố như chế độ đãi ngộ, cơ hội phát triển nghề nghiệp, văn hóa tổ chức và sự công nhận từ ban lãnh đạo đều có tác động mạnh mẽ đến động lực làm việc của họ.</w:t>
      </w:r>
    </w:p>
    <w:p w14:paraId="5C9C4DA9" w14:textId="77777777" w:rsidR="004D6D33" w:rsidRDefault="0011290A" w:rsidP="004D6D33">
      <w:pPr>
        <w:tabs>
          <w:tab w:val="left" w:leader="dot" w:pos="2835"/>
        </w:tabs>
        <w:ind w:firstLine="567"/>
      </w:pPr>
      <w:r>
        <w:t xml:space="preserve"> </w:t>
      </w:r>
      <w:r w:rsidRPr="0011290A">
        <w:t>Mục tiêu của khoá luận này là tìm hiểu sâu sắc về các yếu tố ảnh hưởng đến động lực làm việc của nhân viên trong ngành khách sạn, từ đó đề xuất những giải pháp khả thi nhằm cải thiện động lực làm việ</w:t>
      </w:r>
      <w:r>
        <w:t>c. Chúng em</w:t>
      </w:r>
      <w:r w:rsidRPr="0011290A">
        <w:t xml:space="preserve"> sẽ xem xét các nghiên cứu trước đây, phân tích tình hình thực tế tại một số khách sạn và tiến hành khảo sát để thu thập dữ liệu.</w:t>
      </w:r>
    </w:p>
    <w:p w14:paraId="735C26C1" w14:textId="77777777" w:rsidR="004D6D33" w:rsidRDefault="0011290A" w:rsidP="004D6D33">
      <w:pPr>
        <w:tabs>
          <w:tab w:val="left" w:leader="dot" w:pos="2835"/>
        </w:tabs>
        <w:ind w:firstLine="567"/>
      </w:pPr>
      <w:r>
        <w:t xml:space="preserve"> </w:t>
      </w:r>
      <w:r w:rsidRPr="0011290A">
        <w:t>Thông qua nghiên cứ</w:t>
      </w:r>
      <w:r>
        <w:t>u này, chúng em</w:t>
      </w:r>
      <w:r w:rsidRPr="0011290A">
        <w:t xml:space="preserve"> hy vọng sẽ cung cấp cái nhìn tổng quan và những gợi ý thiết thực cho các nhà quản lý trong việc xây dựng môi trường làm việc tích cực, khuyến khích sự phát triển và sáng tạo của nhân viên. Từ đó, không chỉ giúp doanh nghiệp đạt được thành công bền vững mà còn góp phần nâng cao chất lượng dịch vụ, tạo ra những trải nghiệm đáng nhớ cho khách hàng.</w:t>
      </w:r>
    </w:p>
    <w:p w14:paraId="3147BC91" w14:textId="723A9D9C" w:rsidR="0011290A" w:rsidRDefault="0011290A" w:rsidP="004D6D33">
      <w:pPr>
        <w:tabs>
          <w:tab w:val="left" w:leader="dot" w:pos="2835"/>
        </w:tabs>
        <w:ind w:firstLine="567"/>
      </w:pPr>
      <w:r>
        <w:t xml:space="preserve">  Chúng em </w:t>
      </w:r>
      <w:r w:rsidRPr="0011290A">
        <w:t>mong rằng những kết quả từ</w:t>
      </w:r>
      <w:r>
        <w:t xml:space="preserve"> dự án</w:t>
      </w:r>
      <w:r w:rsidRPr="0011290A">
        <w:t xml:space="preserve"> sẽ là tài liệu tham khảo hữu ích cho những ai quan tâm đến lĩnh vực quản lý nguồn nhân lực và phát triển dịch vụ</w:t>
      </w:r>
      <w:r>
        <w:t xml:space="preserve"> trong ngành khách sạn </w:t>
      </w:r>
    </w:p>
    <w:p w14:paraId="2819C34B" w14:textId="77777777" w:rsidR="008B2173" w:rsidRDefault="008B2173" w:rsidP="00CB076B">
      <w:pPr>
        <w:tabs>
          <w:tab w:val="left" w:leader="dot" w:pos="2835"/>
        </w:tabs>
        <w:spacing w:before="120" w:line="276" w:lineRule="auto"/>
        <w:ind w:firstLine="0"/>
      </w:pPr>
    </w:p>
    <w:p w14:paraId="7F65EC0F" w14:textId="77777777" w:rsidR="008B2173" w:rsidRDefault="008B2173" w:rsidP="00CB076B">
      <w:pPr>
        <w:tabs>
          <w:tab w:val="left" w:leader="dot" w:pos="2835"/>
        </w:tabs>
        <w:spacing w:before="120" w:line="276" w:lineRule="auto"/>
        <w:ind w:firstLine="0"/>
      </w:pPr>
    </w:p>
    <w:p w14:paraId="041DF729" w14:textId="77777777" w:rsidR="008B2173" w:rsidRDefault="008B2173" w:rsidP="00CB076B">
      <w:pPr>
        <w:tabs>
          <w:tab w:val="left" w:leader="dot" w:pos="2835"/>
        </w:tabs>
        <w:spacing w:before="120" w:line="276" w:lineRule="auto"/>
        <w:ind w:firstLine="0"/>
      </w:pPr>
    </w:p>
    <w:p w14:paraId="0C9F8F2E" w14:textId="77777777" w:rsidR="008B2173" w:rsidRDefault="008B2173" w:rsidP="00CB076B">
      <w:pPr>
        <w:tabs>
          <w:tab w:val="left" w:leader="dot" w:pos="2835"/>
        </w:tabs>
        <w:spacing w:before="120" w:line="276" w:lineRule="auto"/>
        <w:ind w:firstLine="0"/>
      </w:pPr>
    </w:p>
    <w:p w14:paraId="60447C6D" w14:textId="77777777" w:rsidR="008B2173" w:rsidRDefault="008B2173" w:rsidP="00CB076B">
      <w:pPr>
        <w:tabs>
          <w:tab w:val="left" w:leader="dot" w:pos="2835"/>
        </w:tabs>
        <w:spacing w:before="120" w:line="276" w:lineRule="auto"/>
        <w:ind w:firstLine="0"/>
      </w:pPr>
    </w:p>
    <w:p w14:paraId="3E663B96" w14:textId="77777777" w:rsidR="008B2173" w:rsidRDefault="008B2173" w:rsidP="00CB076B">
      <w:pPr>
        <w:tabs>
          <w:tab w:val="left" w:leader="dot" w:pos="2835"/>
        </w:tabs>
        <w:spacing w:before="120" w:line="276" w:lineRule="auto"/>
        <w:ind w:firstLine="0"/>
      </w:pPr>
    </w:p>
    <w:p w14:paraId="7308C919" w14:textId="77777777" w:rsidR="00F97E9F" w:rsidRDefault="008B2173" w:rsidP="00CB076B">
      <w:pPr>
        <w:tabs>
          <w:tab w:val="left" w:leader="dot" w:pos="2835"/>
        </w:tabs>
        <w:spacing w:before="120" w:line="276" w:lineRule="auto"/>
        <w:ind w:firstLine="0"/>
        <w:rPr>
          <w:b/>
        </w:rPr>
      </w:pPr>
      <w:r w:rsidRPr="008B2173">
        <w:rPr>
          <w:b/>
        </w:rPr>
        <w:t xml:space="preserve">                                              </w:t>
      </w:r>
      <w:r w:rsidR="0011290A" w:rsidRPr="008B2173">
        <w:rPr>
          <w:b/>
        </w:rPr>
        <w:t xml:space="preserve"> </w:t>
      </w:r>
    </w:p>
    <w:p w14:paraId="3317BB98" w14:textId="77777777" w:rsidR="004D6D33" w:rsidRDefault="00F97E9F" w:rsidP="00CB076B">
      <w:pPr>
        <w:tabs>
          <w:tab w:val="left" w:leader="dot" w:pos="2835"/>
        </w:tabs>
        <w:spacing w:before="120" w:line="276" w:lineRule="auto"/>
        <w:ind w:firstLine="0"/>
        <w:rPr>
          <w:b/>
        </w:rPr>
      </w:pPr>
      <w:r>
        <w:rPr>
          <w:b/>
        </w:rPr>
        <w:t xml:space="preserve">                                             </w:t>
      </w:r>
    </w:p>
    <w:p w14:paraId="30848545" w14:textId="77777777" w:rsidR="004D6D33" w:rsidRDefault="004D6D33" w:rsidP="00CB076B">
      <w:pPr>
        <w:tabs>
          <w:tab w:val="left" w:leader="dot" w:pos="2835"/>
        </w:tabs>
        <w:spacing w:before="120" w:line="276" w:lineRule="auto"/>
        <w:ind w:firstLine="0"/>
        <w:rPr>
          <w:b/>
        </w:rPr>
      </w:pPr>
    </w:p>
    <w:p w14:paraId="66F973BE" w14:textId="77777777" w:rsidR="004D6D33" w:rsidRDefault="004D6D33" w:rsidP="00CB076B">
      <w:pPr>
        <w:tabs>
          <w:tab w:val="left" w:leader="dot" w:pos="2835"/>
        </w:tabs>
        <w:spacing w:before="120" w:line="276" w:lineRule="auto"/>
        <w:ind w:firstLine="0"/>
        <w:rPr>
          <w:b/>
        </w:rPr>
      </w:pPr>
    </w:p>
    <w:p w14:paraId="0ADA2B66" w14:textId="77777777" w:rsidR="004D6D33" w:rsidRDefault="004D6D33" w:rsidP="00CB076B">
      <w:pPr>
        <w:tabs>
          <w:tab w:val="left" w:leader="dot" w:pos="2835"/>
        </w:tabs>
        <w:spacing w:before="120" w:line="276" w:lineRule="auto"/>
        <w:ind w:firstLine="0"/>
        <w:rPr>
          <w:b/>
        </w:rPr>
      </w:pPr>
    </w:p>
    <w:p w14:paraId="6EBFA6B1" w14:textId="77777777" w:rsidR="0011290A" w:rsidRPr="008B2173" w:rsidRDefault="004D6D33" w:rsidP="00CB076B">
      <w:pPr>
        <w:tabs>
          <w:tab w:val="left" w:leader="dot" w:pos="2835"/>
        </w:tabs>
        <w:spacing w:before="120" w:line="276" w:lineRule="auto"/>
        <w:ind w:firstLine="0"/>
        <w:rPr>
          <w:b/>
        </w:rPr>
      </w:pPr>
      <w:r>
        <w:rPr>
          <w:b/>
        </w:rPr>
        <w:t xml:space="preserve">                                               </w:t>
      </w:r>
      <w:r w:rsidR="0011290A" w:rsidRPr="008B2173">
        <w:rPr>
          <w:b/>
        </w:rPr>
        <w:t xml:space="preserve">MỤC LỤC </w:t>
      </w:r>
    </w:p>
    <w:p w14:paraId="496ACECF" w14:textId="77777777" w:rsidR="0011290A" w:rsidRPr="007D4ECF" w:rsidRDefault="0011290A" w:rsidP="00CB076B">
      <w:pPr>
        <w:tabs>
          <w:tab w:val="left" w:leader="dot" w:pos="2835"/>
        </w:tabs>
        <w:spacing w:before="120" w:line="276" w:lineRule="auto"/>
        <w:rPr>
          <w:b/>
          <w:bCs w:val="0"/>
        </w:rPr>
      </w:pPr>
      <w:r w:rsidRPr="007D4ECF">
        <w:rPr>
          <w:b/>
          <w:bCs w:val="0"/>
        </w:rPr>
        <w:t>PHẦN I. ĐẶT VẤN ĐỀ</w:t>
      </w:r>
    </w:p>
    <w:p w14:paraId="218CB471" w14:textId="77777777" w:rsidR="0011290A" w:rsidRPr="007D4ECF" w:rsidRDefault="0011290A" w:rsidP="00CB076B">
      <w:pPr>
        <w:tabs>
          <w:tab w:val="left" w:leader="dot" w:pos="2835"/>
        </w:tabs>
        <w:spacing w:before="120" w:line="276" w:lineRule="auto"/>
        <w:rPr>
          <w:b/>
          <w:bCs w:val="0"/>
        </w:rPr>
      </w:pPr>
      <w:r w:rsidRPr="007D4ECF">
        <w:rPr>
          <w:b/>
          <w:bCs w:val="0"/>
        </w:rPr>
        <w:t>1. Lý do chọn đề tài</w:t>
      </w:r>
    </w:p>
    <w:p w14:paraId="2DF31357" w14:textId="77777777" w:rsidR="0011290A" w:rsidRPr="007D4ECF" w:rsidRDefault="0011290A" w:rsidP="00CB076B">
      <w:pPr>
        <w:tabs>
          <w:tab w:val="left" w:leader="dot" w:pos="2835"/>
        </w:tabs>
        <w:spacing w:before="120" w:line="276" w:lineRule="auto"/>
        <w:rPr>
          <w:b/>
          <w:bCs w:val="0"/>
        </w:rPr>
      </w:pPr>
      <w:r w:rsidRPr="007D4ECF">
        <w:rPr>
          <w:b/>
          <w:bCs w:val="0"/>
        </w:rPr>
        <w:t>2. Mục tiêu nghiên cứu</w:t>
      </w:r>
    </w:p>
    <w:p w14:paraId="6139C499" w14:textId="77777777" w:rsidR="0011290A" w:rsidRPr="007D4ECF" w:rsidRDefault="0011290A" w:rsidP="00CB076B">
      <w:pPr>
        <w:tabs>
          <w:tab w:val="left" w:leader="dot" w:pos="2835"/>
        </w:tabs>
        <w:spacing w:before="120" w:line="276" w:lineRule="auto"/>
        <w:rPr>
          <w:b/>
          <w:bCs w:val="0"/>
          <w:i/>
          <w:iCs/>
        </w:rPr>
      </w:pPr>
      <w:r w:rsidRPr="007D4ECF">
        <w:rPr>
          <w:b/>
          <w:bCs w:val="0"/>
          <w:i/>
          <w:iCs/>
        </w:rPr>
        <w:t>2.1. Mục tiêu tổng quát</w:t>
      </w:r>
    </w:p>
    <w:p w14:paraId="0038132D" w14:textId="77777777" w:rsidR="0011290A" w:rsidRPr="007D4ECF" w:rsidRDefault="0011290A" w:rsidP="00CB076B">
      <w:pPr>
        <w:tabs>
          <w:tab w:val="left" w:leader="dot" w:pos="2835"/>
        </w:tabs>
        <w:spacing w:before="120" w:line="276" w:lineRule="auto"/>
        <w:rPr>
          <w:b/>
          <w:bCs w:val="0"/>
          <w:i/>
          <w:iCs/>
        </w:rPr>
      </w:pPr>
      <w:r w:rsidRPr="007D4ECF">
        <w:rPr>
          <w:b/>
          <w:bCs w:val="0"/>
          <w:i/>
          <w:iCs/>
        </w:rPr>
        <w:t>2.2. Mục tiêu cụ thể</w:t>
      </w:r>
    </w:p>
    <w:p w14:paraId="024466EA" w14:textId="77777777" w:rsidR="0011290A" w:rsidRPr="007D4ECF" w:rsidRDefault="0011290A" w:rsidP="00CB076B">
      <w:pPr>
        <w:tabs>
          <w:tab w:val="left" w:leader="dot" w:pos="2835"/>
        </w:tabs>
        <w:spacing w:before="120" w:line="276" w:lineRule="auto"/>
        <w:rPr>
          <w:b/>
          <w:bCs w:val="0"/>
        </w:rPr>
      </w:pPr>
      <w:r w:rsidRPr="007D4ECF">
        <w:rPr>
          <w:b/>
          <w:bCs w:val="0"/>
        </w:rPr>
        <w:t>3. Đối tượng và phạm vi nghiên cứu</w:t>
      </w:r>
    </w:p>
    <w:p w14:paraId="152CD004" w14:textId="77777777" w:rsidR="0011290A" w:rsidRPr="007D4ECF" w:rsidRDefault="0011290A" w:rsidP="00CB076B">
      <w:pPr>
        <w:tabs>
          <w:tab w:val="left" w:leader="dot" w:pos="2835"/>
        </w:tabs>
        <w:spacing w:before="120" w:line="276" w:lineRule="auto"/>
        <w:rPr>
          <w:b/>
          <w:bCs w:val="0"/>
          <w:i/>
          <w:iCs/>
        </w:rPr>
      </w:pPr>
      <w:r w:rsidRPr="007D4ECF">
        <w:rPr>
          <w:b/>
          <w:bCs w:val="0"/>
          <w:i/>
          <w:iCs/>
        </w:rPr>
        <w:t>3.1. Đối tượng nghiên cứu</w:t>
      </w:r>
    </w:p>
    <w:p w14:paraId="7334E35C" w14:textId="77777777" w:rsidR="0011290A" w:rsidRPr="007D4ECF" w:rsidRDefault="0011290A" w:rsidP="00CB076B">
      <w:pPr>
        <w:tabs>
          <w:tab w:val="left" w:leader="dot" w:pos="2835"/>
        </w:tabs>
        <w:spacing w:before="120" w:line="276" w:lineRule="auto"/>
        <w:rPr>
          <w:b/>
          <w:bCs w:val="0"/>
          <w:i/>
          <w:iCs/>
        </w:rPr>
      </w:pPr>
      <w:r w:rsidRPr="007D4ECF">
        <w:rPr>
          <w:b/>
          <w:bCs w:val="0"/>
          <w:i/>
          <w:iCs/>
        </w:rPr>
        <w:t>3.2. Phạm vi nghiên cứu</w:t>
      </w:r>
    </w:p>
    <w:p w14:paraId="4F032A08" w14:textId="77777777" w:rsidR="0011290A" w:rsidRPr="007D4ECF" w:rsidRDefault="0011290A" w:rsidP="00CB076B">
      <w:pPr>
        <w:tabs>
          <w:tab w:val="left" w:leader="dot" w:pos="2835"/>
        </w:tabs>
        <w:spacing w:before="120" w:line="276" w:lineRule="auto"/>
        <w:rPr>
          <w:b/>
          <w:bCs w:val="0"/>
        </w:rPr>
      </w:pPr>
      <w:r w:rsidRPr="007D4ECF">
        <w:rPr>
          <w:b/>
          <w:bCs w:val="0"/>
        </w:rPr>
        <w:t>4. Quy trình và phương pháp nghiên cứu</w:t>
      </w:r>
    </w:p>
    <w:p w14:paraId="477062D3" w14:textId="77777777" w:rsidR="0011290A" w:rsidRPr="007D4ECF" w:rsidRDefault="0011290A" w:rsidP="00CB076B">
      <w:pPr>
        <w:tabs>
          <w:tab w:val="left" w:leader="dot" w:pos="2835"/>
        </w:tabs>
        <w:spacing w:before="120" w:line="276" w:lineRule="auto"/>
        <w:rPr>
          <w:b/>
          <w:bCs w:val="0"/>
          <w:i/>
          <w:iCs/>
        </w:rPr>
      </w:pPr>
      <w:r w:rsidRPr="007D4ECF">
        <w:rPr>
          <w:b/>
          <w:bCs w:val="0"/>
          <w:i/>
          <w:iCs/>
        </w:rPr>
        <w:t>4.1. Quy trình xây dựng mô hình nghiên cứu</w:t>
      </w:r>
    </w:p>
    <w:p w14:paraId="3D8C2466" w14:textId="77777777" w:rsidR="0011290A" w:rsidRPr="007D4ECF" w:rsidRDefault="0011290A" w:rsidP="00CB076B">
      <w:pPr>
        <w:tabs>
          <w:tab w:val="left" w:leader="dot" w:pos="2835"/>
        </w:tabs>
        <w:spacing w:before="120" w:line="276" w:lineRule="auto"/>
        <w:rPr>
          <w:b/>
          <w:bCs w:val="0"/>
          <w:i/>
          <w:iCs/>
        </w:rPr>
      </w:pPr>
      <w:r w:rsidRPr="007D4ECF">
        <w:rPr>
          <w:b/>
          <w:bCs w:val="0"/>
          <w:i/>
          <w:iCs/>
        </w:rPr>
        <w:t>4.2. Phương pháp thu thập dữ liệu</w:t>
      </w:r>
    </w:p>
    <w:p w14:paraId="445D3E89" w14:textId="77777777" w:rsidR="0011290A" w:rsidRPr="00BA1E8E" w:rsidRDefault="0011290A" w:rsidP="00CB076B">
      <w:pPr>
        <w:tabs>
          <w:tab w:val="left" w:leader="dot" w:pos="2835"/>
        </w:tabs>
        <w:spacing w:before="120" w:line="276" w:lineRule="auto"/>
        <w:rPr>
          <w:b/>
          <w:bCs w:val="0"/>
          <w:i/>
          <w:iCs/>
        </w:rPr>
      </w:pPr>
      <w:r w:rsidRPr="00BA1E8E">
        <w:rPr>
          <w:b/>
          <w:bCs w:val="0"/>
          <w:i/>
          <w:iCs/>
        </w:rPr>
        <w:t>4.2.1. Dữ liệu thứ cấp</w:t>
      </w:r>
    </w:p>
    <w:p w14:paraId="4834F3AC" w14:textId="77777777" w:rsidR="0011290A" w:rsidRPr="00BA1E8E" w:rsidRDefault="0011290A" w:rsidP="00CB076B">
      <w:pPr>
        <w:tabs>
          <w:tab w:val="left" w:leader="dot" w:pos="2835"/>
        </w:tabs>
        <w:spacing w:before="120" w:line="276" w:lineRule="auto"/>
        <w:rPr>
          <w:b/>
          <w:bCs w:val="0"/>
          <w:i/>
          <w:iCs/>
        </w:rPr>
      </w:pPr>
      <w:r w:rsidRPr="00BA1E8E">
        <w:rPr>
          <w:b/>
          <w:bCs w:val="0"/>
          <w:i/>
          <w:iCs/>
        </w:rPr>
        <w:t>4.2.2. Dữ liệu sơ cấp</w:t>
      </w:r>
    </w:p>
    <w:p w14:paraId="3274E886" w14:textId="77777777" w:rsidR="0011290A" w:rsidRPr="007D4ECF" w:rsidRDefault="0011290A" w:rsidP="00CB076B">
      <w:pPr>
        <w:tabs>
          <w:tab w:val="left" w:leader="dot" w:pos="2835"/>
        </w:tabs>
        <w:spacing w:before="120" w:line="276" w:lineRule="auto"/>
        <w:rPr>
          <w:b/>
          <w:bCs w:val="0"/>
        </w:rPr>
      </w:pPr>
      <w:r w:rsidRPr="007D4ECF">
        <w:rPr>
          <w:b/>
          <w:bCs w:val="0"/>
        </w:rPr>
        <w:t>4.3. Phương pháp chọn mẫu</w:t>
      </w:r>
    </w:p>
    <w:p w14:paraId="4A092AC1" w14:textId="77777777" w:rsidR="0011290A" w:rsidRPr="007D4ECF" w:rsidRDefault="0011290A" w:rsidP="00CB076B">
      <w:pPr>
        <w:tabs>
          <w:tab w:val="left" w:leader="dot" w:pos="2835"/>
        </w:tabs>
        <w:spacing w:before="120" w:line="276" w:lineRule="auto"/>
        <w:rPr>
          <w:b/>
          <w:bCs w:val="0"/>
        </w:rPr>
      </w:pPr>
      <w:r w:rsidRPr="007D4ECF">
        <w:rPr>
          <w:b/>
          <w:bCs w:val="0"/>
        </w:rPr>
        <w:t>4.4. Phương pháp xử lý và phân tích số liệu</w:t>
      </w:r>
    </w:p>
    <w:p w14:paraId="5CBA124A" w14:textId="77777777" w:rsidR="0011290A" w:rsidRPr="007D4ECF" w:rsidRDefault="0011290A" w:rsidP="00CB076B">
      <w:pPr>
        <w:tabs>
          <w:tab w:val="left" w:leader="dot" w:pos="2835"/>
        </w:tabs>
        <w:spacing w:before="120" w:line="276" w:lineRule="auto"/>
        <w:rPr>
          <w:b/>
          <w:bCs w:val="0"/>
        </w:rPr>
      </w:pPr>
      <w:r w:rsidRPr="007D4ECF">
        <w:rPr>
          <w:b/>
          <w:bCs w:val="0"/>
        </w:rPr>
        <w:t>5. Bố cục của khoá luận</w:t>
      </w:r>
    </w:p>
    <w:p w14:paraId="695C9B77" w14:textId="77777777" w:rsidR="0011290A" w:rsidRPr="007D4ECF" w:rsidRDefault="0011290A" w:rsidP="00CB076B">
      <w:pPr>
        <w:tabs>
          <w:tab w:val="left" w:leader="dot" w:pos="2835"/>
        </w:tabs>
        <w:spacing w:before="120" w:line="276" w:lineRule="auto"/>
        <w:rPr>
          <w:b/>
          <w:bCs w:val="0"/>
        </w:rPr>
      </w:pPr>
    </w:p>
    <w:p w14:paraId="20C5045E" w14:textId="77777777" w:rsidR="0011290A" w:rsidRPr="007D4ECF" w:rsidRDefault="0011290A" w:rsidP="00CB076B">
      <w:pPr>
        <w:tabs>
          <w:tab w:val="left" w:leader="dot" w:pos="2835"/>
        </w:tabs>
        <w:spacing w:before="120" w:line="276" w:lineRule="auto"/>
        <w:rPr>
          <w:b/>
          <w:bCs w:val="0"/>
        </w:rPr>
      </w:pPr>
      <w:r w:rsidRPr="007D4ECF">
        <w:rPr>
          <w:b/>
          <w:bCs w:val="0"/>
        </w:rPr>
        <w:t>PHẦN II. NỘI DUNG VÀ KẾT QUẢ NGHIÊN CỨU</w:t>
      </w:r>
    </w:p>
    <w:p w14:paraId="41453F59" w14:textId="77777777" w:rsidR="0011290A" w:rsidRPr="007D4ECF" w:rsidRDefault="0011290A" w:rsidP="00CB076B">
      <w:pPr>
        <w:tabs>
          <w:tab w:val="left" w:leader="dot" w:pos="2835"/>
        </w:tabs>
        <w:spacing w:before="120" w:line="276" w:lineRule="auto"/>
        <w:rPr>
          <w:b/>
          <w:bCs w:val="0"/>
        </w:rPr>
      </w:pPr>
      <w:r w:rsidRPr="007D4ECF">
        <w:rPr>
          <w:b/>
          <w:bCs w:val="0"/>
        </w:rPr>
        <w:t xml:space="preserve">CHƯƠNG </w:t>
      </w:r>
      <w:r>
        <w:rPr>
          <w:b/>
          <w:bCs w:val="0"/>
        </w:rPr>
        <w:t>1</w:t>
      </w:r>
      <w:r w:rsidRPr="007D4ECF">
        <w:rPr>
          <w:b/>
          <w:bCs w:val="0"/>
        </w:rPr>
        <w:t>: TỔNG QUAN VỀ TẠO ĐỘNG LỰC LÀM VIỆC CHO NGƯỜI LAO ĐỘNG</w:t>
      </w:r>
    </w:p>
    <w:p w14:paraId="189C11D3" w14:textId="77777777" w:rsidR="0011290A" w:rsidRPr="007D4ECF" w:rsidRDefault="0011290A" w:rsidP="00CB076B">
      <w:pPr>
        <w:tabs>
          <w:tab w:val="left" w:leader="dot" w:pos="2835"/>
        </w:tabs>
        <w:spacing w:before="120" w:line="276" w:lineRule="auto"/>
        <w:rPr>
          <w:b/>
          <w:bCs w:val="0"/>
        </w:rPr>
      </w:pPr>
      <w:r w:rsidRPr="007D4ECF">
        <w:rPr>
          <w:b/>
          <w:bCs w:val="0"/>
        </w:rPr>
        <w:t xml:space="preserve">1.1. </w:t>
      </w:r>
      <w:r>
        <w:rPr>
          <w:b/>
          <w:bCs w:val="0"/>
        </w:rPr>
        <w:t xml:space="preserve">Các khái niệm </w:t>
      </w:r>
      <w:r w:rsidRPr="007D4ECF">
        <w:rPr>
          <w:b/>
          <w:bCs w:val="0"/>
        </w:rPr>
        <w:t>về động lực và tạo động lực làm việc</w:t>
      </w:r>
    </w:p>
    <w:p w14:paraId="366492FC" w14:textId="77777777" w:rsidR="0011290A" w:rsidRPr="007D4ECF" w:rsidRDefault="0011290A" w:rsidP="00CB076B">
      <w:pPr>
        <w:tabs>
          <w:tab w:val="left" w:leader="dot" w:pos="2835"/>
        </w:tabs>
        <w:spacing w:before="120" w:line="276" w:lineRule="auto"/>
        <w:rPr>
          <w:b/>
          <w:bCs w:val="0"/>
          <w:i/>
          <w:iCs/>
        </w:rPr>
      </w:pPr>
      <w:r w:rsidRPr="007D4ECF">
        <w:rPr>
          <w:b/>
          <w:bCs w:val="0"/>
          <w:i/>
          <w:iCs/>
        </w:rPr>
        <w:t>1.1.1. Khái niệm về động cơ</w:t>
      </w:r>
    </w:p>
    <w:p w14:paraId="4B67A463" w14:textId="77777777" w:rsidR="0011290A" w:rsidRPr="007D4ECF" w:rsidRDefault="0011290A" w:rsidP="00CB076B">
      <w:pPr>
        <w:tabs>
          <w:tab w:val="left" w:leader="dot" w:pos="2835"/>
        </w:tabs>
        <w:spacing w:before="120" w:line="276" w:lineRule="auto"/>
        <w:rPr>
          <w:b/>
          <w:bCs w:val="0"/>
          <w:i/>
          <w:iCs/>
        </w:rPr>
      </w:pPr>
      <w:r w:rsidRPr="007D4ECF">
        <w:rPr>
          <w:b/>
          <w:bCs w:val="0"/>
          <w:i/>
          <w:iCs/>
        </w:rPr>
        <w:t>1.1.2. Khái niệm về động lực</w:t>
      </w:r>
    </w:p>
    <w:p w14:paraId="621A57CF" w14:textId="77777777" w:rsidR="0011290A" w:rsidRDefault="0011290A" w:rsidP="00CB076B">
      <w:pPr>
        <w:tabs>
          <w:tab w:val="left" w:leader="dot" w:pos="2835"/>
        </w:tabs>
        <w:spacing w:before="120" w:line="276" w:lineRule="auto"/>
        <w:rPr>
          <w:b/>
          <w:bCs w:val="0"/>
          <w:i/>
          <w:iCs/>
          <w:lang w:val="vi-VN"/>
        </w:rPr>
      </w:pPr>
      <w:r w:rsidRPr="007D4ECF">
        <w:rPr>
          <w:b/>
          <w:bCs w:val="0"/>
          <w:i/>
          <w:iCs/>
          <w:lang w:val="vi-VN"/>
        </w:rPr>
        <w:t>1.1.3. Khái niệm về tạo động lực làm việc</w:t>
      </w:r>
    </w:p>
    <w:p w14:paraId="27A784FB" w14:textId="77777777" w:rsidR="0011290A" w:rsidRPr="00BC6F81" w:rsidRDefault="0011290A" w:rsidP="00CB076B">
      <w:pPr>
        <w:tabs>
          <w:tab w:val="left" w:leader="dot" w:pos="2835"/>
        </w:tabs>
        <w:spacing w:before="120" w:line="276" w:lineRule="auto"/>
        <w:rPr>
          <w:b/>
          <w:bCs w:val="0"/>
          <w:i/>
          <w:iCs/>
          <w:lang w:val="vi-VN"/>
        </w:rPr>
      </w:pPr>
      <w:r w:rsidRPr="00BC6F81">
        <w:rPr>
          <w:b/>
          <w:bCs w:val="0"/>
          <w:i/>
          <w:iCs/>
          <w:lang w:val="vi-VN"/>
        </w:rPr>
        <w:t>1.1.4. Vai trò của tạo động lực làm việc</w:t>
      </w:r>
    </w:p>
    <w:p w14:paraId="60A5506C" w14:textId="77777777" w:rsidR="0011290A" w:rsidRPr="00BC6F81" w:rsidRDefault="0011290A" w:rsidP="00CB076B">
      <w:pPr>
        <w:tabs>
          <w:tab w:val="left" w:leader="dot" w:pos="2835"/>
        </w:tabs>
        <w:spacing w:before="120" w:line="276" w:lineRule="auto"/>
        <w:rPr>
          <w:b/>
          <w:bCs w:val="0"/>
          <w:lang w:val="vi-VN"/>
        </w:rPr>
      </w:pPr>
      <w:r w:rsidRPr="00BC6F81">
        <w:rPr>
          <w:b/>
          <w:bCs w:val="0"/>
          <w:lang w:val="vi-VN"/>
        </w:rPr>
        <w:t>1.2. Những nhân tố ảnh hưởng tới động lực làm việc của người lao động</w:t>
      </w:r>
    </w:p>
    <w:p w14:paraId="410B24C3" w14:textId="77777777" w:rsidR="0011290A" w:rsidRPr="00BC6F81" w:rsidRDefault="0011290A" w:rsidP="00CB076B">
      <w:pPr>
        <w:tabs>
          <w:tab w:val="left" w:leader="dot" w:pos="2835"/>
        </w:tabs>
        <w:spacing w:before="120" w:line="276" w:lineRule="auto"/>
        <w:rPr>
          <w:b/>
          <w:bCs w:val="0"/>
          <w:i/>
          <w:iCs/>
          <w:lang w:val="vi-VN"/>
        </w:rPr>
      </w:pPr>
      <w:r w:rsidRPr="00BC6F81">
        <w:rPr>
          <w:b/>
          <w:bCs w:val="0"/>
          <w:i/>
          <w:iCs/>
          <w:lang w:val="vi-VN"/>
        </w:rPr>
        <w:t>1.2.1. Công việc</w:t>
      </w:r>
    </w:p>
    <w:p w14:paraId="638E2B66" w14:textId="77777777" w:rsidR="0011290A" w:rsidRPr="00BC6F81" w:rsidRDefault="0011290A" w:rsidP="00CB076B">
      <w:pPr>
        <w:tabs>
          <w:tab w:val="left" w:leader="dot" w:pos="2835"/>
        </w:tabs>
        <w:spacing w:before="120" w:line="276" w:lineRule="auto"/>
        <w:rPr>
          <w:b/>
          <w:bCs w:val="0"/>
          <w:i/>
          <w:iCs/>
          <w:lang w:val="vi-VN"/>
        </w:rPr>
      </w:pPr>
      <w:r w:rsidRPr="00BC6F81">
        <w:rPr>
          <w:b/>
          <w:bCs w:val="0"/>
          <w:i/>
          <w:iCs/>
          <w:lang w:val="vi-VN"/>
        </w:rPr>
        <w:t>1.2.2. Môi trường làm việc</w:t>
      </w:r>
    </w:p>
    <w:p w14:paraId="6023CABC" w14:textId="77777777" w:rsidR="0011290A" w:rsidRPr="00BC6F81" w:rsidRDefault="0011290A" w:rsidP="00CB076B">
      <w:pPr>
        <w:tabs>
          <w:tab w:val="left" w:leader="dot" w:pos="2835"/>
        </w:tabs>
        <w:spacing w:before="120" w:line="276" w:lineRule="auto"/>
        <w:rPr>
          <w:b/>
          <w:bCs w:val="0"/>
          <w:i/>
          <w:iCs/>
          <w:lang w:val="vi-VN"/>
        </w:rPr>
      </w:pPr>
      <w:r w:rsidRPr="00BC6F81">
        <w:rPr>
          <w:b/>
          <w:bCs w:val="0"/>
          <w:i/>
          <w:iCs/>
          <w:lang w:val="vi-VN"/>
        </w:rPr>
        <w:lastRenderedPageBreak/>
        <w:t>1.2.3. Tiền lương và phụ cấp</w:t>
      </w:r>
    </w:p>
    <w:p w14:paraId="5825709A" w14:textId="77777777" w:rsidR="0011290A" w:rsidRDefault="0011290A" w:rsidP="00CB076B">
      <w:pPr>
        <w:tabs>
          <w:tab w:val="left" w:leader="dot" w:pos="2835"/>
        </w:tabs>
        <w:spacing w:before="120" w:line="276" w:lineRule="auto"/>
        <w:rPr>
          <w:b/>
          <w:bCs w:val="0"/>
          <w:i/>
          <w:iCs/>
        </w:rPr>
      </w:pPr>
      <w:r w:rsidRPr="00BC6F81">
        <w:rPr>
          <w:b/>
          <w:bCs w:val="0"/>
          <w:i/>
          <w:iCs/>
          <w:lang w:val="vi-VN"/>
        </w:rPr>
        <w:t xml:space="preserve">1.2.4. </w:t>
      </w:r>
      <w:r>
        <w:rPr>
          <w:b/>
          <w:bCs w:val="0"/>
          <w:i/>
          <w:iCs/>
        </w:rPr>
        <w:t>Khen thưởng và kỷ luật</w:t>
      </w:r>
    </w:p>
    <w:p w14:paraId="2F5DA9C6" w14:textId="77777777" w:rsidR="0011290A" w:rsidRDefault="0011290A" w:rsidP="00CB076B">
      <w:pPr>
        <w:tabs>
          <w:tab w:val="left" w:leader="dot" w:pos="2835"/>
        </w:tabs>
        <w:spacing w:before="120" w:line="276" w:lineRule="auto"/>
        <w:rPr>
          <w:b/>
          <w:bCs w:val="0"/>
          <w:i/>
          <w:iCs/>
        </w:rPr>
      </w:pPr>
      <w:r>
        <w:rPr>
          <w:b/>
          <w:bCs w:val="0"/>
          <w:i/>
          <w:iCs/>
        </w:rPr>
        <w:t>1.2.5. Phúc lợi</w:t>
      </w:r>
    </w:p>
    <w:p w14:paraId="3746E500" w14:textId="77777777" w:rsidR="0011290A" w:rsidRDefault="0011290A" w:rsidP="00CB076B">
      <w:pPr>
        <w:tabs>
          <w:tab w:val="left" w:leader="dot" w:pos="2835"/>
        </w:tabs>
        <w:spacing w:before="120" w:line="276" w:lineRule="auto"/>
        <w:rPr>
          <w:b/>
          <w:bCs w:val="0"/>
          <w:i/>
          <w:iCs/>
        </w:rPr>
      </w:pPr>
      <w:r>
        <w:rPr>
          <w:b/>
          <w:bCs w:val="0"/>
          <w:i/>
          <w:iCs/>
        </w:rPr>
        <w:t>1.2.6. Môi trường tinh thần</w:t>
      </w:r>
    </w:p>
    <w:p w14:paraId="35CC0333" w14:textId="77777777" w:rsidR="0011290A" w:rsidRDefault="0011290A" w:rsidP="00CB076B">
      <w:pPr>
        <w:tabs>
          <w:tab w:val="left" w:leader="dot" w:pos="2835"/>
        </w:tabs>
        <w:spacing w:before="120" w:line="276" w:lineRule="auto"/>
        <w:rPr>
          <w:b/>
          <w:bCs w:val="0"/>
          <w:i/>
          <w:iCs/>
        </w:rPr>
      </w:pPr>
      <w:r>
        <w:rPr>
          <w:b/>
          <w:bCs w:val="0"/>
          <w:i/>
          <w:iCs/>
        </w:rPr>
        <w:t>1.2.7. Đào tạo và thăng tiến</w:t>
      </w:r>
    </w:p>
    <w:p w14:paraId="6EA378F7" w14:textId="77777777" w:rsidR="0011290A" w:rsidRDefault="0011290A" w:rsidP="00CB076B">
      <w:pPr>
        <w:tabs>
          <w:tab w:val="left" w:leader="dot" w:pos="2835"/>
        </w:tabs>
        <w:spacing w:before="120" w:line="276" w:lineRule="auto"/>
        <w:rPr>
          <w:b/>
          <w:bCs w:val="0"/>
        </w:rPr>
      </w:pPr>
      <w:r>
        <w:rPr>
          <w:b/>
          <w:bCs w:val="0"/>
        </w:rPr>
        <w:t>1.3. Một số học thuyết về tạo động lực</w:t>
      </w:r>
    </w:p>
    <w:p w14:paraId="106499D7" w14:textId="77777777" w:rsidR="0011290A" w:rsidRDefault="0011290A" w:rsidP="00CB076B">
      <w:pPr>
        <w:tabs>
          <w:tab w:val="left" w:leader="dot" w:pos="2835"/>
        </w:tabs>
        <w:spacing w:before="120" w:line="276" w:lineRule="auto"/>
        <w:rPr>
          <w:b/>
          <w:bCs w:val="0"/>
          <w:i/>
          <w:iCs/>
        </w:rPr>
      </w:pPr>
      <w:r>
        <w:rPr>
          <w:b/>
          <w:bCs w:val="0"/>
          <w:i/>
          <w:iCs/>
        </w:rPr>
        <w:t>1.3.1. Hệ thống nhu cầu của Maslow</w:t>
      </w:r>
    </w:p>
    <w:p w14:paraId="7E6E7530" w14:textId="77777777" w:rsidR="0011290A" w:rsidRDefault="0011290A" w:rsidP="00CB076B">
      <w:pPr>
        <w:tabs>
          <w:tab w:val="left" w:leader="dot" w:pos="2835"/>
        </w:tabs>
        <w:spacing w:before="120" w:line="276" w:lineRule="auto"/>
        <w:rPr>
          <w:b/>
          <w:bCs w:val="0"/>
          <w:i/>
          <w:iCs/>
        </w:rPr>
      </w:pPr>
      <w:r>
        <w:rPr>
          <w:b/>
          <w:bCs w:val="0"/>
          <w:i/>
          <w:iCs/>
        </w:rPr>
        <w:t>1.3.2. Thuyết hai yếu tố của Herzberg</w:t>
      </w:r>
    </w:p>
    <w:p w14:paraId="6E92B975" w14:textId="77777777" w:rsidR="0011290A" w:rsidRDefault="0011290A" w:rsidP="00CB076B">
      <w:pPr>
        <w:tabs>
          <w:tab w:val="left" w:leader="dot" w:pos="2835"/>
        </w:tabs>
        <w:spacing w:before="120" w:line="276" w:lineRule="auto"/>
        <w:rPr>
          <w:b/>
          <w:bCs w:val="0"/>
          <w:i/>
          <w:iCs/>
        </w:rPr>
      </w:pPr>
      <w:r>
        <w:rPr>
          <w:b/>
          <w:bCs w:val="0"/>
          <w:i/>
          <w:iCs/>
        </w:rPr>
        <w:t>1.3.3. Thuyết kỳ vọng của Victor Vroom</w:t>
      </w:r>
    </w:p>
    <w:p w14:paraId="0DE1A3A2" w14:textId="77777777" w:rsidR="0011290A" w:rsidRDefault="0011290A" w:rsidP="00CB076B">
      <w:pPr>
        <w:tabs>
          <w:tab w:val="left" w:leader="dot" w:pos="2835"/>
        </w:tabs>
        <w:spacing w:before="120" w:line="276" w:lineRule="auto"/>
        <w:rPr>
          <w:b/>
          <w:bCs w:val="0"/>
          <w:i/>
          <w:iCs/>
        </w:rPr>
      </w:pPr>
      <w:r>
        <w:rPr>
          <w:b/>
          <w:bCs w:val="0"/>
          <w:i/>
          <w:iCs/>
        </w:rPr>
        <w:t xml:space="preserve">1.3.4. Thuyết công bằng của </w:t>
      </w:r>
      <w:proofErr w:type="gramStart"/>
      <w:r>
        <w:rPr>
          <w:b/>
          <w:bCs w:val="0"/>
          <w:i/>
          <w:iCs/>
        </w:rPr>
        <w:t>I.stacy</w:t>
      </w:r>
      <w:proofErr w:type="gramEnd"/>
      <w:r>
        <w:rPr>
          <w:b/>
          <w:bCs w:val="0"/>
          <w:i/>
          <w:iCs/>
        </w:rPr>
        <w:t xml:space="preserve"> adam</w:t>
      </w:r>
    </w:p>
    <w:p w14:paraId="244F4782" w14:textId="77777777" w:rsidR="0011290A" w:rsidRDefault="0011290A" w:rsidP="00CB076B">
      <w:pPr>
        <w:tabs>
          <w:tab w:val="left" w:leader="dot" w:pos="2835"/>
        </w:tabs>
        <w:spacing w:before="120" w:line="276" w:lineRule="auto"/>
        <w:rPr>
          <w:b/>
          <w:bCs w:val="0"/>
          <w:i/>
          <w:iCs/>
        </w:rPr>
      </w:pPr>
      <w:r>
        <w:rPr>
          <w:b/>
          <w:bCs w:val="0"/>
          <w:i/>
          <w:iCs/>
        </w:rPr>
        <w:t>1.3.5. Thuyết các nhu cầu thúc đẩy của Mccleland</w:t>
      </w:r>
    </w:p>
    <w:p w14:paraId="10770EE9" w14:textId="77777777" w:rsidR="0011290A" w:rsidRDefault="0011290A" w:rsidP="00CB076B">
      <w:pPr>
        <w:tabs>
          <w:tab w:val="left" w:leader="dot" w:pos="2835"/>
        </w:tabs>
        <w:spacing w:before="120" w:line="276" w:lineRule="auto"/>
        <w:rPr>
          <w:b/>
          <w:bCs w:val="0"/>
        </w:rPr>
      </w:pPr>
      <w:r>
        <w:rPr>
          <w:b/>
          <w:bCs w:val="0"/>
        </w:rPr>
        <w:t>1.4. Cơ sở thực tiễn</w:t>
      </w:r>
    </w:p>
    <w:p w14:paraId="4283BB77" w14:textId="77777777" w:rsidR="0011290A" w:rsidRDefault="0011290A" w:rsidP="00CB076B">
      <w:pPr>
        <w:tabs>
          <w:tab w:val="left" w:leader="dot" w:pos="2835"/>
        </w:tabs>
        <w:spacing w:before="120" w:line="276" w:lineRule="auto"/>
        <w:rPr>
          <w:b/>
          <w:bCs w:val="0"/>
          <w:i/>
          <w:iCs/>
        </w:rPr>
      </w:pPr>
      <w:r>
        <w:rPr>
          <w:b/>
          <w:bCs w:val="0"/>
          <w:i/>
          <w:iCs/>
        </w:rPr>
        <w:t>1.4.1. Đặc điểm lao động trong doanh nghiệp khách sạn</w:t>
      </w:r>
    </w:p>
    <w:p w14:paraId="52BB8E42" w14:textId="77777777" w:rsidR="0011290A" w:rsidRDefault="0011290A" w:rsidP="00CB076B">
      <w:pPr>
        <w:tabs>
          <w:tab w:val="left" w:leader="dot" w:pos="2835"/>
        </w:tabs>
        <w:spacing w:before="120" w:line="276" w:lineRule="auto"/>
        <w:rPr>
          <w:b/>
          <w:bCs w:val="0"/>
          <w:i/>
          <w:iCs/>
        </w:rPr>
      </w:pPr>
      <w:r>
        <w:rPr>
          <w:b/>
          <w:bCs w:val="0"/>
          <w:i/>
          <w:iCs/>
        </w:rPr>
        <w:t>1.4.2. Một số mô hình nghiên cứu có liên quan</w:t>
      </w:r>
    </w:p>
    <w:p w14:paraId="004D6581" w14:textId="77777777" w:rsidR="0011290A" w:rsidRDefault="0011290A" w:rsidP="00CB076B">
      <w:pPr>
        <w:tabs>
          <w:tab w:val="left" w:leader="dot" w:pos="2835"/>
        </w:tabs>
        <w:spacing w:before="120" w:line="276" w:lineRule="auto"/>
        <w:rPr>
          <w:b/>
          <w:bCs w:val="0"/>
          <w:i/>
          <w:iCs/>
        </w:rPr>
      </w:pPr>
      <w:r>
        <w:rPr>
          <w:b/>
          <w:bCs w:val="0"/>
          <w:i/>
          <w:iCs/>
        </w:rPr>
        <w:t>1.4.3. Mô hình nghiên cứu đề xuất</w:t>
      </w:r>
    </w:p>
    <w:p w14:paraId="343BAC14" w14:textId="77777777" w:rsidR="0011290A" w:rsidRDefault="0011290A" w:rsidP="00CB076B">
      <w:pPr>
        <w:tabs>
          <w:tab w:val="left" w:leader="dot" w:pos="2835"/>
        </w:tabs>
        <w:spacing w:before="120" w:line="276" w:lineRule="auto"/>
        <w:rPr>
          <w:b/>
          <w:bCs w:val="0"/>
          <w:i/>
          <w:iCs/>
        </w:rPr>
      </w:pPr>
    </w:p>
    <w:p w14:paraId="7045472B" w14:textId="77777777" w:rsidR="0011290A" w:rsidRDefault="0011290A" w:rsidP="00CB076B">
      <w:pPr>
        <w:tabs>
          <w:tab w:val="left" w:leader="dot" w:pos="2835"/>
        </w:tabs>
        <w:spacing w:before="120" w:line="276" w:lineRule="auto"/>
        <w:rPr>
          <w:b/>
          <w:bCs w:val="0"/>
        </w:rPr>
      </w:pPr>
      <w:r>
        <w:rPr>
          <w:b/>
          <w:bCs w:val="0"/>
        </w:rPr>
        <w:t>CHƯƠNG 2: THỰC TRẠNG TẠO ĐỘNG LỰC LÀM VIỆC CHO NGƯỜI LAO ĐỘNG TẠI KHÁCH SẠN…</w:t>
      </w:r>
    </w:p>
    <w:p w14:paraId="2CC824EC" w14:textId="77777777" w:rsidR="0011290A" w:rsidRDefault="0011290A" w:rsidP="00CB076B">
      <w:pPr>
        <w:tabs>
          <w:tab w:val="left" w:leader="dot" w:pos="2835"/>
        </w:tabs>
        <w:spacing w:before="120" w:line="276" w:lineRule="auto"/>
        <w:rPr>
          <w:b/>
          <w:bCs w:val="0"/>
        </w:rPr>
      </w:pPr>
      <w:r>
        <w:rPr>
          <w:b/>
          <w:bCs w:val="0"/>
        </w:rPr>
        <w:t>2.1. Giới thiệu chung về khách sạn</w:t>
      </w:r>
    </w:p>
    <w:p w14:paraId="153D4595" w14:textId="77777777" w:rsidR="0011290A" w:rsidRDefault="0011290A" w:rsidP="00CB076B">
      <w:pPr>
        <w:tabs>
          <w:tab w:val="left" w:leader="dot" w:pos="2835"/>
        </w:tabs>
        <w:spacing w:before="120" w:line="276" w:lineRule="auto"/>
        <w:rPr>
          <w:b/>
          <w:bCs w:val="0"/>
          <w:i/>
          <w:iCs/>
        </w:rPr>
      </w:pPr>
      <w:r>
        <w:rPr>
          <w:b/>
          <w:bCs w:val="0"/>
          <w:i/>
          <w:iCs/>
        </w:rPr>
        <w:t>2.1.1. Quá trình hình thành và phát triển của khách sạn</w:t>
      </w:r>
    </w:p>
    <w:p w14:paraId="6AA3226B" w14:textId="77777777" w:rsidR="0011290A" w:rsidRDefault="0011290A" w:rsidP="00CB076B">
      <w:pPr>
        <w:tabs>
          <w:tab w:val="left" w:leader="dot" w:pos="2835"/>
        </w:tabs>
        <w:spacing w:before="120" w:line="276" w:lineRule="auto"/>
        <w:rPr>
          <w:b/>
          <w:bCs w:val="0"/>
          <w:i/>
          <w:iCs/>
        </w:rPr>
      </w:pPr>
      <w:r>
        <w:rPr>
          <w:b/>
          <w:bCs w:val="0"/>
          <w:i/>
          <w:iCs/>
        </w:rPr>
        <w:t>2.1.2. Cơ cấu tổ chức lao động của khách sạn</w:t>
      </w:r>
    </w:p>
    <w:p w14:paraId="0F6C530B" w14:textId="77777777" w:rsidR="0011290A" w:rsidRDefault="0011290A" w:rsidP="00CB076B">
      <w:pPr>
        <w:tabs>
          <w:tab w:val="left" w:leader="dot" w:pos="2835"/>
        </w:tabs>
        <w:spacing w:before="120" w:line="276" w:lineRule="auto"/>
        <w:rPr>
          <w:b/>
          <w:bCs w:val="0"/>
          <w:i/>
          <w:iCs/>
        </w:rPr>
      </w:pPr>
      <w:r>
        <w:rPr>
          <w:b/>
          <w:bCs w:val="0"/>
          <w:i/>
          <w:iCs/>
        </w:rPr>
        <w:t>2.1.3. Kết quả kinh doanh của khách sạn giai đoạn 2020 – 2023</w:t>
      </w:r>
    </w:p>
    <w:p w14:paraId="49BA7D40" w14:textId="77777777" w:rsidR="0011290A" w:rsidRDefault="0011290A" w:rsidP="00CB076B">
      <w:pPr>
        <w:tabs>
          <w:tab w:val="left" w:leader="dot" w:pos="2835"/>
        </w:tabs>
        <w:spacing w:before="120" w:line="276" w:lineRule="auto"/>
        <w:rPr>
          <w:b/>
          <w:bCs w:val="0"/>
          <w:i/>
          <w:iCs/>
        </w:rPr>
      </w:pPr>
      <w:r>
        <w:rPr>
          <w:b/>
          <w:bCs w:val="0"/>
          <w:i/>
          <w:iCs/>
        </w:rPr>
        <w:t>2.1.4. Nguồn nhân lực của khách sạn</w:t>
      </w:r>
    </w:p>
    <w:p w14:paraId="1263D931" w14:textId="77777777" w:rsidR="0011290A" w:rsidRDefault="0011290A" w:rsidP="00CB076B">
      <w:pPr>
        <w:tabs>
          <w:tab w:val="left" w:leader="dot" w:pos="2835"/>
        </w:tabs>
        <w:spacing w:before="120" w:line="276" w:lineRule="auto"/>
        <w:rPr>
          <w:b/>
          <w:bCs w:val="0"/>
        </w:rPr>
      </w:pPr>
      <w:r>
        <w:rPr>
          <w:b/>
          <w:bCs w:val="0"/>
        </w:rPr>
        <w:t>2.2. Thực trạng các chính sách tạo động lực làm việc cho người lao động đang được sử dụng tại khách sạn…</w:t>
      </w:r>
    </w:p>
    <w:p w14:paraId="1B8FF795"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2.2.1. Các chính sách về công việc</w:t>
      </w:r>
    </w:p>
    <w:p w14:paraId="7D19CD3E"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2.2.2. Các chính sách về môi trường vật chất và môi trường tinh thần</w:t>
      </w:r>
    </w:p>
    <w:p w14:paraId="61E3B39D"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2.2.3. Chính sách tiền lương và phụ cấp</w:t>
      </w:r>
    </w:p>
    <w:p w14:paraId="776E840B"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2.2.4. Chính sách khen thưởng và kỷ luật</w:t>
      </w:r>
    </w:p>
    <w:p w14:paraId="65CC9D6B"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2.2.5. Phúc lợi</w:t>
      </w:r>
    </w:p>
    <w:p w14:paraId="75C002C9"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lastRenderedPageBreak/>
        <w:t>2.2.6. Chính sách đào tạo và thăng tiến</w:t>
      </w:r>
    </w:p>
    <w:p w14:paraId="6237CEF4" w14:textId="77777777" w:rsidR="0011290A" w:rsidRPr="00BC6F81" w:rsidRDefault="0011290A" w:rsidP="00CB076B">
      <w:pPr>
        <w:tabs>
          <w:tab w:val="left" w:leader="dot" w:pos="2835"/>
        </w:tabs>
        <w:spacing w:before="120" w:line="276" w:lineRule="auto"/>
        <w:rPr>
          <w:b/>
          <w:bCs w:val="0"/>
          <w:lang w:val="vi-VN"/>
        </w:rPr>
      </w:pPr>
      <w:r w:rsidRPr="007D4ECF">
        <w:rPr>
          <w:b/>
          <w:bCs w:val="0"/>
          <w:lang w:val="vi-VN"/>
        </w:rPr>
        <w:t xml:space="preserve">2.3. Đánh giá của người lao động về chính sách tạo động lực làm việc của khách sạn </w:t>
      </w:r>
      <w:r w:rsidRPr="00BC6F81">
        <w:rPr>
          <w:b/>
          <w:bCs w:val="0"/>
          <w:lang w:val="vi-VN"/>
        </w:rPr>
        <w:t>…</w:t>
      </w:r>
    </w:p>
    <w:p w14:paraId="120B6340" w14:textId="77777777" w:rsidR="0011290A" w:rsidRPr="00BC6F81" w:rsidRDefault="0011290A" w:rsidP="00CB076B">
      <w:pPr>
        <w:tabs>
          <w:tab w:val="left" w:leader="dot" w:pos="2835"/>
        </w:tabs>
        <w:spacing w:before="120" w:line="276" w:lineRule="auto"/>
        <w:rPr>
          <w:b/>
          <w:bCs w:val="0"/>
          <w:i/>
          <w:iCs/>
          <w:lang w:val="vi-VN"/>
        </w:rPr>
      </w:pPr>
      <w:r w:rsidRPr="00A926BA">
        <w:rPr>
          <w:b/>
          <w:bCs w:val="0"/>
          <w:i/>
          <w:iCs/>
          <w:lang w:val="vi-VN"/>
        </w:rPr>
        <w:t xml:space="preserve">2.3.1. </w:t>
      </w:r>
      <w:r w:rsidRPr="00BC6F81">
        <w:rPr>
          <w:b/>
          <w:bCs w:val="0"/>
          <w:i/>
          <w:iCs/>
          <w:lang w:val="vi-VN"/>
        </w:rPr>
        <w:t>Xây dựng bảng điều tra</w:t>
      </w:r>
    </w:p>
    <w:p w14:paraId="59EB4459" w14:textId="77777777" w:rsidR="0011290A" w:rsidRPr="00BC6F81" w:rsidRDefault="0011290A" w:rsidP="00CB076B">
      <w:pPr>
        <w:tabs>
          <w:tab w:val="left" w:leader="dot" w:pos="2835"/>
        </w:tabs>
        <w:spacing w:before="120" w:line="276" w:lineRule="auto"/>
        <w:rPr>
          <w:b/>
          <w:bCs w:val="0"/>
          <w:i/>
          <w:iCs/>
          <w:lang w:val="vi-VN"/>
        </w:rPr>
      </w:pPr>
      <w:r w:rsidRPr="00A926BA">
        <w:rPr>
          <w:b/>
          <w:bCs w:val="0"/>
          <w:i/>
          <w:iCs/>
          <w:lang w:val="vi-VN"/>
        </w:rPr>
        <w:t xml:space="preserve">2.3.2. </w:t>
      </w:r>
      <w:r w:rsidRPr="00BC6F81">
        <w:rPr>
          <w:b/>
          <w:bCs w:val="0"/>
          <w:i/>
          <w:iCs/>
          <w:lang w:val="vi-VN"/>
        </w:rPr>
        <w:t>Kết quả thu thập</w:t>
      </w:r>
    </w:p>
    <w:p w14:paraId="31A9E9B8" w14:textId="77777777" w:rsidR="0011290A" w:rsidRPr="00BC6F81" w:rsidRDefault="0011290A" w:rsidP="00CB076B">
      <w:pPr>
        <w:tabs>
          <w:tab w:val="left" w:leader="dot" w:pos="2835"/>
        </w:tabs>
        <w:spacing w:before="120" w:line="276" w:lineRule="auto"/>
        <w:rPr>
          <w:b/>
          <w:bCs w:val="0"/>
          <w:i/>
          <w:iCs/>
          <w:lang w:val="vi-VN"/>
        </w:rPr>
      </w:pPr>
      <w:r w:rsidRPr="00A926BA">
        <w:rPr>
          <w:b/>
          <w:bCs w:val="0"/>
          <w:i/>
          <w:iCs/>
          <w:lang w:val="vi-VN"/>
        </w:rPr>
        <w:t>2.3.</w:t>
      </w:r>
      <w:r w:rsidRPr="00BC6F81">
        <w:rPr>
          <w:b/>
          <w:bCs w:val="0"/>
          <w:i/>
          <w:iCs/>
          <w:lang w:val="vi-VN"/>
        </w:rPr>
        <w:t>3</w:t>
      </w:r>
      <w:r w:rsidRPr="00A926BA">
        <w:rPr>
          <w:b/>
          <w:bCs w:val="0"/>
          <w:i/>
          <w:iCs/>
          <w:lang w:val="vi-VN"/>
        </w:rPr>
        <w:t>. Những đề xuất của người lao động về vấn đề tạo động lực làm việc</w:t>
      </w:r>
      <w:r w:rsidRPr="00BC6F81">
        <w:rPr>
          <w:b/>
          <w:bCs w:val="0"/>
          <w:i/>
          <w:iCs/>
          <w:lang w:val="vi-VN"/>
        </w:rPr>
        <w:t xml:space="preserve"> tại khách sạn</w:t>
      </w:r>
    </w:p>
    <w:p w14:paraId="5E77F416" w14:textId="77777777" w:rsidR="0011290A" w:rsidRPr="007D4ECF" w:rsidRDefault="0011290A" w:rsidP="00CB076B">
      <w:pPr>
        <w:tabs>
          <w:tab w:val="left" w:leader="dot" w:pos="2835"/>
        </w:tabs>
        <w:spacing w:before="120" w:line="276" w:lineRule="auto"/>
        <w:rPr>
          <w:b/>
          <w:bCs w:val="0"/>
          <w:lang w:val="vi-VN"/>
        </w:rPr>
      </w:pPr>
      <w:r w:rsidRPr="007D4ECF">
        <w:rPr>
          <w:b/>
          <w:bCs w:val="0"/>
          <w:lang w:val="vi-VN"/>
        </w:rPr>
        <w:t xml:space="preserve">2.4. Đánh giá chung về công tác tạo động lực cho người lao động của khách sạn </w:t>
      </w:r>
    </w:p>
    <w:p w14:paraId="3ADBCB55" w14:textId="77777777" w:rsidR="0011290A" w:rsidRPr="007D4ECF" w:rsidRDefault="0011290A" w:rsidP="00CB076B">
      <w:pPr>
        <w:tabs>
          <w:tab w:val="left" w:leader="dot" w:pos="2835"/>
        </w:tabs>
        <w:spacing w:before="120" w:line="276" w:lineRule="auto"/>
        <w:rPr>
          <w:b/>
          <w:bCs w:val="0"/>
          <w:lang w:val="vi-VN"/>
        </w:rPr>
      </w:pPr>
    </w:p>
    <w:p w14:paraId="1D143F77" w14:textId="77777777" w:rsidR="0011290A" w:rsidRDefault="0011290A" w:rsidP="00CB076B">
      <w:pPr>
        <w:tabs>
          <w:tab w:val="left" w:leader="dot" w:pos="2835"/>
        </w:tabs>
        <w:spacing w:before="120" w:line="276" w:lineRule="auto"/>
        <w:rPr>
          <w:b/>
          <w:bCs w:val="0"/>
          <w:lang w:val="vi-VN"/>
        </w:rPr>
      </w:pPr>
    </w:p>
    <w:p w14:paraId="2CD38BED" w14:textId="77777777" w:rsidR="0011290A" w:rsidRPr="00BC6F81" w:rsidRDefault="0011290A" w:rsidP="00CB076B">
      <w:pPr>
        <w:tabs>
          <w:tab w:val="left" w:leader="dot" w:pos="2835"/>
        </w:tabs>
        <w:spacing w:before="120" w:line="276" w:lineRule="auto"/>
        <w:rPr>
          <w:b/>
          <w:bCs w:val="0"/>
          <w:lang w:val="vi-VN"/>
        </w:rPr>
      </w:pPr>
      <w:r w:rsidRPr="007D4ECF">
        <w:rPr>
          <w:b/>
          <w:bCs w:val="0"/>
          <w:lang w:val="vi-VN"/>
        </w:rPr>
        <w:t>CHƯƠNG 3: ĐỊNH HƯỚNG VÀ GIẢI PHÁP ĐỀ XUẤT NHẰM NÂNG CAO ĐỘNG LỰC LÀM VIỆC CHO NGƯỜI LAO ĐỘNG</w:t>
      </w:r>
      <w:r w:rsidRPr="00BC6F81">
        <w:rPr>
          <w:b/>
          <w:bCs w:val="0"/>
          <w:lang w:val="vi-VN"/>
        </w:rPr>
        <w:t xml:space="preserve"> TẠI KHÁCH SẠN…</w:t>
      </w:r>
    </w:p>
    <w:p w14:paraId="4AABD8D1" w14:textId="77777777" w:rsidR="0011290A" w:rsidRPr="00BC6F81" w:rsidRDefault="0011290A" w:rsidP="00CB076B">
      <w:pPr>
        <w:tabs>
          <w:tab w:val="left" w:leader="dot" w:pos="2835"/>
        </w:tabs>
        <w:spacing w:before="120" w:line="276" w:lineRule="auto"/>
        <w:rPr>
          <w:b/>
          <w:bCs w:val="0"/>
          <w:lang w:val="vi-VN"/>
        </w:rPr>
      </w:pPr>
      <w:r w:rsidRPr="007D4ECF">
        <w:rPr>
          <w:b/>
          <w:bCs w:val="0"/>
          <w:lang w:val="vi-VN"/>
        </w:rPr>
        <w:t xml:space="preserve">3.1. Mục tiêu và định hướng phát triển của khách sạn </w:t>
      </w:r>
      <w:r w:rsidRPr="00BC6F81">
        <w:rPr>
          <w:b/>
          <w:bCs w:val="0"/>
          <w:lang w:val="vi-VN"/>
        </w:rPr>
        <w:t>…</w:t>
      </w:r>
    </w:p>
    <w:p w14:paraId="3DA99BF9"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3.1.1. Định hướng</w:t>
      </w:r>
    </w:p>
    <w:p w14:paraId="2ED17554"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3.1.2. Mục tiêu</w:t>
      </w:r>
    </w:p>
    <w:p w14:paraId="348ED123" w14:textId="77777777" w:rsidR="0011290A" w:rsidRPr="007D4ECF" w:rsidRDefault="0011290A" w:rsidP="00CB076B">
      <w:pPr>
        <w:tabs>
          <w:tab w:val="left" w:leader="dot" w:pos="2835"/>
        </w:tabs>
        <w:spacing w:before="120" w:line="276" w:lineRule="auto"/>
        <w:rPr>
          <w:b/>
          <w:bCs w:val="0"/>
          <w:lang w:val="vi-VN"/>
        </w:rPr>
      </w:pPr>
      <w:r w:rsidRPr="007D4ECF">
        <w:rPr>
          <w:b/>
          <w:bCs w:val="0"/>
          <w:lang w:val="vi-VN"/>
        </w:rPr>
        <w:t>3.2. Giải pháp đề xuất</w:t>
      </w:r>
    </w:p>
    <w:p w14:paraId="65F9F957"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3.2.1. Giải pháp về đào tạo - thăng tiến</w:t>
      </w:r>
    </w:p>
    <w:p w14:paraId="41DF5F57"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3.2.2. Giải pháp về yếu tố công việc</w:t>
      </w:r>
    </w:p>
    <w:p w14:paraId="31595330"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3.2.3. Giải pháp về môi trường vật chất và tinh thần</w:t>
      </w:r>
    </w:p>
    <w:p w14:paraId="4AD93653"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3.2.4. Giải pháp về tiền lương và phụ cấp</w:t>
      </w:r>
    </w:p>
    <w:p w14:paraId="0A05D87C"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3.2.5. Giải pháp về khen thưởng và kỉ luật</w:t>
      </w:r>
    </w:p>
    <w:p w14:paraId="1D4EC7B8" w14:textId="77777777" w:rsidR="0011290A" w:rsidRPr="00A926BA" w:rsidRDefault="0011290A" w:rsidP="00CB076B">
      <w:pPr>
        <w:tabs>
          <w:tab w:val="left" w:leader="dot" w:pos="2835"/>
        </w:tabs>
        <w:spacing w:before="120" w:line="276" w:lineRule="auto"/>
        <w:rPr>
          <w:b/>
          <w:bCs w:val="0"/>
          <w:i/>
          <w:iCs/>
          <w:lang w:val="vi-VN"/>
        </w:rPr>
      </w:pPr>
      <w:r w:rsidRPr="00A926BA">
        <w:rPr>
          <w:b/>
          <w:bCs w:val="0"/>
          <w:i/>
          <w:iCs/>
          <w:lang w:val="vi-VN"/>
        </w:rPr>
        <w:t>3.3.6. Giải pháp về phúc lợi</w:t>
      </w:r>
    </w:p>
    <w:p w14:paraId="725099EF" w14:textId="77777777" w:rsidR="0011290A" w:rsidRPr="007D4ECF" w:rsidRDefault="0011290A" w:rsidP="00CB076B">
      <w:pPr>
        <w:tabs>
          <w:tab w:val="left" w:leader="dot" w:pos="2835"/>
        </w:tabs>
        <w:spacing w:before="120" w:line="276" w:lineRule="auto"/>
        <w:rPr>
          <w:b/>
          <w:bCs w:val="0"/>
          <w:lang w:val="vi-VN"/>
        </w:rPr>
      </w:pPr>
    </w:p>
    <w:p w14:paraId="192E5997" w14:textId="77777777" w:rsidR="0011290A" w:rsidRPr="007D4ECF" w:rsidRDefault="0011290A" w:rsidP="00CB076B">
      <w:pPr>
        <w:tabs>
          <w:tab w:val="left" w:leader="dot" w:pos="2835"/>
        </w:tabs>
        <w:spacing w:before="120" w:line="276" w:lineRule="auto"/>
        <w:rPr>
          <w:b/>
          <w:bCs w:val="0"/>
          <w:lang w:val="vi-VN"/>
        </w:rPr>
      </w:pPr>
      <w:r w:rsidRPr="007D4ECF">
        <w:rPr>
          <w:b/>
          <w:bCs w:val="0"/>
          <w:lang w:val="vi-VN"/>
        </w:rPr>
        <w:t xml:space="preserve">PHẦN III: KẾT LUẬN </w:t>
      </w:r>
    </w:p>
    <w:p w14:paraId="222FC1C3" w14:textId="77777777" w:rsidR="009F39E9" w:rsidRDefault="0011290A" w:rsidP="00CB076B">
      <w:pPr>
        <w:tabs>
          <w:tab w:val="left" w:leader="dot" w:pos="2835"/>
        </w:tabs>
        <w:spacing w:before="120" w:line="276" w:lineRule="auto"/>
        <w:rPr>
          <w:b/>
          <w:bCs w:val="0"/>
          <w:lang w:val="vi-VN"/>
        </w:rPr>
      </w:pPr>
      <w:r w:rsidRPr="007D4ECF">
        <w:rPr>
          <w:b/>
          <w:bCs w:val="0"/>
          <w:lang w:val="vi-VN"/>
        </w:rPr>
        <w:t>TÀI LIỆ</w:t>
      </w:r>
      <w:r w:rsidR="009F39E9">
        <w:rPr>
          <w:b/>
          <w:bCs w:val="0"/>
          <w:lang w:val="vi-VN"/>
        </w:rPr>
        <w:t>U THAM KHAO</w:t>
      </w:r>
    </w:p>
    <w:p w14:paraId="1D290965" w14:textId="77777777" w:rsidR="00EE5364" w:rsidRPr="00BC6F81" w:rsidRDefault="009F39E9" w:rsidP="00CB076B">
      <w:pPr>
        <w:tabs>
          <w:tab w:val="left" w:leader="dot" w:pos="2835"/>
        </w:tabs>
        <w:spacing w:before="120" w:line="276" w:lineRule="auto"/>
        <w:rPr>
          <w:b/>
          <w:bCs w:val="0"/>
          <w:lang w:val="vi-VN"/>
        </w:rPr>
      </w:pPr>
      <w:r w:rsidRPr="00BC6F81">
        <w:rPr>
          <w:b/>
          <w:bCs w:val="0"/>
          <w:lang w:val="vi-VN"/>
        </w:rPr>
        <w:t xml:space="preserve">                      </w:t>
      </w:r>
      <w:r w:rsidR="008B2173" w:rsidRPr="00BC6F81">
        <w:rPr>
          <w:b/>
          <w:bCs w:val="0"/>
          <w:lang w:val="vi-VN"/>
        </w:rPr>
        <w:t xml:space="preserve">    </w:t>
      </w:r>
      <w:r w:rsidR="00065C54" w:rsidRPr="00BC6F81">
        <w:rPr>
          <w:b/>
          <w:bCs w:val="0"/>
          <w:lang w:val="vi-VN"/>
        </w:rPr>
        <w:t xml:space="preserve">  </w:t>
      </w:r>
    </w:p>
    <w:p w14:paraId="4A5A19F8" w14:textId="77777777" w:rsidR="00EE5364" w:rsidRPr="00BC6F81" w:rsidRDefault="00EE5364" w:rsidP="00CB076B">
      <w:pPr>
        <w:tabs>
          <w:tab w:val="left" w:leader="dot" w:pos="2835"/>
        </w:tabs>
        <w:spacing w:before="120" w:line="276" w:lineRule="auto"/>
        <w:rPr>
          <w:b/>
          <w:bCs w:val="0"/>
          <w:lang w:val="vi-VN"/>
        </w:rPr>
      </w:pPr>
    </w:p>
    <w:p w14:paraId="7DA3145C" w14:textId="77777777" w:rsidR="00EE5364" w:rsidRPr="00BC6F81" w:rsidRDefault="00EE5364" w:rsidP="00CB076B">
      <w:pPr>
        <w:tabs>
          <w:tab w:val="left" w:leader="dot" w:pos="2835"/>
        </w:tabs>
        <w:spacing w:before="120" w:line="276" w:lineRule="auto"/>
        <w:rPr>
          <w:b/>
          <w:bCs w:val="0"/>
          <w:lang w:val="vi-VN"/>
        </w:rPr>
      </w:pPr>
    </w:p>
    <w:p w14:paraId="74510262" w14:textId="77777777" w:rsidR="00EE5364" w:rsidRPr="00BC6F81" w:rsidRDefault="00EE5364" w:rsidP="00CB076B">
      <w:pPr>
        <w:tabs>
          <w:tab w:val="left" w:leader="dot" w:pos="2835"/>
        </w:tabs>
        <w:spacing w:before="120" w:line="276" w:lineRule="auto"/>
        <w:rPr>
          <w:b/>
          <w:bCs w:val="0"/>
          <w:lang w:val="vi-VN"/>
        </w:rPr>
      </w:pPr>
    </w:p>
    <w:p w14:paraId="62D55845" w14:textId="77777777" w:rsidR="00F97E9F" w:rsidRPr="00BC6F81" w:rsidRDefault="00EE5364" w:rsidP="00CB076B">
      <w:pPr>
        <w:tabs>
          <w:tab w:val="left" w:leader="dot" w:pos="2835"/>
        </w:tabs>
        <w:spacing w:before="120" w:line="276" w:lineRule="auto"/>
        <w:rPr>
          <w:b/>
          <w:bCs w:val="0"/>
          <w:lang w:val="vi-VN"/>
        </w:rPr>
      </w:pPr>
      <w:r w:rsidRPr="00BC6F81">
        <w:rPr>
          <w:b/>
          <w:bCs w:val="0"/>
          <w:lang w:val="vi-VN"/>
        </w:rPr>
        <w:lastRenderedPageBreak/>
        <w:t xml:space="preserve">                       </w:t>
      </w:r>
    </w:p>
    <w:p w14:paraId="2DA833D9" w14:textId="77777777" w:rsidR="009F39E9" w:rsidRPr="00BC6F81" w:rsidRDefault="00F97E9F" w:rsidP="00CB076B">
      <w:pPr>
        <w:tabs>
          <w:tab w:val="left" w:leader="dot" w:pos="2835"/>
        </w:tabs>
        <w:spacing w:before="120" w:line="276" w:lineRule="auto"/>
        <w:rPr>
          <w:b/>
          <w:bCs w:val="0"/>
          <w:lang w:val="vi-VN"/>
        </w:rPr>
      </w:pPr>
      <w:r w:rsidRPr="00BC6F81">
        <w:rPr>
          <w:b/>
          <w:bCs w:val="0"/>
          <w:lang w:val="vi-VN"/>
        </w:rPr>
        <w:t xml:space="preserve">                         </w:t>
      </w:r>
      <w:r w:rsidR="00EE5364" w:rsidRPr="00BC6F81">
        <w:rPr>
          <w:b/>
          <w:bCs w:val="0"/>
          <w:lang w:val="vi-VN"/>
        </w:rPr>
        <w:t xml:space="preserve"> </w:t>
      </w:r>
      <w:r w:rsidR="0079779D" w:rsidRPr="00BC6F81">
        <w:rPr>
          <w:b/>
          <w:bCs w:val="0"/>
          <w:lang w:val="vi-VN"/>
        </w:rPr>
        <w:t>PHẦN I : ĐẶT VẤN ĐỀ</w:t>
      </w:r>
    </w:p>
    <w:p w14:paraId="28D9CB13" w14:textId="77777777" w:rsidR="0079779D" w:rsidRPr="00BC6F81" w:rsidRDefault="009F39E9" w:rsidP="00CB076B">
      <w:pPr>
        <w:tabs>
          <w:tab w:val="left" w:leader="dot" w:pos="2835"/>
        </w:tabs>
        <w:spacing w:before="120" w:line="276" w:lineRule="auto"/>
        <w:rPr>
          <w:b/>
          <w:bCs w:val="0"/>
          <w:lang w:val="vi-VN"/>
        </w:rPr>
      </w:pPr>
      <w:r w:rsidRPr="00BC6F81">
        <w:rPr>
          <w:b/>
          <w:bCs w:val="0"/>
          <w:lang w:val="vi-VN"/>
        </w:rPr>
        <w:t>1</w:t>
      </w:r>
      <w:r w:rsidR="008B2173" w:rsidRPr="00BC6F81">
        <w:rPr>
          <w:b/>
          <w:bCs w:val="0"/>
          <w:lang w:val="vi-VN"/>
        </w:rPr>
        <w:t xml:space="preserve">. </w:t>
      </w:r>
      <w:r w:rsidR="0079779D" w:rsidRPr="00BC6F81">
        <w:rPr>
          <w:b/>
          <w:bCs w:val="0"/>
          <w:lang w:val="vi-VN"/>
        </w:rPr>
        <w:t xml:space="preserve">Lý do chọn đề tài </w:t>
      </w:r>
    </w:p>
    <w:p w14:paraId="46505711" w14:textId="77777777" w:rsidR="0079779D" w:rsidRPr="00BC6F81" w:rsidRDefault="0079779D" w:rsidP="00CB076B">
      <w:pPr>
        <w:tabs>
          <w:tab w:val="left" w:leader="dot" w:pos="2835"/>
        </w:tabs>
        <w:ind w:firstLine="567"/>
        <w:rPr>
          <w:bCs w:val="0"/>
          <w:lang w:val="vi-VN"/>
        </w:rPr>
      </w:pPr>
      <w:r w:rsidRPr="00BC6F81">
        <w:rPr>
          <w:b/>
          <w:bCs w:val="0"/>
          <w:lang w:val="vi-VN"/>
        </w:rPr>
        <w:t xml:space="preserve">           </w:t>
      </w:r>
      <w:r w:rsidR="00637CEE" w:rsidRPr="00BC6F81">
        <w:rPr>
          <w:b/>
          <w:bCs w:val="0"/>
          <w:lang w:val="vi-VN"/>
        </w:rPr>
        <w:t xml:space="preserve"> </w:t>
      </w:r>
      <w:r w:rsidR="00637CEE" w:rsidRPr="00BC6F81">
        <w:rPr>
          <w:bCs w:val="0"/>
          <w:lang w:val="vi-VN"/>
        </w:rPr>
        <w:t xml:space="preserve">Trong tình hình phát triển chung của đất nước, đặc biệt là sau khi Việt Nam gia nhập các tổ chức quốc tế như ASEAN, WTO cùng với đó là chính sách mở cửa giao thương trao đổi kinh tế kéo theo sự trao đổi văn hóa cũng phát triển theo.Nhu cầu về các khu nghỉ dưỡng,khách sạn, các điểm tham quan tìm hiểu nền văn hóa, ẩm thực, cảnh vật thiên nhiên ngày càng được chú trọng. Đây là điều kiện tiên quyết đưa ngành du lịch của nước ta ngày cảng trở thành ngành kinh tế mũi nhọn của đất nước. Theo thống kê của Bộ văn hóa- thể thao và du lịch,tính đến hết năm 2022 </w:t>
      </w:r>
      <w:r w:rsidR="00371CC9" w:rsidRPr="00BC6F81">
        <w:rPr>
          <w:bCs w:val="0"/>
          <w:lang w:val="vi-VN"/>
        </w:rPr>
        <w:t>chỉ tính riêng số lượng khách du lịch quốc tế đến với Việt Nam đã lên đến 25.497.791 lượt khách, ngành du lịch đã đóng góp 6,7% GDP cho nền kinh tế nước nhà và có xu hướng ngày càng phát triển.</w:t>
      </w:r>
    </w:p>
    <w:p w14:paraId="132905BD" w14:textId="77777777" w:rsidR="00371CC9" w:rsidRPr="00BC6F81" w:rsidRDefault="00371CC9" w:rsidP="00CB076B">
      <w:pPr>
        <w:tabs>
          <w:tab w:val="left" w:leader="dot" w:pos="2835"/>
        </w:tabs>
        <w:ind w:firstLine="567"/>
        <w:rPr>
          <w:bCs w:val="0"/>
          <w:lang w:val="vi-VN"/>
        </w:rPr>
      </w:pPr>
      <w:r w:rsidRPr="00BC6F81">
        <w:rPr>
          <w:bCs w:val="0"/>
          <w:lang w:val="vi-VN"/>
        </w:rPr>
        <w:t xml:space="preserve">              Tuy nhiên, bên cạnh những cơ hội có được thì các khách sạn, doanh nghiệp cũng gặp nhiều thách thức.Chẳng hạn cạnh chanh gay gắt từ</w:t>
      </w:r>
      <w:r w:rsidR="005C5CD5" w:rsidRPr="00BC6F81">
        <w:rPr>
          <w:bCs w:val="0"/>
          <w:lang w:val="vi-VN"/>
        </w:rPr>
        <w:t xml:space="preserve"> các doanh nghiệp trong lĩnh vực như Marriot,Vingroup, FLC,....v..v. khi mà các doanh nghiệp này luôn tìm cách nâng cao chất lượng,nâng cao năng suất lao động,mở rộng thị trường.Trong bối cảnh đó, để tồn tại và phát triển đòi hỏi các doanh nghiệp </w:t>
      </w:r>
      <w:r w:rsidR="000C0BC3" w:rsidRPr="00BC6F81">
        <w:rPr>
          <w:bCs w:val="0"/>
          <w:lang w:val="vi-VN"/>
        </w:rPr>
        <w:t xml:space="preserve">phải có chính sách, chiến lược cụ thể để có thể tạo dựng và duy trì nguồn nhân lực hiện có, từ đó mới có thể cạnh tranh bền vững cho doanh nghiệp của mình.Tuy vậy, trong bối cảnh cạnh tranh mạnh mẽ như hiện nay,ngoài 2 yếu tố chủ chốt là nguồn lực tài chính và vật chất thì yếu tố về nguồn nhân lực cũng là một vấn đề hết sức quan trọng trong chiến lực tồn tại của khách sạn. </w:t>
      </w:r>
    </w:p>
    <w:p w14:paraId="27CDDFFB" w14:textId="77777777" w:rsidR="00884DBA" w:rsidRPr="00BC6F81" w:rsidRDefault="00884DBA" w:rsidP="00CB076B">
      <w:pPr>
        <w:tabs>
          <w:tab w:val="left" w:leader="dot" w:pos="2835"/>
        </w:tabs>
        <w:ind w:firstLine="567"/>
        <w:rPr>
          <w:bCs w:val="0"/>
          <w:lang w:val="vi-VN"/>
        </w:rPr>
      </w:pPr>
      <w:r w:rsidRPr="00BC6F81">
        <w:rPr>
          <w:bCs w:val="0"/>
          <w:lang w:val="vi-VN"/>
        </w:rPr>
        <w:t xml:space="preserve">               Với nguồn tài nguyên đa dạng phong phú của việt nam đã góp phần giúp Hà nội trở thành một điểm đến lý tưởng với các du khách quốc tế. Chính vì vậy, mà các doanh nghiệp khách sạn có thể tận dụng cơ hội để có thể phát triển hơn và một trong số doanh nghiệp ta có thể kể đến khách sạn  Hanoi Prime Garden Hotel &amp; Spa. Việc tạo động lực cho nhân viên là yếu tố cốt lõi giúp khách sạn duy trì và nâng cao chất lượng dịch vụ, từ đó tạo ấn tượng tốt với khách hàng và tăng cường uy tín. Tuy nhiên, Hà Nội là một trung tâm du lịch lớn, có nhiều khách sạn cạnh tranh về chất lượng dịch vụ và sự hài lòng của khách hàng. Việc tạo động lực làm việc cho nhân viên sẽ giúp Hanoi Prime Garden Hotel &amp; Spa xây dựng đội ngũ nhân sự gắn bó và chuyên nghiệp, giúp khách sạn vượt qua các đối thủ trong ngành.. Để tìm hiểu, đánh giá những mặt được và chưa được, nguyên nhân của những tồn tại và đề ra các biện pháp nhằm giúp khách sạn tiếp tục phát triển hơn nên tôi quyết định thực hiện đề tài “ tạo động lực làm việc cho người lao động tại khách sạn Hanoi Prime Garden Hotel &amp; Spa “ làm đề tài khoá luận cuối khoá của mình.</w:t>
      </w:r>
    </w:p>
    <w:p w14:paraId="20165C21" w14:textId="77777777" w:rsidR="00CE48FE" w:rsidRPr="00BC6F81" w:rsidRDefault="005D194C" w:rsidP="005D194C">
      <w:pPr>
        <w:tabs>
          <w:tab w:val="left" w:leader="dot" w:pos="2835"/>
        </w:tabs>
        <w:spacing w:before="120" w:line="276" w:lineRule="auto"/>
        <w:ind w:left="720" w:firstLine="0"/>
        <w:rPr>
          <w:b/>
          <w:bCs w:val="0"/>
          <w:lang w:val="vi-VN"/>
        </w:rPr>
      </w:pPr>
      <w:r w:rsidRPr="00BC6F81">
        <w:rPr>
          <w:b/>
          <w:bCs w:val="0"/>
          <w:lang w:val="vi-VN"/>
        </w:rPr>
        <w:t>2</w:t>
      </w:r>
      <w:r w:rsidR="008B2173" w:rsidRPr="00BC6F81">
        <w:rPr>
          <w:b/>
          <w:bCs w:val="0"/>
          <w:lang w:val="vi-VN"/>
        </w:rPr>
        <w:t xml:space="preserve">. </w:t>
      </w:r>
      <w:r w:rsidR="00884DBA" w:rsidRPr="00BC6F81">
        <w:rPr>
          <w:b/>
          <w:bCs w:val="0"/>
          <w:lang w:val="vi-VN"/>
        </w:rPr>
        <w:t xml:space="preserve">Mục tiêu nghiên cứu </w:t>
      </w:r>
    </w:p>
    <w:p w14:paraId="14D91D75" w14:textId="77777777" w:rsidR="00884DBA" w:rsidRPr="00BC6F81" w:rsidRDefault="005D194C" w:rsidP="00CB076B">
      <w:pPr>
        <w:tabs>
          <w:tab w:val="left" w:leader="dot" w:pos="2835"/>
        </w:tabs>
        <w:spacing w:before="120" w:line="276" w:lineRule="auto"/>
        <w:rPr>
          <w:b/>
          <w:bCs w:val="0"/>
          <w:lang w:val="vi-VN"/>
        </w:rPr>
      </w:pPr>
      <w:r w:rsidRPr="00BC6F81">
        <w:rPr>
          <w:b/>
          <w:bCs w:val="0"/>
          <w:lang w:val="vi-VN"/>
        </w:rPr>
        <w:t>2</w:t>
      </w:r>
      <w:r w:rsidR="00592AB5" w:rsidRPr="00BC6F81">
        <w:rPr>
          <w:b/>
          <w:bCs w:val="0"/>
          <w:lang w:val="vi-VN"/>
        </w:rPr>
        <w:t>.1.</w:t>
      </w:r>
      <w:r w:rsidR="00050016" w:rsidRPr="00BC6F81">
        <w:rPr>
          <w:b/>
          <w:bCs w:val="0"/>
          <w:lang w:val="vi-VN"/>
        </w:rPr>
        <w:t>1</w:t>
      </w:r>
      <w:r w:rsidR="00884DBA" w:rsidRPr="00BC6F81">
        <w:rPr>
          <w:b/>
          <w:bCs w:val="0"/>
          <w:lang w:val="vi-VN"/>
        </w:rPr>
        <w:t xml:space="preserve">Mục tiêu tổng quát </w:t>
      </w:r>
    </w:p>
    <w:p w14:paraId="684BBF35" w14:textId="77777777" w:rsidR="00C87BE1" w:rsidRPr="00BC6F81" w:rsidRDefault="00050016" w:rsidP="00CB076B">
      <w:pPr>
        <w:tabs>
          <w:tab w:val="left" w:leader="dot" w:pos="2835"/>
        </w:tabs>
        <w:spacing w:line="276" w:lineRule="auto"/>
        <w:ind w:firstLine="567"/>
        <w:rPr>
          <w:lang w:val="vi-VN"/>
        </w:rPr>
      </w:pPr>
      <w:r w:rsidRPr="00BC6F81">
        <w:rPr>
          <w:lang w:val="vi-VN"/>
        </w:rPr>
        <w:lastRenderedPageBreak/>
        <w:t xml:space="preserve">            </w:t>
      </w:r>
      <w:r w:rsidR="00884DBA" w:rsidRPr="00BC6F81">
        <w:rPr>
          <w:lang w:val="vi-VN"/>
        </w:rPr>
        <w:t xml:space="preserve">  Nghiên cứu này nhằm mục tiêu đánh giá công tác tạo động lực làm việc cho người lao động và các yếu tố ảnh hưởng,từ đó đề xuất các giải pháp nhằm nâng cao công tác tạo động lực làm việc cho người lao động tại khách sạn,giúp người lao động phát huy năng lực mạnh của bản thân </w:t>
      </w:r>
      <w:r w:rsidR="00C87BE1" w:rsidRPr="00BC6F81">
        <w:rPr>
          <w:lang w:val="vi-VN"/>
        </w:rPr>
        <w:t>trong khách sạn, tăng sự trung thành với doanh nghiệp và nâng cao khả năng cạnh tranh của khách sạn Hanoi Prime Garden Hotel &amp; Spa.</w:t>
      </w:r>
    </w:p>
    <w:p w14:paraId="3CF34CD0" w14:textId="77777777" w:rsidR="00C87BE1" w:rsidRPr="00BC6F81" w:rsidRDefault="00050016" w:rsidP="00CB076B">
      <w:pPr>
        <w:tabs>
          <w:tab w:val="left" w:leader="dot" w:pos="2835"/>
        </w:tabs>
        <w:spacing w:before="120" w:line="276" w:lineRule="auto"/>
        <w:rPr>
          <w:b/>
          <w:lang w:val="vi-VN"/>
        </w:rPr>
      </w:pPr>
      <w:r w:rsidRPr="00BC6F81">
        <w:rPr>
          <w:b/>
          <w:lang w:val="vi-VN"/>
        </w:rPr>
        <w:t xml:space="preserve"> </w:t>
      </w:r>
      <w:r w:rsidR="005D194C" w:rsidRPr="00BC6F81">
        <w:rPr>
          <w:b/>
          <w:lang w:val="vi-VN"/>
        </w:rPr>
        <w:t>2</w:t>
      </w:r>
      <w:r w:rsidRPr="00BC6F81">
        <w:rPr>
          <w:b/>
          <w:lang w:val="vi-VN"/>
        </w:rPr>
        <w:t xml:space="preserve">.1.2. </w:t>
      </w:r>
      <w:r w:rsidR="00C87BE1" w:rsidRPr="00BC6F81">
        <w:rPr>
          <w:b/>
          <w:lang w:val="vi-VN"/>
        </w:rPr>
        <w:t>Mục tiêu cụ thể</w:t>
      </w:r>
    </w:p>
    <w:p w14:paraId="5CD6AB5E" w14:textId="77777777" w:rsidR="00C87BE1" w:rsidRPr="00BC6F81" w:rsidRDefault="00050016" w:rsidP="00CB076B">
      <w:pPr>
        <w:tabs>
          <w:tab w:val="left" w:leader="dot" w:pos="2835"/>
        </w:tabs>
        <w:ind w:firstLine="567"/>
        <w:jc w:val="left"/>
        <w:rPr>
          <w:lang w:val="vi-VN"/>
        </w:rPr>
      </w:pPr>
      <w:r w:rsidRPr="00BC6F81">
        <w:rPr>
          <w:lang w:val="vi-VN"/>
        </w:rPr>
        <w:t xml:space="preserve">            - </w:t>
      </w:r>
      <w:r w:rsidR="00C87BE1" w:rsidRPr="00BC6F81">
        <w:rPr>
          <w:lang w:val="vi-VN"/>
        </w:rPr>
        <w:t xml:space="preserve">Hệ thống hóa cơ sở lý luận về tạo động lực làm việc cho người lao động và các yếu tố ảnh hưởng đến động lực làm việc của người lao động </w:t>
      </w:r>
    </w:p>
    <w:p w14:paraId="32790CE4" w14:textId="77777777" w:rsidR="00C87BE1" w:rsidRPr="00BC6F81" w:rsidRDefault="00050016" w:rsidP="00CB076B">
      <w:pPr>
        <w:tabs>
          <w:tab w:val="left" w:leader="dot" w:pos="2835"/>
        </w:tabs>
        <w:ind w:firstLine="567"/>
        <w:jc w:val="left"/>
        <w:rPr>
          <w:lang w:val="vi-VN"/>
        </w:rPr>
      </w:pPr>
      <w:r w:rsidRPr="00BC6F81">
        <w:rPr>
          <w:lang w:val="vi-VN"/>
        </w:rPr>
        <w:t xml:space="preserve">            - </w:t>
      </w:r>
      <w:r w:rsidR="00C87BE1" w:rsidRPr="00BC6F81">
        <w:rPr>
          <w:lang w:val="vi-VN"/>
        </w:rPr>
        <w:t>Tìm hiểu các hoạt động liên quan đến công tác tạo động lực làm việc cho người lao động tại khách sạn Hanoi Prime Garden Hotel &amp; Spa</w:t>
      </w:r>
    </w:p>
    <w:p w14:paraId="68F05533" w14:textId="77777777" w:rsidR="00C87BE1" w:rsidRPr="00BC6F81" w:rsidRDefault="00050016" w:rsidP="00CB076B">
      <w:pPr>
        <w:tabs>
          <w:tab w:val="left" w:leader="dot" w:pos="2835"/>
        </w:tabs>
        <w:jc w:val="left"/>
        <w:rPr>
          <w:lang w:val="vi-VN"/>
        </w:rPr>
      </w:pPr>
      <w:r w:rsidRPr="00BC6F81">
        <w:rPr>
          <w:lang w:val="vi-VN"/>
        </w:rPr>
        <w:t xml:space="preserve">- </w:t>
      </w:r>
      <w:r w:rsidR="00C87BE1" w:rsidRPr="00BC6F81">
        <w:rPr>
          <w:lang w:val="vi-VN"/>
        </w:rPr>
        <w:t xml:space="preserve">Phân tích các nhân tố ảnh hưởng đến động lực làm việc của người lao động </w:t>
      </w:r>
      <w:r w:rsidR="00C20E73" w:rsidRPr="00BC6F81">
        <w:rPr>
          <w:lang w:val="vi-VN"/>
        </w:rPr>
        <w:t>tại khách sạn Hanoi Prime Garden Hotel &amp; Spa</w:t>
      </w:r>
    </w:p>
    <w:p w14:paraId="67018594" w14:textId="77777777" w:rsidR="00C20E73" w:rsidRPr="00BC6F81" w:rsidRDefault="00050016" w:rsidP="00CB076B">
      <w:pPr>
        <w:tabs>
          <w:tab w:val="left" w:leader="dot" w:pos="2835"/>
        </w:tabs>
        <w:jc w:val="left"/>
        <w:rPr>
          <w:lang w:val="vi-VN"/>
        </w:rPr>
      </w:pPr>
      <w:r w:rsidRPr="00BC6F81">
        <w:rPr>
          <w:lang w:val="vi-VN"/>
        </w:rPr>
        <w:t xml:space="preserve">- </w:t>
      </w:r>
      <w:r w:rsidR="00C20E73" w:rsidRPr="00BC6F81">
        <w:rPr>
          <w:lang w:val="vi-VN"/>
        </w:rPr>
        <w:t>Đề suất các mục tiêu,định hướng và giải pháp nhằm nâng cao công tác tạo động lực làm việc cho người lao động tại khách sạn Hanoi Prime Garden Hotel &amp; Spa</w:t>
      </w:r>
    </w:p>
    <w:p w14:paraId="406E68DD" w14:textId="77777777" w:rsidR="00FB2BA9" w:rsidRPr="00BC6F81" w:rsidRDefault="00FB2BA9" w:rsidP="00CB076B">
      <w:pPr>
        <w:tabs>
          <w:tab w:val="left" w:leader="dot" w:pos="2835"/>
        </w:tabs>
        <w:jc w:val="left"/>
        <w:rPr>
          <w:b/>
          <w:lang w:val="vi-VN"/>
        </w:rPr>
      </w:pPr>
      <w:r w:rsidRPr="00BC6F81">
        <w:rPr>
          <w:b/>
          <w:lang w:val="vi-VN"/>
        </w:rPr>
        <w:t>3. Đối tượng và phạm vi nghiên cứu</w:t>
      </w:r>
    </w:p>
    <w:p w14:paraId="66B9C7EA" w14:textId="77777777" w:rsidR="003D0235" w:rsidRPr="00BC6F81" w:rsidRDefault="00FB2BA9" w:rsidP="00CB076B">
      <w:pPr>
        <w:tabs>
          <w:tab w:val="left" w:leader="dot" w:pos="2835"/>
        </w:tabs>
        <w:spacing w:before="120" w:line="276" w:lineRule="auto"/>
        <w:rPr>
          <w:b/>
          <w:lang w:val="vi-VN"/>
        </w:rPr>
      </w:pPr>
      <w:r w:rsidRPr="00BC6F81">
        <w:rPr>
          <w:b/>
          <w:lang w:val="vi-VN"/>
        </w:rPr>
        <w:t>3.1.1</w:t>
      </w:r>
      <w:r w:rsidR="00CB076B" w:rsidRPr="00BC6F81">
        <w:rPr>
          <w:b/>
          <w:lang w:val="vi-VN"/>
        </w:rPr>
        <w:t xml:space="preserve">. </w:t>
      </w:r>
      <w:r w:rsidR="003D0235" w:rsidRPr="00BC6F81">
        <w:rPr>
          <w:b/>
          <w:lang w:val="vi-VN"/>
        </w:rPr>
        <w:t>Đối tượng nghiên cứu</w:t>
      </w:r>
    </w:p>
    <w:p w14:paraId="00374FDA" w14:textId="77777777" w:rsidR="005D194C" w:rsidRPr="00BC6F81" w:rsidRDefault="005D194C" w:rsidP="00CB076B">
      <w:pPr>
        <w:tabs>
          <w:tab w:val="left" w:leader="dot" w:pos="2835"/>
        </w:tabs>
        <w:spacing w:before="120" w:line="276" w:lineRule="auto"/>
        <w:rPr>
          <w:lang w:val="vi-VN"/>
        </w:rPr>
      </w:pPr>
      <w:r w:rsidRPr="00BC6F81">
        <w:rPr>
          <w:b/>
          <w:lang w:val="vi-VN"/>
        </w:rPr>
        <w:t xml:space="preserve">- </w:t>
      </w:r>
      <w:r w:rsidRPr="00BC6F81">
        <w:rPr>
          <w:lang w:val="vi-VN"/>
        </w:rPr>
        <w:t>Đối tượng nghiên cứu: Động lực làm việc của người lao động tại khách sạn Hanoi Prime Garden Hotel &amp; Spa.</w:t>
      </w:r>
    </w:p>
    <w:p w14:paraId="64FF0AA0" w14:textId="77777777" w:rsidR="005D194C" w:rsidRPr="00BC6F81" w:rsidRDefault="00FB2BA9" w:rsidP="00CB076B">
      <w:pPr>
        <w:tabs>
          <w:tab w:val="left" w:leader="dot" w:pos="2835"/>
        </w:tabs>
        <w:spacing w:before="120" w:line="276" w:lineRule="auto"/>
        <w:rPr>
          <w:lang w:val="vi-VN"/>
        </w:rPr>
      </w:pPr>
      <w:r w:rsidRPr="00BC6F81">
        <w:rPr>
          <w:lang w:val="vi-VN"/>
        </w:rPr>
        <w:t>- Đối tượng khảo sát : người lao động đang làm việc tại khách sạn</w:t>
      </w:r>
    </w:p>
    <w:p w14:paraId="27479151" w14:textId="77777777" w:rsidR="00FB2BA9" w:rsidRPr="00BC6F81" w:rsidRDefault="00FB2BA9" w:rsidP="00CB076B">
      <w:pPr>
        <w:tabs>
          <w:tab w:val="left" w:leader="dot" w:pos="2835"/>
        </w:tabs>
        <w:spacing w:before="120" w:line="276" w:lineRule="auto"/>
        <w:rPr>
          <w:b/>
          <w:lang w:val="vi-VN"/>
        </w:rPr>
      </w:pPr>
      <w:r w:rsidRPr="00BC6F81">
        <w:rPr>
          <w:b/>
          <w:lang w:val="vi-VN"/>
        </w:rPr>
        <w:t>3.1.2. Phạm vi nghiên cứu</w:t>
      </w:r>
    </w:p>
    <w:p w14:paraId="7F9E9595" w14:textId="77777777" w:rsidR="00FB2BA9" w:rsidRPr="00BC6F81" w:rsidRDefault="00FB2BA9" w:rsidP="00CB076B">
      <w:pPr>
        <w:tabs>
          <w:tab w:val="left" w:leader="dot" w:pos="2835"/>
        </w:tabs>
        <w:spacing w:before="120" w:line="276" w:lineRule="auto"/>
        <w:rPr>
          <w:lang w:val="vi-VN"/>
        </w:rPr>
      </w:pPr>
      <w:r w:rsidRPr="00BC6F81">
        <w:rPr>
          <w:b/>
          <w:lang w:val="vi-VN"/>
        </w:rPr>
        <w:t xml:space="preserve">- </w:t>
      </w:r>
      <w:r w:rsidRPr="00BC6F81">
        <w:rPr>
          <w:lang w:val="vi-VN"/>
        </w:rPr>
        <w:t>Về không gian : Nghiên cứu được thực hiện được tại khách sạn</w:t>
      </w:r>
      <w:r w:rsidR="007465CF" w:rsidRPr="00BC6F81">
        <w:rPr>
          <w:lang w:val="vi-VN"/>
        </w:rPr>
        <w:t xml:space="preserve"> Hanoi Prime Garden Hotel &amp; Spa, số 131 đường Lê Duẩn,Văn Chương,Hoàng Kiếm,Hà Nội.</w:t>
      </w:r>
    </w:p>
    <w:p w14:paraId="01DD6813" w14:textId="77777777" w:rsidR="007465CF" w:rsidRPr="00BC6F81" w:rsidRDefault="007465CF" w:rsidP="00CB076B">
      <w:pPr>
        <w:tabs>
          <w:tab w:val="left" w:leader="dot" w:pos="2835"/>
        </w:tabs>
        <w:spacing w:before="120" w:line="276" w:lineRule="auto"/>
        <w:rPr>
          <w:lang w:val="vi-VN"/>
        </w:rPr>
      </w:pPr>
      <w:r w:rsidRPr="00BC6F81">
        <w:rPr>
          <w:lang w:val="vi-VN"/>
        </w:rPr>
        <w:t>- Về thời gian : Dữ liệu thứ cấp được tập hợp trong giai đoạn 2022-2023</w:t>
      </w:r>
    </w:p>
    <w:p w14:paraId="25EE4698" w14:textId="77777777" w:rsidR="007465CF" w:rsidRPr="00BC6F81" w:rsidRDefault="007465CF" w:rsidP="00CB076B">
      <w:pPr>
        <w:tabs>
          <w:tab w:val="left" w:leader="dot" w:pos="2835"/>
        </w:tabs>
        <w:spacing w:before="120" w:line="276" w:lineRule="auto"/>
        <w:rPr>
          <w:lang w:val="vi-VN"/>
        </w:rPr>
      </w:pPr>
      <w:r w:rsidRPr="00BC6F81">
        <w:rPr>
          <w:lang w:val="vi-VN"/>
        </w:rPr>
        <w:t>- Dữ liệu sơ cấp được thu thập từ phỏng vấn người lao động tại khách sạn Hanoi Prime Garden &amp; Spa trong giai đoạn tháng 9/2024 đến 12/2024</w:t>
      </w:r>
    </w:p>
    <w:p w14:paraId="4116F6B5" w14:textId="77777777" w:rsidR="007465CF" w:rsidRPr="00BC6F81" w:rsidRDefault="007465CF" w:rsidP="00CB076B">
      <w:pPr>
        <w:tabs>
          <w:tab w:val="left" w:leader="dot" w:pos="2835"/>
        </w:tabs>
        <w:spacing w:before="120" w:line="276" w:lineRule="auto"/>
        <w:rPr>
          <w:b/>
          <w:lang w:val="vi-VN"/>
        </w:rPr>
      </w:pPr>
      <w:r w:rsidRPr="00BC6F81">
        <w:rPr>
          <w:b/>
          <w:lang w:val="vi-VN"/>
        </w:rPr>
        <w:t>4. Quy trình và phương pháp nghiên cứu</w:t>
      </w:r>
    </w:p>
    <w:p w14:paraId="29036528" w14:textId="77777777" w:rsidR="00694116" w:rsidRPr="00BC6F81" w:rsidRDefault="00694116" w:rsidP="00CB076B">
      <w:pPr>
        <w:tabs>
          <w:tab w:val="left" w:leader="dot" w:pos="2835"/>
        </w:tabs>
        <w:spacing w:before="120" w:line="276" w:lineRule="auto"/>
        <w:rPr>
          <w:b/>
          <w:lang w:val="vi-VN"/>
        </w:rPr>
      </w:pPr>
      <w:r w:rsidRPr="00BC6F81">
        <w:rPr>
          <w:b/>
          <w:lang w:val="vi-VN"/>
        </w:rPr>
        <w:t>4.1.1. Quy trình xây dựng mô hình nghiên cứu</w:t>
      </w:r>
    </w:p>
    <w:p w14:paraId="024C7C7D" w14:textId="77777777" w:rsidR="00694116" w:rsidRPr="00BC6F81" w:rsidRDefault="0002590A" w:rsidP="007B54C7">
      <w:pPr>
        <w:numPr>
          <w:ilvl w:val="0"/>
          <w:numId w:val="33"/>
        </w:numPr>
        <w:spacing w:before="120" w:line="276" w:lineRule="auto"/>
        <w:ind w:left="1434" w:hanging="357"/>
        <w:jc w:val="left"/>
        <w:rPr>
          <w:b/>
          <w:lang w:val="vi-VN"/>
        </w:rPr>
      </w:pPr>
      <w:r w:rsidRPr="00BC6F81">
        <w:rPr>
          <w:b/>
          <w:lang w:val="vi-VN"/>
        </w:rPr>
        <w:t xml:space="preserve"> </w:t>
      </w:r>
      <w:r w:rsidR="00694116" w:rsidRPr="00BC6F81">
        <w:rPr>
          <w:b/>
          <w:lang w:val="vi-VN"/>
        </w:rPr>
        <w:t>Xác định vấn đề nghiên cứu</w:t>
      </w:r>
    </w:p>
    <w:p w14:paraId="4B50696D" w14:textId="77777777" w:rsidR="00014FD3" w:rsidRPr="00BC6F81" w:rsidRDefault="00014FD3" w:rsidP="00694116">
      <w:pPr>
        <w:tabs>
          <w:tab w:val="left" w:leader="dot" w:pos="2835"/>
        </w:tabs>
        <w:spacing w:before="120" w:line="276" w:lineRule="auto"/>
        <w:rPr>
          <w:lang w:val="vi-VN"/>
        </w:rPr>
      </w:pPr>
      <w:r w:rsidRPr="00BC6F81">
        <w:rPr>
          <w:b/>
          <w:lang w:val="vi-VN"/>
        </w:rPr>
        <w:t xml:space="preserve">  - </w:t>
      </w:r>
      <w:r w:rsidRPr="00BC6F81">
        <w:rPr>
          <w:lang w:val="vi-VN"/>
        </w:rPr>
        <w:t>Đặt câu hỏi nghiên cứu rõ ràng và cụ thể</w:t>
      </w:r>
    </w:p>
    <w:p w14:paraId="66E96645" w14:textId="77777777" w:rsidR="00014FD3" w:rsidRPr="00BC6F81" w:rsidRDefault="00014FD3" w:rsidP="00694116">
      <w:pPr>
        <w:tabs>
          <w:tab w:val="left" w:leader="dot" w:pos="2835"/>
        </w:tabs>
        <w:spacing w:before="120" w:line="276" w:lineRule="auto"/>
        <w:rPr>
          <w:lang w:val="vi-VN"/>
        </w:rPr>
      </w:pPr>
      <w:r w:rsidRPr="00BC6F81">
        <w:rPr>
          <w:lang w:val="vi-VN"/>
        </w:rPr>
        <w:t xml:space="preserve">  - Xác định mục tiêu và ý nghĩa nghiên cứu</w:t>
      </w:r>
    </w:p>
    <w:p w14:paraId="23055696" w14:textId="77777777" w:rsidR="00014FD3" w:rsidRPr="00E93665" w:rsidRDefault="00014FD3" w:rsidP="007B54C7">
      <w:pPr>
        <w:numPr>
          <w:ilvl w:val="0"/>
          <w:numId w:val="33"/>
        </w:numPr>
        <w:spacing w:before="120" w:line="276" w:lineRule="auto"/>
        <w:ind w:left="1434" w:hanging="357"/>
        <w:rPr>
          <w:b/>
        </w:rPr>
      </w:pPr>
      <w:r w:rsidRPr="00E93665">
        <w:rPr>
          <w:b/>
        </w:rPr>
        <w:t>Tổng quan tài liệu</w:t>
      </w:r>
    </w:p>
    <w:p w14:paraId="1ED77317" w14:textId="77777777" w:rsidR="00F67315" w:rsidRDefault="00014FD3" w:rsidP="00F67315">
      <w:pPr>
        <w:tabs>
          <w:tab w:val="left" w:leader="dot" w:pos="2835"/>
        </w:tabs>
        <w:spacing w:before="120" w:line="276" w:lineRule="auto"/>
      </w:pPr>
      <w:r>
        <w:lastRenderedPageBreak/>
        <w:t xml:space="preserve">  - Tìm hiểu các nghiên cứu trước đó liên quan đến vấn đề</w:t>
      </w:r>
    </w:p>
    <w:p w14:paraId="4A66EE7B" w14:textId="77777777" w:rsidR="00014FD3" w:rsidRDefault="00F67315" w:rsidP="00F67315">
      <w:pPr>
        <w:tabs>
          <w:tab w:val="left" w:leader="dot" w:pos="2835"/>
        </w:tabs>
        <w:spacing w:before="120" w:line="276" w:lineRule="auto"/>
      </w:pPr>
      <w:r>
        <w:t>-</w:t>
      </w:r>
      <w:r w:rsidR="00014FD3">
        <w:t xml:space="preserve"> Đánh giá lý thuyết và khung khái niệm hiện có</w:t>
      </w:r>
    </w:p>
    <w:p w14:paraId="69D7B634" w14:textId="77777777" w:rsidR="00014FD3" w:rsidRPr="00E93665" w:rsidRDefault="00E93665" w:rsidP="0002590A">
      <w:pPr>
        <w:tabs>
          <w:tab w:val="left" w:leader="dot" w:pos="2835"/>
        </w:tabs>
        <w:spacing w:before="120" w:line="276" w:lineRule="auto"/>
        <w:rPr>
          <w:b/>
        </w:rPr>
      </w:pPr>
      <w:r w:rsidRPr="00E93665">
        <w:rPr>
          <w:b/>
        </w:rPr>
        <w:t>c</w:t>
      </w:r>
      <w:r w:rsidR="00014FD3" w:rsidRPr="00E93665">
        <w:rPr>
          <w:b/>
        </w:rPr>
        <w:t xml:space="preserve">. Xác định các biến </w:t>
      </w:r>
    </w:p>
    <w:p w14:paraId="1375DAB6" w14:textId="77777777" w:rsidR="00014FD3" w:rsidRDefault="00014FD3" w:rsidP="0002590A">
      <w:pPr>
        <w:tabs>
          <w:tab w:val="left" w:leader="dot" w:pos="2835"/>
        </w:tabs>
        <w:spacing w:before="120" w:line="276" w:lineRule="auto"/>
      </w:pPr>
      <w:r>
        <w:t xml:space="preserve"> - Chọn các biến độc </w:t>
      </w:r>
      <w:proofErr w:type="gramStart"/>
      <w:r>
        <w:t>lập,phụ</w:t>
      </w:r>
      <w:proofErr w:type="gramEnd"/>
      <w:r>
        <w:t xml:space="preserve"> thuộc và kiểm soát</w:t>
      </w:r>
    </w:p>
    <w:p w14:paraId="2B542839" w14:textId="77777777" w:rsidR="00014FD3" w:rsidRDefault="00014FD3" w:rsidP="0002590A">
      <w:pPr>
        <w:tabs>
          <w:tab w:val="left" w:leader="dot" w:pos="2835"/>
        </w:tabs>
        <w:spacing w:before="120" w:line="276" w:lineRule="auto"/>
      </w:pPr>
      <w:r>
        <w:t xml:space="preserve"> - Xác </w:t>
      </w:r>
      <w:r w:rsidR="00E93665">
        <w:t>định mối quan hệ giữa các biến</w:t>
      </w:r>
    </w:p>
    <w:p w14:paraId="5697DDB6" w14:textId="77777777" w:rsidR="00E93665" w:rsidRDefault="00E93665" w:rsidP="0002590A">
      <w:pPr>
        <w:tabs>
          <w:tab w:val="left" w:leader="dot" w:pos="2835"/>
        </w:tabs>
        <w:spacing w:before="120" w:line="276" w:lineRule="auto"/>
      </w:pPr>
      <w:r>
        <w:t xml:space="preserve">d.) </w:t>
      </w:r>
      <w:r w:rsidRPr="0002590A">
        <w:rPr>
          <w:b/>
        </w:rPr>
        <w:t>Thiết kế mô hình nghiên cứu</w:t>
      </w:r>
    </w:p>
    <w:p w14:paraId="1B216224" w14:textId="77777777" w:rsidR="00E93665" w:rsidRDefault="00E93665" w:rsidP="0002590A">
      <w:pPr>
        <w:tabs>
          <w:tab w:val="left" w:leader="dot" w:pos="2835"/>
        </w:tabs>
        <w:spacing w:before="120" w:line="276" w:lineRule="auto"/>
        <w:ind w:firstLine="0"/>
      </w:pPr>
      <w:r>
        <w:t xml:space="preserve">            - Lựa chọn loại mô hình phì hợp</w:t>
      </w:r>
    </w:p>
    <w:p w14:paraId="6ABEBC71" w14:textId="77777777" w:rsidR="00AC2732" w:rsidRDefault="00E93665" w:rsidP="0002590A">
      <w:pPr>
        <w:tabs>
          <w:tab w:val="left" w:leader="dot" w:pos="2835"/>
        </w:tabs>
        <w:spacing w:before="120" w:line="276" w:lineRule="auto"/>
        <w:ind w:firstLine="0"/>
      </w:pPr>
      <w:r>
        <w:t xml:space="preserve">            - Xác định cách thức thu nhập </w:t>
      </w:r>
      <w:r w:rsidR="00AC2732">
        <w:t>dữ liệu và phương pháp phân tích</w:t>
      </w:r>
    </w:p>
    <w:p w14:paraId="32503230" w14:textId="77777777" w:rsidR="00AC2732" w:rsidRDefault="00AC2732" w:rsidP="0002590A">
      <w:pPr>
        <w:tabs>
          <w:tab w:val="left" w:leader="dot" w:pos="2835"/>
        </w:tabs>
        <w:spacing w:before="120" w:line="276" w:lineRule="auto"/>
        <w:ind w:firstLine="0"/>
      </w:pPr>
      <w:r>
        <w:t xml:space="preserve">          e) </w:t>
      </w:r>
      <w:r w:rsidRPr="0002590A">
        <w:rPr>
          <w:b/>
        </w:rPr>
        <w:t>Thu thập dữ liệu</w:t>
      </w:r>
    </w:p>
    <w:p w14:paraId="49A22DEF" w14:textId="77777777" w:rsidR="00AC2732" w:rsidRDefault="00AC2732" w:rsidP="0002590A">
      <w:pPr>
        <w:tabs>
          <w:tab w:val="left" w:leader="dot" w:pos="2835"/>
        </w:tabs>
        <w:spacing w:before="120" w:line="276" w:lineRule="auto"/>
        <w:ind w:firstLine="0"/>
      </w:pPr>
      <w:r>
        <w:t xml:space="preserve">            - Lập kế hoạch thu thập dữ liệu</w:t>
      </w:r>
    </w:p>
    <w:p w14:paraId="6DC90323" w14:textId="77777777" w:rsidR="00AC2732" w:rsidRDefault="00AC2732" w:rsidP="0002590A">
      <w:pPr>
        <w:tabs>
          <w:tab w:val="left" w:leader="dot" w:pos="2835"/>
        </w:tabs>
        <w:spacing w:before="120" w:line="276" w:lineRule="auto"/>
        <w:ind w:firstLine="0"/>
      </w:pPr>
      <w:r>
        <w:t xml:space="preserve">            - Thực hiện thu hoạch dữ liệu đã đề ra </w:t>
      </w:r>
    </w:p>
    <w:p w14:paraId="538A4356" w14:textId="77777777" w:rsidR="00AC2732" w:rsidRDefault="00AC2732" w:rsidP="0002590A">
      <w:pPr>
        <w:tabs>
          <w:tab w:val="left" w:leader="dot" w:pos="2835"/>
        </w:tabs>
        <w:spacing w:before="120" w:line="276" w:lineRule="auto"/>
        <w:ind w:firstLine="0"/>
      </w:pPr>
      <w:r>
        <w:t xml:space="preserve">           f) </w:t>
      </w:r>
      <w:r w:rsidRPr="0002590A">
        <w:rPr>
          <w:b/>
        </w:rPr>
        <w:t>Phân tích dữ liệu</w:t>
      </w:r>
    </w:p>
    <w:p w14:paraId="7A460A30" w14:textId="77777777" w:rsidR="00AC2732" w:rsidRDefault="00AC2732" w:rsidP="0002590A">
      <w:pPr>
        <w:tabs>
          <w:tab w:val="left" w:leader="dot" w:pos="2835"/>
        </w:tabs>
        <w:spacing w:before="120" w:line="276" w:lineRule="auto"/>
        <w:ind w:firstLine="0"/>
      </w:pPr>
      <w:r>
        <w:t xml:space="preserve">            - Sử dụng các phương pháp thống kê để phân tích dữ liệu thu thập được</w:t>
      </w:r>
    </w:p>
    <w:p w14:paraId="6C01CC5F" w14:textId="77777777" w:rsidR="006722CF" w:rsidRDefault="00AC2732" w:rsidP="0002590A">
      <w:pPr>
        <w:tabs>
          <w:tab w:val="left" w:leader="dot" w:pos="2835"/>
        </w:tabs>
        <w:spacing w:before="120" w:line="276" w:lineRule="auto"/>
        <w:ind w:firstLine="0"/>
      </w:pPr>
      <w:r>
        <w:t xml:space="preserve">            - </w:t>
      </w:r>
      <w:r w:rsidR="006722CF">
        <w:t xml:space="preserve">Kiểm tra các giả thuyết đã đề ra </w:t>
      </w:r>
    </w:p>
    <w:p w14:paraId="1C0A38F2" w14:textId="77777777" w:rsidR="006722CF" w:rsidRDefault="006722CF" w:rsidP="0002590A">
      <w:pPr>
        <w:tabs>
          <w:tab w:val="left" w:leader="dot" w:pos="2835"/>
        </w:tabs>
        <w:spacing w:before="120" w:line="276" w:lineRule="auto"/>
        <w:ind w:firstLine="0"/>
      </w:pPr>
      <w:r>
        <w:t xml:space="preserve">           g) </w:t>
      </w:r>
      <w:r w:rsidRPr="0002590A">
        <w:rPr>
          <w:b/>
        </w:rPr>
        <w:t>Diễn giải kết quả</w:t>
      </w:r>
      <w:r>
        <w:t xml:space="preserve"> </w:t>
      </w:r>
    </w:p>
    <w:p w14:paraId="4F376D10" w14:textId="77777777" w:rsidR="006722CF" w:rsidRDefault="006722CF" w:rsidP="0002590A">
      <w:pPr>
        <w:tabs>
          <w:tab w:val="left" w:leader="dot" w:pos="2835"/>
        </w:tabs>
        <w:spacing w:before="120" w:line="276" w:lineRule="auto"/>
        <w:ind w:firstLine="0"/>
      </w:pPr>
      <w:r>
        <w:t xml:space="preserve">            - giải thích các kết quả thu thập được và liên hệ với lý thuyết hiện có</w:t>
      </w:r>
    </w:p>
    <w:p w14:paraId="1C5FCDCA" w14:textId="77777777" w:rsidR="006722CF" w:rsidRDefault="006722CF" w:rsidP="0002590A">
      <w:pPr>
        <w:tabs>
          <w:tab w:val="left" w:leader="dot" w:pos="2835"/>
        </w:tabs>
        <w:spacing w:before="120" w:line="276" w:lineRule="auto"/>
        <w:ind w:firstLine="0"/>
      </w:pPr>
      <w:r>
        <w:t xml:space="preserve">            - Đánh giá mức độ </w:t>
      </w:r>
      <w:proofErr w:type="gramStart"/>
      <w:r>
        <w:t>( cao</w:t>
      </w:r>
      <w:proofErr w:type="gramEnd"/>
      <w:r>
        <w:t xml:space="preserve"> – thấp ) ủng hộ cho các giả thuyết đã đề ra </w:t>
      </w:r>
    </w:p>
    <w:p w14:paraId="22668318" w14:textId="77777777" w:rsidR="006722CF" w:rsidRDefault="006722CF" w:rsidP="0002590A">
      <w:pPr>
        <w:tabs>
          <w:tab w:val="left" w:leader="dot" w:pos="2835"/>
        </w:tabs>
        <w:spacing w:before="120" w:line="276" w:lineRule="auto"/>
        <w:ind w:firstLine="0"/>
      </w:pPr>
      <w:r>
        <w:t xml:space="preserve">           h) </w:t>
      </w:r>
      <w:r w:rsidRPr="0002590A">
        <w:rPr>
          <w:b/>
        </w:rPr>
        <w:t>Kết luận và kiến nghị</w:t>
      </w:r>
      <w:r>
        <w:t xml:space="preserve"> </w:t>
      </w:r>
    </w:p>
    <w:p w14:paraId="51BFF8D9" w14:textId="77777777" w:rsidR="006722CF" w:rsidRDefault="006722CF" w:rsidP="0002590A">
      <w:pPr>
        <w:tabs>
          <w:tab w:val="left" w:leader="dot" w:pos="2835"/>
        </w:tabs>
        <w:spacing w:before="120" w:line="276" w:lineRule="auto"/>
        <w:ind w:firstLine="0"/>
      </w:pPr>
      <w:r>
        <w:t xml:space="preserve">            - Tóm tắt các phát hiện chính và đề xuất kiến nghị cho các nghiên cứu tiếp theo hoặc ứng dụng vào thực tiễn</w:t>
      </w:r>
    </w:p>
    <w:p w14:paraId="4CBA8176" w14:textId="77777777" w:rsidR="006722CF" w:rsidRDefault="006722CF" w:rsidP="0002590A">
      <w:pPr>
        <w:tabs>
          <w:tab w:val="left" w:leader="dot" w:pos="2835"/>
        </w:tabs>
        <w:spacing w:before="120" w:line="276" w:lineRule="auto"/>
        <w:ind w:firstLine="0"/>
      </w:pPr>
      <w:r>
        <w:t xml:space="preserve">           i) </w:t>
      </w:r>
      <w:r w:rsidRPr="0002590A">
        <w:rPr>
          <w:b/>
        </w:rPr>
        <w:t>Viết báo cáo nghiên cứu</w:t>
      </w:r>
      <w:r>
        <w:t xml:space="preserve"> </w:t>
      </w:r>
    </w:p>
    <w:p w14:paraId="2A056389" w14:textId="77777777" w:rsidR="006722CF" w:rsidRDefault="006722CF" w:rsidP="0002590A">
      <w:pPr>
        <w:tabs>
          <w:tab w:val="left" w:leader="dot" w:pos="2835"/>
        </w:tabs>
        <w:spacing w:before="120" w:line="276" w:lineRule="auto"/>
        <w:ind w:firstLine="0"/>
      </w:pPr>
      <w:r>
        <w:t xml:space="preserve">           - Soạn thảo báo cáo chi </w:t>
      </w:r>
      <w:proofErr w:type="gramStart"/>
      <w:r>
        <w:t>tiết,bao</w:t>
      </w:r>
      <w:proofErr w:type="gramEnd"/>
      <w:r>
        <w:t xml:space="preserve"> gồm tất cả các mục trên</w:t>
      </w:r>
    </w:p>
    <w:p w14:paraId="2BC8462E" w14:textId="77777777" w:rsidR="00E93665" w:rsidRDefault="006722CF" w:rsidP="0002590A">
      <w:pPr>
        <w:tabs>
          <w:tab w:val="left" w:leader="dot" w:pos="2835"/>
        </w:tabs>
        <w:spacing w:before="120" w:line="276" w:lineRule="auto"/>
        <w:ind w:firstLine="0"/>
      </w:pPr>
      <w:r>
        <w:t xml:space="preserve">           - </w:t>
      </w:r>
      <w:r w:rsidR="0002590A">
        <w:t xml:space="preserve">Đảm bảo báo cáo rõ </w:t>
      </w:r>
      <w:proofErr w:type="gramStart"/>
      <w:r w:rsidR="0002590A">
        <w:t>ràng,logic</w:t>
      </w:r>
      <w:proofErr w:type="gramEnd"/>
      <w:r w:rsidR="0002590A">
        <w:t xml:space="preserve"> và dễ hiểu cho người đọc</w:t>
      </w:r>
      <w:r w:rsidR="00E93665">
        <w:t xml:space="preserve"> </w:t>
      </w:r>
    </w:p>
    <w:p w14:paraId="3D390A29" w14:textId="77777777" w:rsidR="0002590A" w:rsidRDefault="0002590A" w:rsidP="0002590A">
      <w:pPr>
        <w:tabs>
          <w:tab w:val="left" w:leader="dot" w:pos="2835"/>
        </w:tabs>
        <w:spacing w:before="120" w:line="276" w:lineRule="auto"/>
        <w:ind w:firstLine="0"/>
        <w:rPr>
          <w:b/>
        </w:rPr>
      </w:pPr>
      <w:r w:rsidRPr="0002590A">
        <w:rPr>
          <w:b/>
        </w:rPr>
        <w:t xml:space="preserve">   4.2. Phương pháp thu thập dữ liệu </w:t>
      </w:r>
    </w:p>
    <w:p w14:paraId="50478A41" w14:textId="77777777" w:rsidR="009D7F04" w:rsidRDefault="00B45E63" w:rsidP="00B45E63">
      <w:pPr>
        <w:tabs>
          <w:tab w:val="left" w:leader="dot" w:pos="2835"/>
        </w:tabs>
        <w:spacing w:before="120" w:line="276" w:lineRule="auto"/>
        <w:ind w:firstLine="0"/>
        <w:rPr>
          <w:b/>
        </w:rPr>
      </w:pPr>
      <w:r>
        <w:rPr>
          <w:b/>
        </w:rPr>
        <w:t xml:space="preserve">    4.2.1. Dữ liệu thứ cấp</w:t>
      </w:r>
    </w:p>
    <w:p w14:paraId="638FC4C4" w14:textId="77777777" w:rsidR="00B45E63" w:rsidRDefault="00B45E63" w:rsidP="00B45E63">
      <w:pPr>
        <w:tabs>
          <w:tab w:val="left" w:leader="dot" w:pos="2835"/>
        </w:tabs>
        <w:spacing w:before="120" w:line="276" w:lineRule="auto"/>
        <w:ind w:firstLine="0"/>
      </w:pPr>
      <w:r>
        <w:rPr>
          <w:b/>
        </w:rPr>
        <w:t xml:space="preserve">           </w:t>
      </w:r>
      <w:r>
        <w:t xml:space="preserve">Thu thập thông tin và dữ liệu từ các bộ phận chức năng như phòng Nhân </w:t>
      </w:r>
      <w:proofErr w:type="gramStart"/>
      <w:r>
        <w:t>Sự,phòng</w:t>
      </w:r>
      <w:proofErr w:type="gramEnd"/>
      <w:r>
        <w:t xml:space="preserve"> Kế Toán của khách sạn Hanoi Prime Garden &amp; Spa.</w:t>
      </w:r>
    </w:p>
    <w:p w14:paraId="1D7C7549" w14:textId="77777777" w:rsidR="00B45E63" w:rsidRDefault="00B45E63" w:rsidP="00B45E63">
      <w:pPr>
        <w:tabs>
          <w:tab w:val="left" w:leader="dot" w:pos="2835"/>
        </w:tabs>
        <w:spacing w:before="120" w:line="276" w:lineRule="auto"/>
        <w:ind w:firstLine="0"/>
      </w:pPr>
      <w:r>
        <w:t xml:space="preserve">           Tham khảo các tài liệu từ các sách có liên </w:t>
      </w:r>
      <w:proofErr w:type="gramStart"/>
      <w:r>
        <w:t>quan,giáo</w:t>
      </w:r>
      <w:proofErr w:type="gramEnd"/>
      <w:r>
        <w:t xml:space="preserve"> trình,bài báo cáo,tạp chí khoa học ,v..v.. đã được thực hiện liên quan đến đề tài nghiên cứu</w:t>
      </w:r>
    </w:p>
    <w:p w14:paraId="4AAC4271" w14:textId="77777777" w:rsidR="00B45E63" w:rsidRDefault="00B45E63" w:rsidP="00B45E63">
      <w:pPr>
        <w:tabs>
          <w:tab w:val="left" w:leader="dot" w:pos="2835"/>
        </w:tabs>
        <w:spacing w:before="120" w:line="276" w:lineRule="auto"/>
        <w:ind w:firstLine="0"/>
      </w:pPr>
      <w:r>
        <w:t xml:space="preserve">           Thu thập tài liệu đã đăng thông tin từ các trang mạng xã </w:t>
      </w:r>
      <w:proofErr w:type="gramStart"/>
      <w:r>
        <w:t>hội,websites</w:t>
      </w:r>
      <w:proofErr w:type="gramEnd"/>
      <w:r>
        <w:t>.</w:t>
      </w:r>
    </w:p>
    <w:p w14:paraId="4D7DC97C" w14:textId="77777777" w:rsidR="00F97E9F" w:rsidRDefault="00B45E63" w:rsidP="00B45E63">
      <w:pPr>
        <w:tabs>
          <w:tab w:val="left" w:leader="dot" w:pos="2835"/>
        </w:tabs>
        <w:spacing w:before="120" w:line="276" w:lineRule="auto"/>
        <w:ind w:firstLine="0"/>
        <w:rPr>
          <w:b/>
        </w:rPr>
      </w:pPr>
      <w:r w:rsidRPr="00B45E63">
        <w:rPr>
          <w:b/>
        </w:rPr>
        <w:lastRenderedPageBreak/>
        <w:t xml:space="preserve">    </w:t>
      </w:r>
    </w:p>
    <w:p w14:paraId="6DA76B1E" w14:textId="77777777" w:rsidR="00B45E63" w:rsidRDefault="00F97E9F" w:rsidP="00B45E63">
      <w:pPr>
        <w:tabs>
          <w:tab w:val="left" w:leader="dot" w:pos="2835"/>
        </w:tabs>
        <w:spacing w:before="120" w:line="276" w:lineRule="auto"/>
        <w:ind w:firstLine="0"/>
        <w:rPr>
          <w:b/>
        </w:rPr>
      </w:pPr>
      <w:r>
        <w:rPr>
          <w:b/>
        </w:rPr>
        <w:t xml:space="preserve">      </w:t>
      </w:r>
      <w:r w:rsidR="00B45E63" w:rsidRPr="00B45E63">
        <w:rPr>
          <w:b/>
        </w:rPr>
        <w:t xml:space="preserve"> 4.2.2. Dữ liệu sơ cấp </w:t>
      </w:r>
    </w:p>
    <w:p w14:paraId="4AC54C44" w14:textId="77777777" w:rsidR="00D36D6D" w:rsidRDefault="00D36D6D" w:rsidP="00B45E63">
      <w:pPr>
        <w:tabs>
          <w:tab w:val="left" w:leader="dot" w:pos="2835"/>
        </w:tabs>
        <w:spacing w:before="120" w:line="276" w:lineRule="auto"/>
        <w:ind w:firstLine="0"/>
      </w:pPr>
      <w:r>
        <w:rPr>
          <w:b/>
        </w:rPr>
        <w:t xml:space="preserve">           - </w:t>
      </w:r>
      <w:r>
        <w:t xml:space="preserve">Nghiên </w:t>
      </w:r>
      <w:proofErr w:type="gramStart"/>
      <w:r>
        <w:t>cứu :</w:t>
      </w:r>
      <w:proofErr w:type="gramEnd"/>
      <w:r>
        <w:t xml:space="preserve"> </w:t>
      </w:r>
    </w:p>
    <w:p w14:paraId="0E0BBBFA" w14:textId="77777777" w:rsidR="00D36D6D" w:rsidRDefault="00D36D6D" w:rsidP="007B54C7">
      <w:pPr>
        <w:numPr>
          <w:ilvl w:val="0"/>
          <w:numId w:val="33"/>
        </w:numPr>
        <w:spacing w:before="120" w:line="276" w:lineRule="auto"/>
        <w:ind w:left="1434" w:hanging="357"/>
      </w:pPr>
      <w:r>
        <w:t xml:space="preserve"> Quan </w:t>
      </w:r>
      <w:proofErr w:type="gramStart"/>
      <w:r>
        <w:t>sát :</w:t>
      </w:r>
      <w:proofErr w:type="gramEnd"/>
      <w:r>
        <w:t xml:space="preserve"> Các hành vi,thái độ cùng với đó là cách làm việc của người lao động trong khách sạn Hanoi Prime Garden &amp; Spa trong quá trình làm việc,quan sát cơ sở vật chất của khách sạn..</w:t>
      </w:r>
    </w:p>
    <w:p w14:paraId="73370F2E" w14:textId="77777777" w:rsidR="00D36D6D" w:rsidRDefault="00D36D6D" w:rsidP="007B54C7">
      <w:pPr>
        <w:numPr>
          <w:ilvl w:val="0"/>
          <w:numId w:val="33"/>
        </w:numPr>
        <w:spacing w:before="120" w:line="276" w:lineRule="auto"/>
        <w:ind w:left="1434" w:hanging="357"/>
      </w:pPr>
      <w:r>
        <w:t xml:space="preserve"> Phỏng vấn </w:t>
      </w:r>
      <w:proofErr w:type="gramStart"/>
      <w:r>
        <w:t>sâu :</w:t>
      </w:r>
      <w:proofErr w:type="gramEnd"/>
      <w:r>
        <w:t xml:space="preserve"> Tiếp cận các ca trưởng, quản lý,người lao động trong nhà hàng để đưa ra các yếu tố về tạo động lực </w:t>
      </w:r>
      <w:r w:rsidR="0020690E">
        <w:t>làm việc ảnh hưởng đến sự năng xuất và chất lượng làm việc của người lao động.</w:t>
      </w:r>
    </w:p>
    <w:p w14:paraId="224E3BBE" w14:textId="77777777" w:rsidR="0020690E" w:rsidRDefault="0020690E" w:rsidP="007B54C7">
      <w:pPr>
        <w:numPr>
          <w:ilvl w:val="0"/>
          <w:numId w:val="33"/>
        </w:numPr>
        <w:spacing w:before="120" w:line="276" w:lineRule="auto"/>
        <w:ind w:left="1434" w:hanging="357"/>
      </w:pPr>
      <w:r>
        <w:t xml:space="preserve"> Phỏng vấn nhóm mục </w:t>
      </w:r>
      <w:proofErr w:type="gramStart"/>
      <w:r>
        <w:t>tiêu :</w:t>
      </w:r>
      <w:proofErr w:type="gramEnd"/>
      <w:r>
        <w:t xml:space="preserve"> Phỏng vấn nhóm người lao động đang làm việc tại khách sạn Hanoi Prime Garden &amp; Spa làm căn cứ để làm rõ các ảnh hưởng của các yếu tố ảnh hưởng đến động lực làm việc của người lao động.</w:t>
      </w:r>
    </w:p>
    <w:p w14:paraId="2E56AE62" w14:textId="77777777" w:rsidR="0020690E" w:rsidRDefault="0020690E" w:rsidP="007B54C7">
      <w:pPr>
        <w:numPr>
          <w:ilvl w:val="0"/>
          <w:numId w:val="34"/>
        </w:numPr>
        <w:spacing w:before="120" w:line="276" w:lineRule="auto"/>
      </w:pPr>
      <w:r>
        <w:t xml:space="preserve"> Nghiên cứu định lượng </w:t>
      </w:r>
    </w:p>
    <w:p w14:paraId="4E6CAE95" w14:textId="77777777" w:rsidR="0020690E" w:rsidRDefault="0020690E" w:rsidP="0020690E">
      <w:pPr>
        <w:spacing w:before="120" w:line="276" w:lineRule="auto"/>
      </w:pPr>
      <w:r>
        <w:t xml:space="preserve">         Nhằm đánh giá công tác tạo động lực làm việc của người lao động tại khách sạn Hanoi Prime Garden &amp; Spa trên cơ sở lấy ý kiến của người lao động về yếu tố trong công việc ảnh hưởng đến </w:t>
      </w:r>
      <w:r w:rsidR="009F1919">
        <w:t xml:space="preserve">động lực làm việc của họ trên cơ sở đó sử dụng mô hình nghiên </w:t>
      </w:r>
      <w:proofErr w:type="gramStart"/>
      <w:r w:rsidR="009F1919">
        <w:t>cứu,tiến</w:t>
      </w:r>
      <w:proofErr w:type="gramEnd"/>
      <w:r w:rsidR="009F1919">
        <w:t xml:space="preserve"> hành kiểm định giả thuyết để biết được các yếu tố chính,các yếu tố phụ ảnh hưởng đến động lưc làm việc của người lao động.Từ đó, đề xuất những giải pháp phù hợp nâng cao chất lượng làm việc cho người lao động khách sạn.</w:t>
      </w:r>
    </w:p>
    <w:p w14:paraId="3A7260D2" w14:textId="77777777" w:rsidR="009F1919" w:rsidRDefault="009F1919" w:rsidP="0020690E">
      <w:pPr>
        <w:spacing w:before="120" w:line="276" w:lineRule="auto"/>
        <w:rPr>
          <w:b/>
        </w:rPr>
      </w:pPr>
      <w:r w:rsidRPr="009F1919">
        <w:rPr>
          <w:b/>
        </w:rPr>
        <w:t xml:space="preserve">4.3. Phương pháp chọn mẫu </w:t>
      </w:r>
    </w:p>
    <w:p w14:paraId="50F93832" w14:textId="77777777" w:rsidR="009F1919" w:rsidRDefault="009F1919" w:rsidP="0020690E">
      <w:pPr>
        <w:spacing w:before="120" w:line="276" w:lineRule="auto"/>
      </w:pPr>
      <w:r>
        <w:rPr>
          <w:b/>
        </w:rPr>
        <w:t xml:space="preserve">         </w:t>
      </w:r>
      <w:r>
        <w:t xml:space="preserve">Số phiếu điều tra chọn </w:t>
      </w:r>
      <w:proofErr w:type="gramStart"/>
      <w:r>
        <w:t>mẫu :Mẫu</w:t>
      </w:r>
      <w:proofErr w:type="gramEnd"/>
      <w:r>
        <w:t xml:space="preserve"> điều tra được lấy sao cho phù hợp với mục đích nghiên cứu </w:t>
      </w:r>
    </w:p>
    <w:p w14:paraId="03EDC330" w14:textId="77777777" w:rsidR="005107B5" w:rsidRDefault="005107B5" w:rsidP="0020690E">
      <w:pPr>
        <w:spacing w:before="120" w:line="276" w:lineRule="auto"/>
      </w:pPr>
      <w:r>
        <w:t xml:space="preserve">          Dùng phiếu điều tra với những câu hỏi đã chuẩn bị trước nhằm thu thập ý kiến của người lao động trong khách </w:t>
      </w:r>
      <w:proofErr w:type="gramStart"/>
      <w:r>
        <w:t>sạn.Sử</w:t>
      </w:r>
      <w:proofErr w:type="gramEnd"/>
      <w:r>
        <w:t xml:space="preserve"> dụng thang đo Liker 5 mức độ từ 1 đến 5 ( 1. Không bao giờ hài </w:t>
      </w:r>
      <w:proofErr w:type="gramStart"/>
      <w:r>
        <w:t>lòng ,</w:t>
      </w:r>
      <w:proofErr w:type="gramEnd"/>
      <w:r>
        <w:t xml:space="preserve"> 2. Không hài lòng , 3.Không ý kiến, 4. Hài lòng, 5. Hoàn toàn hài lòng )</w:t>
      </w:r>
    </w:p>
    <w:p w14:paraId="5365C6ED" w14:textId="77777777" w:rsidR="005107B5" w:rsidRDefault="005107B5" w:rsidP="0020690E">
      <w:pPr>
        <w:spacing w:before="120" w:line="276" w:lineRule="auto"/>
      </w:pPr>
      <w:r>
        <w:t xml:space="preserve">          Phiếu điều tra gồm 3 </w:t>
      </w:r>
      <w:proofErr w:type="gramStart"/>
      <w:r>
        <w:t>phần :</w:t>
      </w:r>
      <w:proofErr w:type="gramEnd"/>
    </w:p>
    <w:p w14:paraId="028D5EAC" w14:textId="77777777" w:rsidR="005107B5" w:rsidRDefault="005107B5" w:rsidP="007B54C7">
      <w:pPr>
        <w:numPr>
          <w:ilvl w:val="0"/>
          <w:numId w:val="35"/>
        </w:numPr>
        <w:spacing w:before="120" w:line="276" w:lineRule="auto"/>
      </w:pPr>
      <w:r>
        <w:t xml:space="preserve">Phần </w:t>
      </w:r>
      <w:proofErr w:type="gramStart"/>
      <w:r>
        <w:t>I :</w:t>
      </w:r>
      <w:proofErr w:type="gramEnd"/>
      <w:r>
        <w:t xml:space="preserve"> Mở đầu : Cam đoan mục đích sử dụng và sự an toàn về thông tin đang điều tra </w:t>
      </w:r>
    </w:p>
    <w:p w14:paraId="0475A788" w14:textId="77777777" w:rsidR="005107B5" w:rsidRDefault="005107B5" w:rsidP="007B54C7">
      <w:pPr>
        <w:numPr>
          <w:ilvl w:val="0"/>
          <w:numId w:val="35"/>
        </w:numPr>
        <w:spacing w:before="120" w:line="276" w:lineRule="auto"/>
      </w:pPr>
      <w:r>
        <w:t xml:space="preserve">Phần </w:t>
      </w:r>
      <w:proofErr w:type="gramStart"/>
      <w:r>
        <w:t>II :</w:t>
      </w:r>
      <w:proofErr w:type="gramEnd"/>
      <w:r>
        <w:t xml:space="preserve"> Nội dung điều tra </w:t>
      </w:r>
    </w:p>
    <w:p w14:paraId="30A8C4FB" w14:textId="77777777" w:rsidR="005107B5" w:rsidRDefault="005107B5" w:rsidP="007B54C7">
      <w:pPr>
        <w:numPr>
          <w:ilvl w:val="0"/>
          <w:numId w:val="35"/>
        </w:numPr>
        <w:spacing w:before="120" w:line="276" w:lineRule="auto"/>
      </w:pPr>
      <w:r>
        <w:t xml:space="preserve">Phần </w:t>
      </w:r>
      <w:proofErr w:type="gramStart"/>
      <w:r>
        <w:t>III :</w:t>
      </w:r>
      <w:proofErr w:type="gramEnd"/>
      <w:r>
        <w:t xml:space="preserve"> Thông tin chung.</w:t>
      </w:r>
    </w:p>
    <w:p w14:paraId="5599A0F9" w14:textId="77777777" w:rsidR="005107B5" w:rsidRDefault="005107B5" w:rsidP="005107B5">
      <w:pPr>
        <w:spacing w:before="120" w:line="276" w:lineRule="auto"/>
        <w:ind w:firstLine="0"/>
      </w:pPr>
      <w:r>
        <w:t xml:space="preserve">         4.4. Phương pháp xử lý và phân tích dữ liệu </w:t>
      </w:r>
    </w:p>
    <w:p w14:paraId="01C14C36" w14:textId="77777777" w:rsidR="005107B5" w:rsidRDefault="005107B5" w:rsidP="005107B5">
      <w:pPr>
        <w:spacing w:before="120" w:line="276" w:lineRule="auto"/>
        <w:ind w:firstLine="0"/>
      </w:pPr>
      <w:r>
        <w:lastRenderedPageBreak/>
        <w:t xml:space="preserve">                </w:t>
      </w:r>
      <w:r w:rsidR="00257D8B">
        <w:t xml:space="preserve">Sử dụng chương trình trên </w:t>
      </w:r>
      <w:proofErr w:type="gramStart"/>
      <w:r w:rsidR="00257D8B">
        <w:t>laptop,Pc</w:t>
      </w:r>
      <w:proofErr w:type="gramEnd"/>
      <w:r w:rsidR="00257D8B">
        <w:t xml:space="preserve"> thống kê được sử dụng để phân tích kế quả các câu hỏi dữ liệu thu thập.Dùng phần mềm SPSS dành cho Windows.</w:t>
      </w:r>
    </w:p>
    <w:p w14:paraId="6F956405" w14:textId="77777777" w:rsidR="00257D8B" w:rsidRPr="00257D8B" w:rsidRDefault="00257D8B" w:rsidP="005107B5">
      <w:pPr>
        <w:spacing w:before="120" w:line="276" w:lineRule="auto"/>
        <w:ind w:firstLine="0"/>
        <w:rPr>
          <w:b/>
        </w:rPr>
      </w:pPr>
      <w:r>
        <w:t xml:space="preserve">         </w:t>
      </w:r>
      <w:r w:rsidRPr="00257D8B">
        <w:rPr>
          <w:b/>
        </w:rPr>
        <w:t xml:space="preserve">5. Bố cục khóa luận </w:t>
      </w:r>
    </w:p>
    <w:p w14:paraId="512AFAB2" w14:textId="77777777" w:rsidR="00FB2BA9" w:rsidRDefault="00694116" w:rsidP="00257D8B">
      <w:pPr>
        <w:tabs>
          <w:tab w:val="left" w:leader="dot" w:pos="2835"/>
        </w:tabs>
        <w:spacing w:before="120" w:line="276" w:lineRule="auto"/>
        <w:rPr>
          <w:b/>
        </w:rPr>
      </w:pPr>
      <w:r>
        <w:rPr>
          <w:b/>
        </w:rPr>
        <w:t xml:space="preserve">      </w:t>
      </w:r>
      <w:r w:rsidR="00257D8B">
        <w:rPr>
          <w:b/>
        </w:rPr>
        <w:t xml:space="preserve"> PHẦN </w:t>
      </w:r>
      <w:proofErr w:type="gramStart"/>
      <w:r w:rsidR="00257D8B">
        <w:rPr>
          <w:b/>
        </w:rPr>
        <w:t>I :</w:t>
      </w:r>
      <w:proofErr w:type="gramEnd"/>
      <w:r w:rsidR="00257D8B">
        <w:rPr>
          <w:b/>
        </w:rPr>
        <w:t xml:space="preserve"> ĐẶT VẤN ĐỀ </w:t>
      </w:r>
    </w:p>
    <w:p w14:paraId="78E05833" w14:textId="77777777" w:rsidR="00257D8B" w:rsidRDefault="00257D8B" w:rsidP="00257D8B">
      <w:pPr>
        <w:tabs>
          <w:tab w:val="left" w:leader="dot" w:pos="2835"/>
        </w:tabs>
        <w:spacing w:before="120" w:line="276" w:lineRule="auto"/>
        <w:rPr>
          <w:b/>
        </w:rPr>
      </w:pPr>
      <w:r>
        <w:rPr>
          <w:b/>
        </w:rPr>
        <w:t xml:space="preserve">       PHẦN </w:t>
      </w:r>
      <w:proofErr w:type="gramStart"/>
      <w:r>
        <w:rPr>
          <w:b/>
        </w:rPr>
        <w:t>II :</w:t>
      </w:r>
      <w:proofErr w:type="gramEnd"/>
      <w:r>
        <w:rPr>
          <w:b/>
        </w:rPr>
        <w:t xml:space="preserve"> NỘI DUNG VÀ KẾT QUẢ NGHIÊN CỨU </w:t>
      </w:r>
    </w:p>
    <w:p w14:paraId="51A49F0D" w14:textId="77777777" w:rsidR="00257D8B" w:rsidRDefault="00257D8B" w:rsidP="00257D8B">
      <w:pPr>
        <w:tabs>
          <w:tab w:val="left" w:leader="dot" w:pos="2835"/>
        </w:tabs>
        <w:spacing w:before="120" w:line="276" w:lineRule="auto"/>
        <w:rPr>
          <w:b/>
        </w:rPr>
      </w:pPr>
      <w:r>
        <w:rPr>
          <w:b/>
        </w:rPr>
        <w:t xml:space="preserve">        Chương </w:t>
      </w:r>
      <w:proofErr w:type="gramStart"/>
      <w:r>
        <w:rPr>
          <w:b/>
        </w:rPr>
        <w:t>1 :</w:t>
      </w:r>
      <w:proofErr w:type="gramEnd"/>
      <w:r>
        <w:rPr>
          <w:b/>
        </w:rPr>
        <w:t xml:space="preserve"> Tổng quan về tạo động lực làm việc cho người lao động</w:t>
      </w:r>
    </w:p>
    <w:p w14:paraId="33769FBF" w14:textId="77777777" w:rsidR="00257D8B" w:rsidRDefault="00257D8B" w:rsidP="00257D8B">
      <w:pPr>
        <w:tabs>
          <w:tab w:val="left" w:leader="dot" w:pos="2835"/>
        </w:tabs>
        <w:spacing w:before="120" w:line="276" w:lineRule="auto"/>
        <w:rPr>
          <w:b/>
        </w:rPr>
      </w:pPr>
      <w:r>
        <w:rPr>
          <w:b/>
        </w:rPr>
        <w:t xml:space="preserve">        Chương </w:t>
      </w:r>
      <w:proofErr w:type="gramStart"/>
      <w:r>
        <w:rPr>
          <w:b/>
        </w:rPr>
        <w:t>2 :</w:t>
      </w:r>
      <w:proofErr w:type="gramEnd"/>
      <w:r>
        <w:rPr>
          <w:b/>
        </w:rPr>
        <w:t xml:space="preserve"> Thực trạng tạo động lực làm việc cho người lao động tại khách sạn Hanoi Prime Garden &amp; Spa</w:t>
      </w:r>
    </w:p>
    <w:p w14:paraId="68DB3D0C" w14:textId="77777777" w:rsidR="00257D8B" w:rsidRDefault="00257D8B" w:rsidP="00257D8B">
      <w:pPr>
        <w:tabs>
          <w:tab w:val="left" w:leader="dot" w:pos="2835"/>
        </w:tabs>
        <w:spacing w:before="120" w:line="276" w:lineRule="auto"/>
        <w:rPr>
          <w:b/>
        </w:rPr>
      </w:pPr>
      <w:r>
        <w:rPr>
          <w:b/>
        </w:rPr>
        <w:t xml:space="preserve">        Chương </w:t>
      </w:r>
      <w:proofErr w:type="gramStart"/>
      <w:r>
        <w:rPr>
          <w:b/>
        </w:rPr>
        <w:t>3 :</w:t>
      </w:r>
      <w:proofErr w:type="gramEnd"/>
      <w:r>
        <w:rPr>
          <w:b/>
        </w:rPr>
        <w:t xml:space="preserve"> </w:t>
      </w:r>
      <w:r w:rsidR="0059024C">
        <w:rPr>
          <w:b/>
        </w:rPr>
        <w:t xml:space="preserve">Định hướng và giải pháp nhằm nâng cao động lực làm việc cho người lao động tại khách sạn Hanoi Prime Garden &amp; Spa </w:t>
      </w:r>
    </w:p>
    <w:p w14:paraId="3DC1ED52" w14:textId="77777777" w:rsidR="0059024C" w:rsidRPr="00257D8B" w:rsidRDefault="0059024C" w:rsidP="00257D8B">
      <w:pPr>
        <w:tabs>
          <w:tab w:val="left" w:leader="dot" w:pos="2835"/>
        </w:tabs>
        <w:spacing w:before="120" w:line="276" w:lineRule="auto"/>
        <w:rPr>
          <w:b/>
        </w:rPr>
      </w:pPr>
      <w:r>
        <w:rPr>
          <w:b/>
        </w:rPr>
        <w:t xml:space="preserve">        Phần </w:t>
      </w:r>
      <w:proofErr w:type="gramStart"/>
      <w:r>
        <w:rPr>
          <w:b/>
        </w:rPr>
        <w:t>III :</w:t>
      </w:r>
      <w:proofErr w:type="gramEnd"/>
      <w:r>
        <w:rPr>
          <w:b/>
        </w:rPr>
        <w:t xml:space="preserve"> KẾT LUẬN</w:t>
      </w:r>
    </w:p>
    <w:p w14:paraId="53BA3536" w14:textId="77777777" w:rsidR="00ED7793" w:rsidRDefault="00ED7793" w:rsidP="00CB076B">
      <w:pPr>
        <w:tabs>
          <w:tab w:val="left" w:leader="dot" w:pos="2835"/>
        </w:tabs>
        <w:spacing w:before="120" w:line="276" w:lineRule="auto"/>
        <w:rPr>
          <w:b/>
          <w:bCs w:val="0"/>
          <w:lang w:val="vi-VN"/>
        </w:rPr>
      </w:pPr>
    </w:p>
    <w:p w14:paraId="29982AF7" w14:textId="77777777" w:rsidR="00ED7793" w:rsidRPr="007D4ECF" w:rsidRDefault="00ED7793" w:rsidP="00CB076B">
      <w:pPr>
        <w:tabs>
          <w:tab w:val="left" w:leader="dot" w:pos="2835"/>
        </w:tabs>
        <w:spacing w:before="120" w:line="276" w:lineRule="auto"/>
        <w:rPr>
          <w:b/>
          <w:bCs w:val="0"/>
        </w:rPr>
      </w:pPr>
      <w:r>
        <w:rPr>
          <w:b/>
          <w:bCs w:val="0"/>
        </w:rPr>
        <w:t xml:space="preserve">                 </w:t>
      </w:r>
      <w:r w:rsidRPr="007D4ECF">
        <w:rPr>
          <w:b/>
          <w:bCs w:val="0"/>
        </w:rPr>
        <w:t>PHẦN II. NỘI DUNG VÀ KẾT QUẢ NGHIÊN CỨU</w:t>
      </w:r>
    </w:p>
    <w:p w14:paraId="4DB5111C" w14:textId="77777777" w:rsidR="00ED7793" w:rsidRDefault="00ED7793" w:rsidP="00F97E9F">
      <w:pPr>
        <w:tabs>
          <w:tab w:val="left" w:leader="dot" w:pos="2835"/>
        </w:tabs>
        <w:spacing w:before="120" w:line="276" w:lineRule="auto"/>
        <w:jc w:val="center"/>
        <w:rPr>
          <w:b/>
          <w:bCs w:val="0"/>
        </w:rPr>
      </w:pPr>
      <w:r w:rsidRPr="007D4ECF">
        <w:rPr>
          <w:b/>
          <w:bCs w:val="0"/>
        </w:rPr>
        <w:t xml:space="preserve">CHƯƠNG </w:t>
      </w:r>
      <w:r>
        <w:rPr>
          <w:b/>
          <w:bCs w:val="0"/>
        </w:rPr>
        <w:t>1</w:t>
      </w:r>
      <w:r w:rsidRPr="007D4ECF">
        <w:rPr>
          <w:b/>
          <w:bCs w:val="0"/>
        </w:rPr>
        <w:t xml:space="preserve">: TỔNG QUAN VỀ TẠO ĐỘNG LỰC LÀM VIỆC CHO </w:t>
      </w:r>
      <w:r w:rsidR="00F97E9F">
        <w:rPr>
          <w:b/>
          <w:bCs w:val="0"/>
        </w:rPr>
        <w:t xml:space="preserve">      </w:t>
      </w:r>
      <w:r w:rsidRPr="007D4ECF">
        <w:rPr>
          <w:b/>
          <w:bCs w:val="0"/>
        </w:rPr>
        <w:t>NGƯỜI LAO ĐỘNG</w:t>
      </w:r>
    </w:p>
    <w:p w14:paraId="365E2EAC" w14:textId="77777777" w:rsidR="00ED7793" w:rsidRPr="007D4ECF" w:rsidRDefault="00ED7793" w:rsidP="00CB076B">
      <w:pPr>
        <w:tabs>
          <w:tab w:val="left" w:leader="dot" w:pos="2835"/>
        </w:tabs>
        <w:spacing w:before="120" w:line="276" w:lineRule="auto"/>
        <w:rPr>
          <w:b/>
          <w:bCs w:val="0"/>
        </w:rPr>
      </w:pPr>
      <w:r w:rsidRPr="007D4ECF">
        <w:rPr>
          <w:b/>
          <w:bCs w:val="0"/>
        </w:rPr>
        <w:t xml:space="preserve">1.1. </w:t>
      </w:r>
      <w:r>
        <w:rPr>
          <w:b/>
          <w:bCs w:val="0"/>
        </w:rPr>
        <w:t xml:space="preserve">Các khái niệm </w:t>
      </w:r>
      <w:r w:rsidRPr="007D4ECF">
        <w:rPr>
          <w:b/>
          <w:bCs w:val="0"/>
        </w:rPr>
        <w:t>về động lực và tạo động lực làm việc</w:t>
      </w:r>
    </w:p>
    <w:p w14:paraId="56314B9C" w14:textId="77777777" w:rsidR="00ED7793" w:rsidRDefault="00ED7793" w:rsidP="00CB076B">
      <w:pPr>
        <w:tabs>
          <w:tab w:val="left" w:leader="dot" w:pos="2835"/>
        </w:tabs>
        <w:spacing w:before="120" w:line="276" w:lineRule="auto"/>
        <w:rPr>
          <w:b/>
          <w:bCs w:val="0"/>
          <w:i/>
          <w:iCs/>
        </w:rPr>
      </w:pPr>
      <w:r w:rsidRPr="007D4ECF">
        <w:rPr>
          <w:b/>
          <w:bCs w:val="0"/>
          <w:i/>
          <w:iCs/>
        </w:rPr>
        <w:t>1.1.1. Khái niệm về động cơ</w:t>
      </w:r>
    </w:p>
    <w:p w14:paraId="3C2E7251" w14:textId="77777777" w:rsidR="00ED7793" w:rsidRDefault="00ED7793" w:rsidP="00CB076B">
      <w:pPr>
        <w:tabs>
          <w:tab w:val="left" w:leader="dot" w:pos="2835"/>
        </w:tabs>
        <w:spacing w:before="120" w:line="276" w:lineRule="auto"/>
        <w:rPr>
          <w:bCs w:val="0"/>
          <w:iCs/>
        </w:rPr>
      </w:pPr>
      <w:r>
        <w:rPr>
          <w:bCs w:val="0"/>
          <w:iCs/>
        </w:rPr>
        <w:t xml:space="preserve">        Động cơ chúng ta cần hiểu một cách đơn giản là cái mà chúng ta đang cần, đang bức </w:t>
      </w:r>
      <w:proofErr w:type="gramStart"/>
      <w:r>
        <w:rPr>
          <w:bCs w:val="0"/>
          <w:iCs/>
        </w:rPr>
        <w:t>xúc.Từ</w:t>
      </w:r>
      <w:proofErr w:type="gramEnd"/>
      <w:r>
        <w:rPr>
          <w:bCs w:val="0"/>
          <w:iCs/>
        </w:rPr>
        <w:t xml:space="preserve"> động cơ sẽ dẫn đến hành động và ngược lại. Khi mà bạn hay người khác làm sai thì hẳn phải có động cơ nào đó thúc đẩy.</w:t>
      </w:r>
    </w:p>
    <w:p w14:paraId="5CE474AD" w14:textId="77777777" w:rsidR="00ED7793" w:rsidRDefault="00ED7793" w:rsidP="00CB076B">
      <w:pPr>
        <w:tabs>
          <w:tab w:val="left" w:leader="dot" w:pos="2835"/>
        </w:tabs>
        <w:spacing w:before="120" w:line="276" w:lineRule="auto"/>
        <w:rPr>
          <w:bCs w:val="0"/>
          <w:iCs/>
        </w:rPr>
      </w:pPr>
      <w:r>
        <w:rPr>
          <w:bCs w:val="0"/>
          <w:iCs/>
        </w:rPr>
        <w:t xml:space="preserve">        Động cơ là kết quả của sự tương tác từ các cá nhân </w:t>
      </w:r>
      <w:r w:rsidR="00001907">
        <w:rPr>
          <w:bCs w:val="0"/>
          <w:iCs/>
        </w:rPr>
        <w:t xml:space="preserve">và tình </w:t>
      </w:r>
      <w:proofErr w:type="gramStart"/>
      <w:r w:rsidR="00001907">
        <w:rPr>
          <w:bCs w:val="0"/>
          <w:iCs/>
        </w:rPr>
        <w:t>huống.Động</w:t>
      </w:r>
      <w:proofErr w:type="gramEnd"/>
      <w:r w:rsidR="00001907">
        <w:rPr>
          <w:bCs w:val="0"/>
          <w:iCs/>
        </w:rPr>
        <w:t xml:space="preserve"> cơ có tác động chi phối, thúc đẩy con người suy nghĩ và hành động.Các cá nhân khác nhau, thì động cơ cũng sẽ khác nhau.Mức độ thúc đẩy từ các động cơ khác nhau giữa các cá nhân cũng như trong mỗi cá nhân ở các tình huống khác nhau.</w:t>
      </w:r>
    </w:p>
    <w:p w14:paraId="435CF63A" w14:textId="477549D6" w:rsidR="00001907" w:rsidRDefault="00001907" w:rsidP="00CB076B">
      <w:pPr>
        <w:tabs>
          <w:tab w:val="left" w:leader="dot" w:pos="2835"/>
        </w:tabs>
        <w:spacing w:before="120" w:line="276" w:lineRule="auto"/>
        <w:rPr>
          <w:bCs w:val="0"/>
          <w:iCs/>
        </w:rPr>
      </w:pPr>
      <w:r>
        <w:rPr>
          <w:bCs w:val="0"/>
          <w:iCs/>
        </w:rPr>
        <w:t xml:space="preserve">                  </w:t>
      </w:r>
      <w:r w:rsidR="000A423C">
        <w:rPr>
          <w:bCs w:val="0"/>
          <w:iCs/>
        </w:rPr>
        <w:t xml:space="preserve">     </w:t>
      </w:r>
      <w:r w:rsidR="00BC6F81">
        <w:rPr>
          <w:bCs w:val="0"/>
          <w:iCs/>
          <w:noProof/>
        </w:rPr>
        <w:drawing>
          <wp:inline distT="0" distB="0" distL="0" distR="0" wp14:anchorId="55767C44" wp14:editId="4366526F">
            <wp:extent cx="3713480" cy="230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3480" cy="2305685"/>
                    </a:xfrm>
                    <a:prstGeom prst="rect">
                      <a:avLst/>
                    </a:prstGeom>
                    <a:noFill/>
                    <a:ln>
                      <a:noFill/>
                    </a:ln>
                  </pic:spPr>
                </pic:pic>
              </a:graphicData>
            </a:graphic>
          </wp:inline>
        </w:drawing>
      </w:r>
    </w:p>
    <w:p w14:paraId="605EDFB1" w14:textId="77777777" w:rsidR="000A423C" w:rsidRDefault="000A423C" w:rsidP="00CB076B">
      <w:pPr>
        <w:tabs>
          <w:tab w:val="left" w:leader="dot" w:pos="2835"/>
        </w:tabs>
        <w:spacing w:before="120" w:line="276" w:lineRule="auto"/>
        <w:rPr>
          <w:bCs w:val="0"/>
          <w:iCs/>
        </w:rPr>
      </w:pPr>
      <w:r>
        <w:rPr>
          <w:bCs w:val="0"/>
          <w:iCs/>
        </w:rPr>
        <w:lastRenderedPageBreak/>
        <w:t xml:space="preserve">                     Hình 1.1. Động cơ dẫn đến hành động </w:t>
      </w:r>
      <w:proofErr w:type="gramStart"/>
      <w:r>
        <w:rPr>
          <w:bCs w:val="0"/>
          <w:iCs/>
        </w:rPr>
        <w:t>( Nguồn</w:t>
      </w:r>
      <w:proofErr w:type="gramEnd"/>
      <w:r>
        <w:rPr>
          <w:bCs w:val="0"/>
          <w:iCs/>
        </w:rPr>
        <w:t xml:space="preserve"> Internet)</w:t>
      </w:r>
    </w:p>
    <w:p w14:paraId="32B87439" w14:textId="77777777" w:rsidR="00D92B5A" w:rsidRDefault="000A423C" w:rsidP="00CB076B">
      <w:pPr>
        <w:tabs>
          <w:tab w:val="left" w:leader="dot" w:pos="2835"/>
        </w:tabs>
        <w:spacing w:before="120" w:line="276" w:lineRule="auto"/>
        <w:rPr>
          <w:bCs w:val="0"/>
          <w:iCs/>
        </w:rPr>
      </w:pPr>
      <w:r>
        <w:rPr>
          <w:bCs w:val="0"/>
          <w:iCs/>
        </w:rPr>
        <w:t xml:space="preserve">        Tuy nhiên, thực tế thì động cơ rất trừu tượng và khó xác định bởi động cơ thường che dấu từ nhiều động cơ thực do yếu tố tâm lý, tác động xã hội.Cùng với đó là động cơ luôn biến đổi, biến đổi theo môi trường số</w:t>
      </w:r>
      <w:r w:rsidR="00D92B5A">
        <w:rPr>
          <w:bCs w:val="0"/>
          <w:iCs/>
        </w:rPr>
        <w:t>ng,biến đổi theo thời gian.Động cơ rất phong phú,đa dạng, phức tạp và thường mâu thuẫn với nhau.Bởi vậy, khi chúng ta muốn thúc đẩy của mình thì việc đầu tiên cần quan tâm chính là phân tích và xác định chính xác động cơ số một và đáp ứng động cơ đó với từng người lao động cụ thể sao cho phù hợp với tiêu chuẩn,khả năng đáp ứng của tổ chức,doanh nghiệp.</w:t>
      </w:r>
    </w:p>
    <w:p w14:paraId="694F9043" w14:textId="77777777" w:rsidR="00D92B5A" w:rsidRDefault="00D92B5A" w:rsidP="00CB076B">
      <w:pPr>
        <w:tabs>
          <w:tab w:val="left" w:leader="dot" w:pos="2835"/>
        </w:tabs>
        <w:spacing w:before="120" w:line="276" w:lineRule="auto"/>
        <w:rPr>
          <w:bCs w:val="0"/>
          <w:iCs/>
        </w:rPr>
      </w:pPr>
      <w:r>
        <w:rPr>
          <w:bCs w:val="0"/>
          <w:iCs/>
        </w:rPr>
        <w:t xml:space="preserve">          Ngoài </w:t>
      </w:r>
      <w:proofErr w:type="gramStart"/>
      <w:r>
        <w:rPr>
          <w:bCs w:val="0"/>
          <w:iCs/>
        </w:rPr>
        <w:t>ra,động</w:t>
      </w:r>
      <w:proofErr w:type="gramEnd"/>
      <w:r>
        <w:rPr>
          <w:bCs w:val="0"/>
          <w:iCs/>
        </w:rPr>
        <w:t xml:space="preserve"> cơ cũng chính là nguồn gốc của sự động viên.Chỉ khi hiểu được một người sống và hoạt động vì mục đích gì thì chúng ta mới có thể đưa ra những giải pháp khích lệ phù hợp cho họ</w:t>
      </w:r>
    </w:p>
    <w:p w14:paraId="2C5E4736" w14:textId="77777777" w:rsidR="009A2C5E" w:rsidRPr="007D4ECF" w:rsidRDefault="009A2C5E" w:rsidP="00CB076B">
      <w:pPr>
        <w:tabs>
          <w:tab w:val="left" w:leader="dot" w:pos="2835"/>
        </w:tabs>
        <w:spacing w:before="120" w:line="276" w:lineRule="auto"/>
        <w:rPr>
          <w:b/>
          <w:bCs w:val="0"/>
          <w:i/>
          <w:iCs/>
        </w:rPr>
      </w:pPr>
      <w:r w:rsidRPr="007D4ECF">
        <w:rPr>
          <w:b/>
          <w:bCs w:val="0"/>
          <w:i/>
          <w:iCs/>
        </w:rPr>
        <w:t>1.1.2. Khái niệm về động lực</w:t>
      </w:r>
    </w:p>
    <w:p w14:paraId="37DEB989" w14:textId="77777777" w:rsidR="009A2C5E" w:rsidRDefault="009A2C5E" w:rsidP="00CB076B">
      <w:pPr>
        <w:tabs>
          <w:tab w:val="left" w:leader="dot" w:pos="2835"/>
        </w:tabs>
        <w:spacing w:before="120" w:line="276" w:lineRule="auto"/>
        <w:rPr>
          <w:bCs w:val="0"/>
          <w:iCs/>
        </w:rPr>
      </w:pPr>
      <w:r>
        <w:rPr>
          <w:bCs w:val="0"/>
          <w:iCs/>
        </w:rPr>
        <w:t xml:space="preserve">          Động lực là một thuật ngữ được sử dụng rất </w:t>
      </w:r>
      <w:proofErr w:type="gramStart"/>
      <w:r>
        <w:rPr>
          <w:bCs w:val="0"/>
          <w:iCs/>
        </w:rPr>
        <w:t>nhiều.Trong</w:t>
      </w:r>
      <w:proofErr w:type="gramEnd"/>
      <w:r>
        <w:rPr>
          <w:bCs w:val="0"/>
          <w:iCs/>
        </w:rPr>
        <w:t xml:space="preserve"> kinh doanh động lực được hiểu nhiều cách và nghĩa khác nhau.Độc lực được hiểu là cái thúc đẩy làm cho phát triển. Như vậy, nói theo cách </w:t>
      </w:r>
      <w:proofErr w:type="gramStart"/>
      <w:r>
        <w:rPr>
          <w:bCs w:val="0"/>
          <w:iCs/>
        </w:rPr>
        <w:t>khác,động</w:t>
      </w:r>
      <w:proofErr w:type="gramEnd"/>
      <w:r>
        <w:rPr>
          <w:bCs w:val="0"/>
          <w:iCs/>
        </w:rPr>
        <w:t xml:space="preserve"> lực là tất cả những gì thôi thúc,khuyến khích động viên con người thực hiện những hành vi theo mục tiêu</w:t>
      </w:r>
    </w:p>
    <w:p w14:paraId="76808B37" w14:textId="77777777" w:rsidR="00F25457" w:rsidRDefault="00F25457" w:rsidP="00CB076B">
      <w:pPr>
        <w:tabs>
          <w:tab w:val="left" w:leader="dot" w:pos="2835"/>
        </w:tabs>
        <w:spacing w:before="120" w:line="276" w:lineRule="auto"/>
        <w:rPr>
          <w:bCs w:val="0"/>
          <w:iCs/>
        </w:rPr>
      </w:pPr>
      <w:r>
        <w:rPr>
          <w:bCs w:val="0"/>
          <w:iCs/>
        </w:rPr>
        <w:t xml:space="preserve">         Động lực bị ảnh hưởng bởi nhiều nhân </w:t>
      </w:r>
      <w:proofErr w:type="gramStart"/>
      <w:r>
        <w:rPr>
          <w:bCs w:val="0"/>
          <w:iCs/>
        </w:rPr>
        <w:t>tố,các</w:t>
      </w:r>
      <w:proofErr w:type="gramEnd"/>
      <w:r>
        <w:rPr>
          <w:bCs w:val="0"/>
          <w:iCs/>
        </w:rPr>
        <w:t xml:space="preserve"> yếu tố này thường xuyên thay đổi,trừu tượng và khó nhắm bắt.Có thể kể ra đây một số yếu tố - nhân tố sau :</w:t>
      </w:r>
    </w:p>
    <w:p w14:paraId="3C69C400" w14:textId="77777777" w:rsidR="00F25457" w:rsidRDefault="00F25457" w:rsidP="00CB076B">
      <w:pPr>
        <w:tabs>
          <w:tab w:val="left" w:leader="dot" w:pos="2835"/>
        </w:tabs>
        <w:spacing w:before="120" w:line="276" w:lineRule="auto"/>
        <w:rPr>
          <w:bCs w:val="0"/>
          <w:iCs/>
        </w:rPr>
      </w:pPr>
      <w:r>
        <w:rPr>
          <w:bCs w:val="0"/>
          <w:iCs/>
        </w:rPr>
        <w:t xml:space="preserve">         + Nhân tố thuộc về bản thân người lao </w:t>
      </w:r>
      <w:proofErr w:type="gramStart"/>
      <w:r>
        <w:rPr>
          <w:bCs w:val="0"/>
          <w:iCs/>
        </w:rPr>
        <w:t>động :</w:t>
      </w:r>
      <w:proofErr w:type="gramEnd"/>
      <w:r>
        <w:rPr>
          <w:bCs w:val="0"/>
          <w:iCs/>
        </w:rPr>
        <w:t xml:space="preserve"> hệ thống nhu cầu,mục tiêu lợi ích cá nhân,nhận thực của người lao động.</w:t>
      </w:r>
    </w:p>
    <w:p w14:paraId="40911A21" w14:textId="77777777" w:rsidR="00F25457" w:rsidRDefault="00F25457" w:rsidP="00CB076B">
      <w:pPr>
        <w:tabs>
          <w:tab w:val="left" w:leader="dot" w:pos="2835"/>
        </w:tabs>
        <w:spacing w:before="120" w:line="276" w:lineRule="auto"/>
        <w:rPr>
          <w:bCs w:val="0"/>
          <w:iCs/>
        </w:rPr>
      </w:pPr>
      <w:r>
        <w:rPr>
          <w:bCs w:val="0"/>
          <w:iCs/>
        </w:rPr>
        <w:t xml:space="preserve">         + Các nhân tố thuộc công </w:t>
      </w:r>
      <w:proofErr w:type="gramStart"/>
      <w:r>
        <w:rPr>
          <w:bCs w:val="0"/>
          <w:iCs/>
        </w:rPr>
        <w:t>việc :</w:t>
      </w:r>
      <w:proofErr w:type="gramEnd"/>
      <w:r>
        <w:rPr>
          <w:bCs w:val="0"/>
          <w:iCs/>
        </w:rPr>
        <w:t xml:space="preserve"> đặc tính của công việc,bố trí công việc.</w:t>
      </w:r>
    </w:p>
    <w:p w14:paraId="19A42D92" w14:textId="77777777" w:rsidR="00F25457" w:rsidRDefault="00F25457" w:rsidP="00CB076B">
      <w:pPr>
        <w:tabs>
          <w:tab w:val="left" w:leader="dot" w:pos="2835"/>
        </w:tabs>
        <w:spacing w:before="120" w:line="276" w:lineRule="auto"/>
        <w:rPr>
          <w:bCs w:val="0"/>
          <w:iCs/>
        </w:rPr>
      </w:pPr>
      <w:r>
        <w:rPr>
          <w:bCs w:val="0"/>
          <w:iCs/>
        </w:rPr>
        <w:t xml:space="preserve">         + Các nhân tố thuộc về tổ chức </w:t>
      </w:r>
      <w:r w:rsidR="00D53BB4">
        <w:rPr>
          <w:bCs w:val="0"/>
          <w:iCs/>
        </w:rPr>
        <w:t xml:space="preserve">và môi trường làm </w:t>
      </w:r>
      <w:proofErr w:type="gramStart"/>
      <w:r w:rsidR="00D53BB4">
        <w:rPr>
          <w:bCs w:val="0"/>
          <w:iCs/>
        </w:rPr>
        <w:t>việc :</w:t>
      </w:r>
      <w:proofErr w:type="gramEnd"/>
      <w:r w:rsidR="00D53BB4">
        <w:rPr>
          <w:bCs w:val="0"/>
          <w:iCs/>
        </w:rPr>
        <w:t xml:space="preserve"> các chính sách nhân sự,bầu văn hóa không khí của công ty,pháp luật,nội quy, quy chế.</w:t>
      </w:r>
    </w:p>
    <w:p w14:paraId="4A74FBC0" w14:textId="5E4BB717" w:rsidR="00D53BB4" w:rsidRDefault="00D53BB4" w:rsidP="00CB076B">
      <w:pPr>
        <w:tabs>
          <w:tab w:val="left" w:leader="dot" w:pos="2835"/>
        </w:tabs>
        <w:spacing w:before="120" w:line="276" w:lineRule="auto"/>
      </w:pPr>
      <w:r>
        <w:rPr>
          <w:bCs w:val="0"/>
          <w:iCs/>
        </w:rPr>
        <w:t xml:space="preserve">                            </w:t>
      </w:r>
      <w:r w:rsidR="00BC6F81">
        <w:rPr>
          <w:noProof/>
        </w:rPr>
        <w:drawing>
          <wp:inline distT="0" distB="0" distL="0" distR="0" wp14:anchorId="3D8A0F93" wp14:editId="14821AD2">
            <wp:extent cx="3768725" cy="1884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8725" cy="1884680"/>
                    </a:xfrm>
                    <a:prstGeom prst="rect">
                      <a:avLst/>
                    </a:prstGeom>
                    <a:noFill/>
                    <a:ln>
                      <a:noFill/>
                    </a:ln>
                  </pic:spPr>
                </pic:pic>
              </a:graphicData>
            </a:graphic>
          </wp:inline>
        </w:drawing>
      </w:r>
    </w:p>
    <w:p w14:paraId="04EADA0F" w14:textId="77777777" w:rsidR="00D53BB4" w:rsidRDefault="00D53BB4" w:rsidP="00CB076B">
      <w:pPr>
        <w:tabs>
          <w:tab w:val="left" w:leader="dot" w:pos="2835"/>
        </w:tabs>
        <w:spacing w:before="120" w:line="276" w:lineRule="auto"/>
      </w:pPr>
      <w:r>
        <w:t xml:space="preserve">                                                      Hình 1.2 Động lực </w:t>
      </w:r>
      <w:proofErr w:type="gramStart"/>
      <w:r>
        <w:t>( Nguồn</w:t>
      </w:r>
      <w:proofErr w:type="gramEnd"/>
      <w:r>
        <w:t xml:space="preserve"> Internet)</w:t>
      </w:r>
    </w:p>
    <w:p w14:paraId="40BC14BE" w14:textId="77777777" w:rsidR="00D53BB4" w:rsidRDefault="00455A85" w:rsidP="00CB076B">
      <w:pPr>
        <w:tabs>
          <w:tab w:val="left" w:leader="dot" w:pos="2835"/>
        </w:tabs>
        <w:spacing w:before="120" w:line="276" w:lineRule="auto"/>
      </w:pPr>
      <w:r>
        <w:lastRenderedPageBreak/>
        <w:t xml:space="preserve">         Như vậy,động cơ lao động là nguyên nhân,lý do để cá nhân người lao động tham gia vào quá trình lao động,còn động lực lao động là biểu hiện của sự thích thú,hưng phấn thôi thúc họ tham gia làm việc.Động cơ vừa có thể tạo ra động lực mạnh mẽ cho người lao động nhưng đồng thời nó có thể làm mất dần đi mong muốn được làm việc,được công hiến cho họ.Người quản lý phải hiểu và phân tích động cơ,động </w:t>
      </w:r>
      <w:r w:rsidR="0043623E">
        <w:t>lực của người lao động đưa ra các nhân sự hợp lý để người lao động hoàn thành công việc đồng thời cũng giúp cho tổ chức đạt được mục tiêu đã đặt ra.</w:t>
      </w:r>
    </w:p>
    <w:p w14:paraId="0A7485B5" w14:textId="77777777" w:rsidR="0043623E" w:rsidRDefault="0043623E" w:rsidP="00CB076B">
      <w:pPr>
        <w:tabs>
          <w:tab w:val="left" w:leader="dot" w:pos="2835"/>
        </w:tabs>
        <w:spacing w:before="120" w:line="276" w:lineRule="auto"/>
        <w:rPr>
          <w:b/>
          <w:bCs w:val="0"/>
          <w:i/>
          <w:iCs/>
          <w:lang w:val="vi-VN"/>
        </w:rPr>
      </w:pPr>
      <w:r w:rsidRPr="007D4ECF">
        <w:rPr>
          <w:b/>
          <w:bCs w:val="0"/>
          <w:i/>
          <w:iCs/>
          <w:lang w:val="vi-VN"/>
        </w:rPr>
        <w:t>1.1.3. Khái niệm về tạo động lực làm việc</w:t>
      </w:r>
    </w:p>
    <w:p w14:paraId="333A2B93" w14:textId="77777777" w:rsidR="0043623E" w:rsidRDefault="0043623E" w:rsidP="00CB076B">
      <w:pPr>
        <w:tabs>
          <w:tab w:val="left" w:leader="dot" w:pos="2835"/>
        </w:tabs>
        <w:spacing w:before="120" w:line="276" w:lineRule="auto"/>
        <w:rPr>
          <w:bCs w:val="0"/>
          <w:iCs/>
        </w:rPr>
      </w:pPr>
      <w:r>
        <w:rPr>
          <w:bCs w:val="0"/>
          <w:iCs/>
        </w:rPr>
        <w:t xml:space="preserve">         Tạo động lực làm việc là hệ thống các chính </w:t>
      </w:r>
      <w:proofErr w:type="gramStart"/>
      <w:r>
        <w:rPr>
          <w:bCs w:val="0"/>
          <w:iCs/>
        </w:rPr>
        <w:t>sách,các</w:t>
      </w:r>
      <w:proofErr w:type="gramEnd"/>
      <w:r>
        <w:rPr>
          <w:bCs w:val="0"/>
          <w:iCs/>
        </w:rPr>
        <w:t xml:space="preserve"> biện pháp thủ thuật quản lý tác động lên người lao động nhằm làm cho người lao động có được động lực làm việc.Hay nói cách khác “ Tạo động lực là tất cả </w:t>
      </w:r>
      <w:r w:rsidR="00F43BDA">
        <w:rPr>
          <w:bCs w:val="0"/>
          <w:iCs/>
        </w:rPr>
        <w:t>những kích thích mà nhà quản lý sử dụng nhằm thôi thúc,động viên người lao động thực hiện những hành vi theo mục tiêu”.</w:t>
      </w:r>
    </w:p>
    <w:p w14:paraId="59A6706E" w14:textId="77777777" w:rsidR="00F10439" w:rsidRDefault="00F43BDA" w:rsidP="00CB076B">
      <w:pPr>
        <w:tabs>
          <w:tab w:val="left" w:leader="dot" w:pos="2835"/>
        </w:tabs>
        <w:spacing w:before="120" w:line="276" w:lineRule="auto"/>
        <w:rPr>
          <w:bCs w:val="0"/>
          <w:iCs/>
        </w:rPr>
      </w:pPr>
      <w:r>
        <w:rPr>
          <w:bCs w:val="0"/>
          <w:iCs/>
        </w:rPr>
        <w:t xml:space="preserve">          Việc tạo động lực làm việc như thế nào và bằng những phương thức nào phụ thuộc vào điều kiện riêng biệt của mỗi doanh </w:t>
      </w:r>
      <w:proofErr w:type="gramStart"/>
      <w:r>
        <w:rPr>
          <w:bCs w:val="0"/>
          <w:iCs/>
        </w:rPr>
        <w:t>nghiệp.Tùy</w:t>
      </w:r>
      <w:proofErr w:type="gramEnd"/>
      <w:r>
        <w:rPr>
          <w:bCs w:val="0"/>
          <w:iCs/>
        </w:rPr>
        <w:t xml:space="preserve"> vào mỗi doanh nghiệp,vào một giai đoạn,một thời điểm nhất định nhà quản trị cần tìm hiểu,phân tích kỹ về hoàn cảnh chung,điều kiện làm việc,tính chất cũng như đặc thù công việc thực tế</w:t>
      </w:r>
      <w:r w:rsidR="00F10439">
        <w:rPr>
          <w:bCs w:val="0"/>
          <w:iCs/>
        </w:rPr>
        <w:t>.Từ đó,đưa ra một kế hoạch phù hợp cho công tác tạo động lực làm việc cho doanh nghiệp của mình.</w:t>
      </w:r>
    </w:p>
    <w:p w14:paraId="6134177B" w14:textId="4ED8E5B7" w:rsidR="00F10439" w:rsidRDefault="00F10439" w:rsidP="00CB076B">
      <w:pPr>
        <w:tabs>
          <w:tab w:val="left" w:leader="dot" w:pos="2835"/>
        </w:tabs>
        <w:spacing w:before="120" w:line="276" w:lineRule="auto"/>
        <w:rPr>
          <w:bCs w:val="0"/>
          <w:iCs/>
        </w:rPr>
      </w:pPr>
      <w:r>
        <w:rPr>
          <w:bCs w:val="0"/>
          <w:iCs/>
        </w:rPr>
        <w:t xml:space="preserve">                               </w:t>
      </w:r>
      <w:r w:rsidR="00BC6F81">
        <w:rPr>
          <w:bCs w:val="0"/>
          <w:iCs/>
          <w:noProof/>
        </w:rPr>
        <w:drawing>
          <wp:inline distT="0" distB="0" distL="0" distR="0" wp14:anchorId="74845031" wp14:editId="08F2349B">
            <wp:extent cx="3705225" cy="2282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225" cy="2282190"/>
                    </a:xfrm>
                    <a:prstGeom prst="rect">
                      <a:avLst/>
                    </a:prstGeom>
                    <a:noFill/>
                    <a:ln>
                      <a:noFill/>
                    </a:ln>
                  </pic:spPr>
                </pic:pic>
              </a:graphicData>
            </a:graphic>
          </wp:inline>
        </w:drawing>
      </w:r>
    </w:p>
    <w:p w14:paraId="2675BCA0" w14:textId="77777777" w:rsidR="00F10439" w:rsidRDefault="00F10439" w:rsidP="00CB076B">
      <w:pPr>
        <w:tabs>
          <w:tab w:val="left" w:leader="dot" w:pos="2835"/>
        </w:tabs>
        <w:spacing w:before="120" w:line="276" w:lineRule="auto"/>
        <w:rPr>
          <w:bCs w:val="0"/>
          <w:iCs/>
        </w:rPr>
      </w:pPr>
      <w:r>
        <w:rPr>
          <w:bCs w:val="0"/>
          <w:iCs/>
        </w:rPr>
        <w:t xml:space="preserve">                                Hình </w:t>
      </w:r>
      <w:proofErr w:type="gramStart"/>
      <w:r>
        <w:rPr>
          <w:bCs w:val="0"/>
          <w:iCs/>
        </w:rPr>
        <w:t>1.3  Tạo</w:t>
      </w:r>
      <w:proofErr w:type="gramEnd"/>
      <w:r>
        <w:rPr>
          <w:bCs w:val="0"/>
          <w:iCs/>
        </w:rPr>
        <w:t xml:space="preserve"> động lực làm việc ( Nguồn: Internet)</w:t>
      </w:r>
    </w:p>
    <w:p w14:paraId="0DD21208" w14:textId="77777777" w:rsidR="00F10439" w:rsidRDefault="00F10439" w:rsidP="00CB076B">
      <w:pPr>
        <w:tabs>
          <w:tab w:val="left" w:leader="dot" w:pos="2835"/>
        </w:tabs>
        <w:spacing w:before="120" w:line="276" w:lineRule="auto"/>
        <w:rPr>
          <w:b/>
          <w:bCs w:val="0"/>
          <w:i/>
          <w:iCs/>
        </w:rPr>
      </w:pPr>
      <w:r>
        <w:rPr>
          <w:b/>
          <w:bCs w:val="0"/>
          <w:i/>
          <w:iCs/>
        </w:rPr>
        <w:t>1.1.4. Vai trò của tạo động lực làm việc</w:t>
      </w:r>
    </w:p>
    <w:p w14:paraId="4F0A7075" w14:textId="77777777" w:rsidR="00F10439" w:rsidRDefault="00F10439" w:rsidP="00CB076B">
      <w:pPr>
        <w:tabs>
          <w:tab w:val="left" w:leader="dot" w:pos="2835"/>
        </w:tabs>
        <w:spacing w:before="120" w:line="276" w:lineRule="auto"/>
        <w:rPr>
          <w:bCs w:val="0"/>
          <w:iCs/>
        </w:rPr>
      </w:pPr>
      <w:r>
        <w:rPr>
          <w:bCs w:val="0"/>
          <w:iCs/>
        </w:rPr>
        <w:t xml:space="preserve">          Quản trị nhân lực phải đảm bảo sự thích ứng giữa người lao động và côn</w:t>
      </w:r>
      <w:r w:rsidR="006221F2">
        <w:rPr>
          <w:bCs w:val="0"/>
          <w:iCs/>
        </w:rPr>
        <w:t xml:space="preserve">g việc mà người lao động đảm </w:t>
      </w:r>
      <w:proofErr w:type="gramStart"/>
      <w:r w:rsidR="006221F2">
        <w:rPr>
          <w:bCs w:val="0"/>
          <w:iCs/>
        </w:rPr>
        <w:t>nhiệm,tạo</w:t>
      </w:r>
      <w:proofErr w:type="gramEnd"/>
      <w:r w:rsidR="006221F2">
        <w:rPr>
          <w:bCs w:val="0"/>
          <w:iCs/>
        </w:rPr>
        <w:t xml:space="preserve"> động lực và khuyến khích tính sáng tạo của người lao động.Vì thế,tạo động lực có vai trò quan trọng và ý nghĩa đặc biệt quan trọng.</w:t>
      </w:r>
    </w:p>
    <w:p w14:paraId="5E891124" w14:textId="77777777" w:rsidR="0043623E" w:rsidRDefault="006221F2" w:rsidP="00CB076B">
      <w:pPr>
        <w:tabs>
          <w:tab w:val="left" w:leader="dot" w:pos="2835"/>
        </w:tabs>
        <w:spacing w:before="120" w:line="276" w:lineRule="auto"/>
        <w:rPr>
          <w:bCs w:val="0"/>
          <w:iCs/>
        </w:rPr>
      </w:pPr>
      <w:r>
        <w:rPr>
          <w:bCs w:val="0"/>
          <w:iCs/>
        </w:rPr>
        <w:lastRenderedPageBreak/>
        <w:t xml:space="preserve">           + Đối với người lao </w:t>
      </w:r>
      <w:proofErr w:type="gramStart"/>
      <w:r>
        <w:rPr>
          <w:bCs w:val="0"/>
          <w:iCs/>
        </w:rPr>
        <w:t>động :</w:t>
      </w:r>
      <w:proofErr w:type="gramEnd"/>
      <w:r>
        <w:rPr>
          <w:bCs w:val="0"/>
          <w:iCs/>
        </w:rPr>
        <w:t xml:space="preserve"> giúp cho họ tự đạt được các mục tiêu cá nhân của họ,tự hoàn thiện bản thân mình mang lại ý nghĩa đối với công việc và đối với tổ chức.</w:t>
      </w:r>
    </w:p>
    <w:p w14:paraId="4B638DB6" w14:textId="77777777" w:rsidR="006221F2" w:rsidRDefault="006221F2" w:rsidP="00CB076B">
      <w:pPr>
        <w:tabs>
          <w:tab w:val="left" w:leader="dot" w:pos="2835"/>
        </w:tabs>
        <w:spacing w:before="120" w:line="276" w:lineRule="auto"/>
        <w:rPr>
          <w:bCs w:val="0"/>
          <w:iCs/>
        </w:rPr>
      </w:pPr>
      <w:r>
        <w:rPr>
          <w:bCs w:val="0"/>
          <w:iCs/>
        </w:rPr>
        <w:t xml:space="preserve">           + Đối với tổ </w:t>
      </w:r>
      <w:proofErr w:type="gramStart"/>
      <w:r>
        <w:rPr>
          <w:bCs w:val="0"/>
          <w:iCs/>
        </w:rPr>
        <w:t>chức,doanh</w:t>
      </w:r>
      <w:proofErr w:type="gramEnd"/>
      <w:r>
        <w:rPr>
          <w:bCs w:val="0"/>
          <w:iCs/>
        </w:rPr>
        <w:t xml:space="preserve"> nghiệp: Tạo động lực </w:t>
      </w:r>
      <w:r w:rsidR="00D86236">
        <w:rPr>
          <w:bCs w:val="0"/>
          <w:iCs/>
        </w:rPr>
        <w:t>có ý nghĩa quan trọng giữ gìn đội ngũ lao động,thu hút,giúp phát triển nguồn nhân lực của tổ chức,đặc biệt là trong việc giữ những người tài trong tổ chức.</w:t>
      </w:r>
    </w:p>
    <w:p w14:paraId="45404DB8" w14:textId="77777777" w:rsidR="00D86236" w:rsidRDefault="00D86236" w:rsidP="00CB076B">
      <w:pPr>
        <w:tabs>
          <w:tab w:val="left" w:leader="dot" w:pos="2835"/>
        </w:tabs>
        <w:spacing w:before="120" w:line="276" w:lineRule="auto"/>
        <w:rPr>
          <w:bCs w:val="0"/>
          <w:iCs/>
        </w:rPr>
      </w:pPr>
      <w:r>
        <w:rPr>
          <w:bCs w:val="0"/>
          <w:iCs/>
        </w:rPr>
        <w:t xml:space="preserve">           + Đối với xã </w:t>
      </w:r>
      <w:proofErr w:type="gramStart"/>
      <w:r>
        <w:rPr>
          <w:bCs w:val="0"/>
          <w:iCs/>
        </w:rPr>
        <w:t>hội :</w:t>
      </w:r>
      <w:proofErr w:type="gramEnd"/>
      <w:r>
        <w:rPr>
          <w:bCs w:val="0"/>
          <w:iCs/>
        </w:rPr>
        <w:t xml:space="preserve"> Doanh nghiệp đáp ứng nhu cầu và thách đố của xã hội,doanh nghiệp vì lợi ích của xã hội chứ không phải của riêng mình.</w:t>
      </w:r>
    </w:p>
    <w:p w14:paraId="4EF25413" w14:textId="3B10843C" w:rsidR="00D86236" w:rsidRDefault="00D86236" w:rsidP="00CB076B">
      <w:pPr>
        <w:tabs>
          <w:tab w:val="left" w:leader="dot" w:pos="2835"/>
        </w:tabs>
        <w:spacing w:before="120" w:line="276" w:lineRule="auto"/>
        <w:rPr>
          <w:bCs w:val="0"/>
          <w:iCs/>
        </w:rPr>
      </w:pPr>
      <w:r>
        <w:rPr>
          <w:bCs w:val="0"/>
          <w:iCs/>
        </w:rPr>
        <w:t xml:space="preserve">                            </w:t>
      </w:r>
      <w:r w:rsidR="00BC6F81">
        <w:rPr>
          <w:bCs w:val="0"/>
          <w:iCs/>
          <w:noProof/>
        </w:rPr>
        <w:drawing>
          <wp:inline distT="0" distB="0" distL="0" distR="0" wp14:anchorId="1305672F" wp14:editId="0C08722B">
            <wp:extent cx="2814955" cy="147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4955" cy="1471295"/>
                    </a:xfrm>
                    <a:prstGeom prst="rect">
                      <a:avLst/>
                    </a:prstGeom>
                    <a:noFill/>
                    <a:ln>
                      <a:noFill/>
                    </a:ln>
                  </pic:spPr>
                </pic:pic>
              </a:graphicData>
            </a:graphic>
          </wp:inline>
        </w:drawing>
      </w:r>
    </w:p>
    <w:p w14:paraId="41903AA3" w14:textId="77777777" w:rsidR="001F751A" w:rsidRDefault="001F751A" w:rsidP="00CB076B">
      <w:pPr>
        <w:tabs>
          <w:tab w:val="left" w:leader="dot" w:pos="2835"/>
        </w:tabs>
        <w:spacing w:before="120" w:line="276" w:lineRule="auto"/>
        <w:rPr>
          <w:bCs w:val="0"/>
          <w:iCs/>
        </w:rPr>
      </w:pPr>
      <w:r>
        <w:rPr>
          <w:bCs w:val="0"/>
          <w:iCs/>
        </w:rPr>
        <w:t xml:space="preserve">                              Hình 1.4. Vai trò </w:t>
      </w:r>
      <w:proofErr w:type="gramStart"/>
      <w:r>
        <w:rPr>
          <w:bCs w:val="0"/>
          <w:iCs/>
        </w:rPr>
        <w:t>( Nguồn</w:t>
      </w:r>
      <w:proofErr w:type="gramEnd"/>
      <w:r>
        <w:rPr>
          <w:bCs w:val="0"/>
          <w:iCs/>
        </w:rPr>
        <w:t xml:space="preserve"> Internet)</w:t>
      </w:r>
    </w:p>
    <w:p w14:paraId="552661F8" w14:textId="77777777" w:rsidR="001F751A" w:rsidRDefault="001F751A" w:rsidP="00CB076B">
      <w:pPr>
        <w:tabs>
          <w:tab w:val="left" w:leader="dot" w:pos="2835"/>
        </w:tabs>
        <w:spacing w:before="120" w:line="276" w:lineRule="auto"/>
        <w:rPr>
          <w:b/>
          <w:bCs w:val="0"/>
        </w:rPr>
      </w:pPr>
      <w:r>
        <w:rPr>
          <w:b/>
          <w:bCs w:val="0"/>
        </w:rPr>
        <w:t>1.2. Những nhân tố ảnh hưởng tới động lực làm việc của người lao động</w:t>
      </w:r>
    </w:p>
    <w:p w14:paraId="3C89505E" w14:textId="77777777" w:rsidR="001F751A" w:rsidRDefault="001F751A" w:rsidP="00CB076B">
      <w:pPr>
        <w:tabs>
          <w:tab w:val="left" w:leader="dot" w:pos="2835"/>
        </w:tabs>
        <w:spacing w:before="120" w:line="276" w:lineRule="auto"/>
        <w:rPr>
          <w:b/>
          <w:bCs w:val="0"/>
          <w:i/>
          <w:iCs/>
        </w:rPr>
      </w:pPr>
      <w:r>
        <w:rPr>
          <w:b/>
          <w:bCs w:val="0"/>
          <w:i/>
          <w:iCs/>
        </w:rPr>
        <w:t>1.2.1. Công việc</w:t>
      </w:r>
    </w:p>
    <w:p w14:paraId="7ADD07DA" w14:textId="77777777" w:rsidR="001F751A" w:rsidRDefault="00B97A59" w:rsidP="00CB076B">
      <w:pPr>
        <w:tabs>
          <w:tab w:val="left" w:leader="dot" w:pos="2835"/>
        </w:tabs>
        <w:spacing w:before="120" w:line="276" w:lineRule="auto"/>
        <w:rPr>
          <w:bCs w:val="0"/>
        </w:rPr>
      </w:pPr>
      <w:r>
        <w:rPr>
          <w:b/>
          <w:bCs w:val="0"/>
        </w:rPr>
        <w:t xml:space="preserve">         </w:t>
      </w:r>
      <w:r>
        <w:rPr>
          <w:bCs w:val="0"/>
        </w:rPr>
        <w:t xml:space="preserve">Công việc được hiểu là một cấp độ trong hệ thống làm </w:t>
      </w:r>
      <w:proofErr w:type="gramStart"/>
      <w:r>
        <w:rPr>
          <w:bCs w:val="0"/>
        </w:rPr>
        <w:t>việc,thường</w:t>
      </w:r>
      <w:proofErr w:type="gramEnd"/>
      <w:r>
        <w:rPr>
          <w:bCs w:val="0"/>
        </w:rPr>
        <w:t xml:space="preserve"> tương ứng với vị trí làm việc trong cơ quan,là tập hợp các vị trí rất gần gũi nhau về phương tiện hoạt động cũng như năng lực cần có.Là hoạt động được thực hiện thường xuyên để đổi lấy </w:t>
      </w:r>
      <w:r w:rsidR="00771545">
        <w:rPr>
          <w:bCs w:val="0"/>
        </w:rPr>
        <w:t>việc thanh toán hoặc tiền công.</w:t>
      </w:r>
    </w:p>
    <w:p w14:paraId="0C833102" w14:textId="76507159" w:rsidR="00771545" w:rsidRDefault="00771545" w:rsidP="00CB076B">
      <w:pPr>
        <w:tabs>
          <w:tab w:val="left" w:leader="dot" w:pos="2835"/>
        </w:tabs>
        <w:spacing w:before="120" w:line="276" w:lineRule="auto"/>
        <w:rPr>
          <w:bCs w:val="0"/>
        </w:rPr>
      </w:pPr>
      <w:r>
        <w:rPr>
          <w:bCs w:val="0"/>
        </w:rPr>
        <w:t xml:space="preserve">          </w:t>
      </w:r>
      <w:r w:rsidR="0085118E">
        <w:rPr>
          <w:bCs w:val="0"/>
        </w:rPr>
        <w:t xml:space="preserve">        </w:t>
      </w:r>
      <w:r w:rsidR="00A15098">
        <w:rPr>
          <w:bCs w:val="0"/>
        </w:rPr>
        <w:t xml:space="preserve">      </w:t>
      </w:r>
      <w:r w:rsidR="0085118E">
        <w:rPr>
          <w:bCs w:val="0"/>
        </w:rPr>
        <w:t xml:space="preserve">    </w:t>
      </w:r>
      <w:r w:rsidR="00BC6F81">
        <w:rPr>
          <w:bCs w:val="0"/>
          <w:noProof/>
        </w:rPr>
        <w:drawing>
          <wp:inline distT="0" distB="0" distL="0" distR="0" wp14:anchorId="51542175" wp14:editId="40EA4471">
            <wp:extent cx="3077210" cy="1916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7210" cy="1916430"/>
                    </a:xfrm>
                    <a:prstGeom prst="rect">
                      <a:avLst/>
                    </a:prstGeom>
                    <a:noFill/>
                    <a:ln>
                      <a:noFill/>
                    </a:ln>
                  </pic:spPr>
                </pic:pic>
              </a:graphicData>
            </a:graphic>
          </wp:inline>
        </w:drawing>
      </w:r>
    </w:p>
    <w:p w14:paraId="1FFBC21D" w14:textId="77777777" w:rsidR="0043623E" w:rsidRPr="00D53BB4" w:rsidRDefault="00A15098" w:rsidP="00CB076B">
      <w:pPr>
        <w:tabs>
          <w:tab w:val="left" w:leader="dot" w:pos="2835"/>
        </w:tabs>
        <w:spacing w:before="120" w:line="276" w:lineRule="auto"/>
      </w:pPr>
      <w:r>
        <w:rPr>
          <w:bCs w:val="0"/>
        </w:rPr>
        <w:t xml:space="preserve">                                  Hình 1.5. </w:t>
      </w:r>
      <w:proofErr w:type="gramStart"/>
      <w:r>
        <w:rPr>
          <w:bCs w:val="0"/>
        </w:rPr>
        <w:t>( Nguồn</w:t>
      </w:r>
      <w:proofErr w:type="gramEnd"/>
      <w:r>
        <w:rPr>
          <w:bCs w:val="0"/>
        </w:rPr>
        <w:t xml:space="preserve"> Internet)</w:t>
      </w:r>
    </w:p>
    <w:p w14:paraId="1852A8B5" w14:textId="77777777" w:rsidR="00D92B5A" w:rsidRDefault="00A15098" w:rsidP="00CB076B">
      <w:pPr>
        <w:tabs>
          <w:tab w:val="left" w:leader="dot" w:pos="2835"/>
        </w:tabs>
        <w:spacing w:before="120" w:line="276" w:lineRule="auto"/>
        <w:rPr>
          <w:bCs w:val="0"/>
          <w:iCs/>
        </w:rPr>
      </w:pPr>
      <w:r>
        <w:rPr>
          <w:bCs w:val="0"/>
          <w:iCs/>
        </w:rPr>
        <w:t xml:space="preserve">          Công việc muốn trở thành tác nhân tác động đến động lực làm việc của người lao động chỉ khi bản thân công việc đó mang lại được hấp dẫn nhất định cho người thực hiện công việc.Tùy thuộc vào nhu cầu riêng biệt của con người mà sự hấp dẫn này được cụ thể hóa rằng những biểu hiện thực tiễn khác nhau </w:t>
      </w:r>
      <w:r w:rsidR="00D62B51">
        <w:rPr>
          <w:bCs w:val="0"/>
          <w:iCs/>
        </w:rPr>
        <w:t xml:space="preserve">có thể : phù hợp với sở thích của bản thân,mong muốn được khẳng định </w:t>
      </w:r>
      <w:r w:rsidR="00D62B51">
        <w:rPr>
          <w:bCs w:val="0"/>
          <w:iCs/>
        </w:rPr>
        <w:lastRenderedPageBreak/>
        <w:t>chính mình.Là môi trường giúp cho người lao động có tính sáng tạ</w:t>
      </w:r>
      <w:r w:rsidR="000B266D">
        <w:rPr>
          <w:bCs w:val="0"/>
          <w:iCs/>
        </w:rPr>
        <w:t>o,đổi mới là cho thấy được cơ hội thăng tiến trong tương lai hay chỉ việc duy trì cuộc sống ổn định.</w:t>
      </w:r>
    </w:p>
    <w:p w14:paraId="361ED6E2" w14:textId="77777777" w:rsidR="000B266D" w:rsidRDefault="000B266D" w:rsidP="00CB076B">
      <w:pPr>
        <w:tabs>
          <w:tab w:val="left" w:leader="dot" w:pos="2835"/>
        </w:tabs>
        <w:spacing w:before="120" w:line="276" w:lineRule="auto"/>
        <w:rPr>
          <w:bCs w:val="0"/>
          <w:iCs/>
        </w:rPr>
      </w:pPr>
      <w:r>
        <w:rPr>
          <w:bCs w:val="0"/>
          <w:iCs/>
        </w:rPr>
        <w:t xml:space="preserve">          Một đặc điểm nổi bật nhất chính là người lao động phải thường xuyên thực hiện công việc đó mới tạo ra được những giá trị.Khi làm được những công việc mà bản thân cảm nhận được sự hấp dẫn thì sẽ giúp ích cho bản thân,người lao động thấy thoải mái,thúc đẩy sự cống hiến,thái độ tích cực trong công việc của người lao động.Khi ngược lại, khi nhận được một công việc mà bản thân mình không cảm nhận được sự hấp dẫn của công việc đó </w:t>
      </w:r>
      <w:r w:rsidR="003567B3">
        <w:rPr>
          <w:bCs w:val="0"/>
          <w:iCs/>
        </w:rPr>
        <w:t xml:space="preserve">sẽ khiến người lao động chán nản.Không có ý chí muốn cống hiến hết mình cho công việc đó. Chính vì vậy, nhà quản </w:t>
      </w:r>
      <w:proofErr w:type="gramStart"/>
      <w:r w:rsidR="003567B3">
        <w:rPr>
          <w:bCs w:val="0"/>
          <w:iCs/>
        </w:rPr>
        <w:t>lý,lãnh</w:t>
      </w:r>
      <w:proofErr w:type="gramEnd"/>
      <w:r w:rsidR="003567B3">
        <w:rPr>
          <w:bCs w:val="0"/>
          <w:iCs/>
        </w:rPr>
        <w:t xml:space="preserve"> đạo phải có cái nhìn nhận đúng đắn về nhu cầu của người lao động để đáp ứng nhu cầu,tạo động lực làm việc cho người lao động nhưng vẫn phải phù hợp với điều kiện của từng tổ chức và doanh nghiệp.</w:t>
      </w:r>
    </w:p>
    <w:p w14:paraId="58267F9B" w14:textId="77777777" w:rsidR="003567B3" w:rsidRDefault="003567B3" w:rsidP="00CB076B">
      <w:pPr>
        <w:tabs>
          <w:tab w:val="left" w:leader="dot" w:pos="2835"/>
        </w:tabs>
        <w:spacing w:before="120" w:line="276" w:lineRule="auto"/>
        <w:rPr>
          <w:bCs w:val="0"/>
          <w:iCs/>
        </w:rPr>
      </w:pPr>
      <w:r>
        <w:rPr>
          <w:bCs w:val="0"/>
          <w:iCs/>
        </w:rPr>
        <w:t xml:space="preserve">          Nhu cầu là thứ luôn luôn thay đổi tùy thuộc vào từng giai đoạn khác nhau và khó nắm bắt.Nhà lãnh đạo cần phải có sự phân công công việc phù hợp với từng cá nhân lao động.Việc phù hợp với chuyên môn,trình độ kỹ thuật của người lao động sẽ giúp cho quá trình thực hiện công việc diễn ra nhanh chóng,hiệu quả hơn</w:t>
      </w:r>
      <w:r w:rsidR="005457FE">
        <w:rPr>
          <w:bCs w:val="0"/>
          <w:iCs/>
        </w:rPr>
        <w:t>.giúp cho người lao động nhận thức được sức lao động của mình, cùng với đó là doanh nghiệp có một lực lượng lao động hiệu quả,cống hiến hết mình cho sự phát triển từng ngày của khách sạn,doanh nghiêp.</w:t>
      </w:r>
    </w:p>
    <w:p w14:paraId="57FA3F8A" w14:textId="77777777" w:rsidR="005457FE" w:rsidRDefault="005457FE" w:rsidP="00CB076B">
      <w:pPr>
        <w:tabs>
          <w:tab w:val="left" w:leader="dot" w:pos="2835"/>
        </w:tabs>
        <w:spacing w:before="120" w:line="276" w:lineRule="auto"/>
        <w:rPr>
          <w:b/>
          <w:bCs w:val="0"/>
          <w:i/>
          <w:iCs/>
        </w:rPr>
      </w:pPr>
      <w:r>
        <w:rPr>
          <w:b/>
          <w:bCs w:val="0"/>
          <w:i/>
          <w:iCs/>
        </w:rPr>
        <w:t>1.2.2. Môi trường làm việc</w:t>
      </w:r>
    </w:p>
    <w:p w14:paraId="36646FFE" w14:textId="77777777" w:rsidR="005457FE" w:rsidRDefault="005457FE" w:rsidP="00CB076B">
      <w:pPr>
        <w:tabs>
          <w:tab w:val="left" w:leader="dot" w:pos="2835"/>
        </w:tabs>
        <w:spacing w:before="120" w:line="276" w:lineRule="auto"/>
        <w:rPr>
          <w:bCs w:val="0"/>
          <w:iCs/>
        </w:rPr>
      </w:pPr>
      <w:r>
        <w:rPr>
          <w:bCs w:val="0"/>
          <w:iCs/>
        </w:rPr>
        <w:t xml:space="preserve">          Được hiểu đơn giản là những yếu tố hữu hình trong doanh </w:t>
      </w:r>
      <w:proofErr w:type="gramStart"/>
      <w:r>
        <w:rPr>
          <w:bCs w:val="0"/>
          <w:iCs/>
        </w:rPr>
        <w:t>nghiệp,tổ</w:t>
      </w:r>
      <w:proofErr w:type="gramEnd"/>
      <w:r>
        <w:rPr>
          <w:bCs w:val="0"/>
          <w:iCs/>
        </w:rPr>
        <w:t xml:space="preserve"> chức như : máy vi tính,máy in văn phòng,dụng cụ trong khách sạn,vật dụng trong nhà hàng </w:t>
      </w:r>
      <w:r w:rsidR="000E4554">
        <w:rPr>
          <w:bCs w:val="0"/>
          <w:iCs/>
        </w:rPr>
        <w:t>đảm bảo việc thực hiện nhiệm vụ chuyên môn của người lao động.Qúa trình lao động bao giờ cũng được diễn ra trong một môi trường làm việc nhất định.</w:t>
      </w:r>
    </w:p>
    <w:p w14:paraId="46293B77" w14:textId="77777777" w:rsidR="00DC668B" w:rsidRDefault="000E4554" w:rsidP="00CB076B">
      <w:pPr>
        <w:tabs>
          <w:tab w:val="left" w:leader="dot" w:pos="2835"/>
        </w:tabs>
        <w:spacing w:before="120" w:line="276" w:lineRule="auto"/>
        <w:rPr>
          <w:bCs w:val="0"/>
          <w:iCs/>
        </w:rPr>
      </w:pPr>
      <w:r>
        <w:rPr>
          <w:bCs w:val="0"/>
          <w:iCs/>
        </w:rPr>
        <w:t xml:space="preserve">           Tùy thuộc vào từng điều kiện của khách </w:t>
      </w:r>
      <w:proofErr w:type="gramStart"/>
      <w:r>
        <w:rPr>
          <w:bCs w:val="0"/>
          <w:iCs/>
        </w:rPr>
        <w:t>sạn,doanh</w:t>
      </w:r>
      <w:proofErr w:type="gramEnd"/>
      <w:r>
        <w:rPr>
          <w:bCs w:val="0"/>
          <w:iCs/>
        </w:rPr>
        <w:t xml:space="preserve"> nghiệp mà riêng biệt việc bố trí cung cấp,chất lượng vật chất khác nhau.Tùy thuộc vào nhu cầu,cảm nhận riêng biệt của từng cá nhân mà sự tác động của môi trường làm việc cũng khác </w:t>
      </w:r>
      <w:r w:rsidR="00DC668B">
        <w:rPr>
          <w:bCs w:val="0"/>
          <w:iCs/>
        </w:rPr>
        <w:t>nhau.</w:t>
      </w:r>
    </w:p>
    <w:p w14:paraId="36DB160E" w14:textId="77777777" w:rsidR="00DC668B" w:rsidRDefault="00DC668B" w:rsidP="00CB076B">
      <w:pPr>
        <w:tabs>
          <w:tab w:val="left" w:leader="dot" w:pos="2835"/>
        </w:tabs>
        <w:spacing w:before="120" w:line="276" w:lineRule="auto"/>
        <w:rPr>
          <w:bCs w:val="0"/>
          <w:iCs/>
        </w:rPr>
      </w:pPr>
      <w:r>
        <w:rPr>
          <w:bCs w:val="0"/>
          <w:iCs/>
        </w:rPr>
        <w:t xml:space="preserve">          Để đạt được mục </w:t>
      </w:r>
      <w:proofErr w:type="gramStart"/>
      <w:r>
        <w:rPr>
          <w:bCs w:val="0"/>
          <w:iCs/>
        </w:rPr>
        <w:t>đích,lợi</w:t>
      </w:r>
      <w:proofErr w:type="gramEnd"/>
      <w:r>
        <w:rPr>
          <w:bCs w:val="0"/>
          <w:iCs/>
        </w:rPr>
        <w:t xml:space="preserve"> ích cao thì doanh nghiệp phải đầu tư về cơ sở vật chất.Tùy theo điều kiện thực tế của doanh nghiệp để trang bị đầy đủ thiết bị cho người lao động nhưng phải đảm bảo điều kiện khác như :</w:t>
      </w:r>
    </w:p>
    <w:p w14:paraId="0DE9D80D" w14:textId="77777777" w:rsidR="00F97E9F" w:rsidRDefault="00DC668B" w:rsidP="00F97E9F">
      <w:pPr>
        <w:tabs>
          <w:tab w:val="left" w:leader="dot" w:pos="2835"/>
        </w:tabs>
        <w:spacing w:before="120" w:line="276" w:lineRule="auto"/>
        <w:rPr>
          <w:bCs w:val="0"/>
          <w:iCs/>
        </w:rPr>
      </w:pPr>
      <w:r>
        <w:rPr>
          <w:bCs w:val="0"/>
          <w:iCs/>
        </w:rPr>
        <w:t xml:space="preserve">             + Điều kiện an </w:t>
      </w:r>
      <w:proofErr w:type="gramStart"/>
      <w:r>
        <w:rPr>
          <w:bCs w:val="0"/>
          <w:iCs/>
        </w:rPr>
        <w:t>toàn :</w:t>
      </w:r>
      <w:proofErr w:type="gramEnd"/>
      <w:r>
        <w:rPr>
          <w:bCs w:val="0"/>
          <w:iCs/>
        </w:rPr>
        <w:t xml:space="preserve"> Doang nghiệp phải đảm bả</w:t>
      </w:r>
      <w:r w:rsidR="00C06E7B">
        <w:rPr>
          <w:bCs w:val="0"/>
          <w:iCs/>
        </w:rPr>
        <w:t>o an toàn cho nguồn lao động của mình,trang bị bảo hộ lao động,vật dụng thiết bị bảo vệ an toàn sức khỏe,tính mạng và thể lực cho người lao động trong suốt quá trình làm việc ở khách sạn,doanh nghiệp</w:t>
      </w:r>
    </w:p>
    <w:p w14:paraId="5F1230B4" w14:textId="77777777" w:rsidR="00C06E7B" w:rsidRDefault="00F97E9F" w:rsidP="00F97E9F">
      <w:pPr>
        <w:tabs>
          <w:tab w:val="left" w:leader="dot" w:pos="2835"/>
        </w:tabs>
        <w:spacing w:before="120" w:line="276" w:lineRule="auto"/>
        <w:rPr>
          <w:bCs w:val="0"/>
          <w:iCs/>
        </w:rPr>
      </w:pPr>
      <w:r>
        <w:rPr>
          <w:bCs w:val="0"/>
          <w:iCs/>
        </w:rPr>
        <w:lastRenderedPageBreak/>
        <w:t xml:space="preserve">             +</w:t>
      </w:r>
      <w:r w:rsidR="00C06E7B">
        <w:rPr>
          <w:bCs w:val="0"/>
          <w:iCs/>
        </w:rPr>
        <w:t xml:space="preserve"> Điều kiện thẩm </w:t>
      </w:r>
      <w:proofErr w:type="gramStart"/>
      <w:r w:rsidR="00C06E7B">
        <w:rPr>
          <w:bCs w:val="0"/>
          <w:iCs/>
        </w:rPr>
        <w:t>mỹ :</w:t>
      </w:r>
      <w:proofErr w:type="gramEnd"/>
      <w:r w:rsidR="00C06E7B">
        <w:rPr>
          <w:bCs w:val="0"/>
          <w:iCs/>
        </w:rPr>
        <w:t xml:space="preserve"> việc bố trí không gian làm việc rất quan trọng,và nó có thể làm cho người lao động thấy vui hoặc không vui.</w:t>
      </w:r>
    </w:p>
    <w:p w14:paraId="57E35C41" w14:textId="77777777" w:rsidR="0079729B" w:rsidRDefault="00C06E7B" w:rsidP="00CB076B">
      <w:pPr>
        <w:tabs>
          <w:tab w:val="left" w:leader="dot" w:pos="2835"/>
        </w:tabs>
        <w:spacing w:before="120" w:line="276" w:lineRule="auto"/>
        <w:rPr>
          <w:bCs w:val="0"/>
          <w:iCs/>
        </w:rPr>
      </w:pPr>
      <w:r>
        <w:rPr>
          <w:bCs w:val="0"/>
          <w:iCs/>
        </w:rPr>
        <w:t xml:space="preserve">             + </w:t>
      </w:r>
      <w:r w:rsidR="0079729B">
        <w:rPr>
          <w:bCs w:val="0"/>
          <w:iCs/>
        </w:rPr>
        <w:t xml:space="preserve">Điều kiện làm </w:t>
      </w:r>
      <w:proofErr w:type="gramStart"/>
      <w:r w:rsidR="0079729B">
        <w:rPr>
          <w:bCs w:val="0"/>
          <w:iCs/>
        </w:rPr>
        <w:t>việc,nghỉ</w:t>
      </w:r>
      <w:proofErr w:type="gramEnd"/>
      <w:r w:rsidR="0079729B">
        <w:rPr>
          <w:bCs w:val="0"/>
          <w:iCs/>
        </w:rPr>
        <w:t xml:space="preserve"> ngơi : bố trí tốt các không gian,nhu yếu phẩm phù hợp cho việc nghỉ ngơi,ăn uống,đảm bảo cho việc tái xuất sức lao động cho người lao động tránh kiệt sức và giảm thiểu tai nạn lao động.</w:t>
      </w:r>
      <w:r w:rsidR="000E4554">
        <w:rPr>
          <w:bCs w:val="0"/>
          <w:iCs/>
        </w:rPr>
        <w:t xml:space="preserve">     </w:t>
      </w:r>
    </w:p>
    <w:p w14:paraId="485714E9" w14:textId="77777777" w:rsidR="008F7C02" w:rsidRDefault="008F7C02" w:rsidP="00CB076B">
      <w:pPr>
        <w:tabs>
          <w:tab w:val="left" w:leader="dot" w:pos="2835"/>
        </w:tabs>
        <w:spacing w:before="120" w:line="276" w:lineRule="auto"/>
        <w:rPr>
          <w:b/>
          <w:lang w:val="vi-VN"/>
        </w:rPr>
      </w:pPr>
      <w:r w:rsidRPr="00FD1E62">
        <w:rPr>
          <w:b/>
          <w:lang w:val="vi-VN"/>
        </w:rPr>
        <w:t xml:space="preserve">1.2.3: Tiền lương và phụ cấp </w:t>
      </w:r>
      <w:r>
        <w:rPr>
          <w:b/>
          <w:lang w:val="vi-VN"/>
        </w:rPr>
        <w:t xml:space="preserve"> </w:t>
      </w:r>
    </w:p>
    <w:p w14:paraId="4FCA0CAE" w14:textId="3741BF7E" w:rsidR="008F7C02" w:rsidRDefault="008F7C02" w:rsidP="00CB076B">
      <w:pPr>
        <w:tabs>
          <w:tab w:val="left" w:leader="dot" w:pos="2835"/>
        </w:tabs>
        <w:spacing w:before="120" w:line="276" w:lineRule="auto"/>
        <w:rPr>
          <w:b/>
          <w:lang w:val="vi-VN"/>
        </w:rPr>
      </w:pPr>
      <w:r>
        <w:rPr>
          <w:b/>
          <w:lang w:val="vi-VN"/>
        </w:rPr>
        <w:t xml:space="preserve">                           </w:t>
      </w:r>
      <w:r w:rsidR="00BC6F81" w:rsidRPr="00A14386">
        <w:rPr>
          <w:noProof/>
        </w:rPr>
        <w:drawing>
          <wp:inline distT="0" distB="0" distL="0" distR="0" wp14:anchorId="239465DD" wp14:editId="05916E51">
            <wp:extent cx="3601720" cy="1884680"/>
            <wp:effectExtent l="0" t="0" r="0" b="0"/>
            <wp:docPr id="7" name="Picture 1" descr="Mức lương nhân viên Nhà hàng, Khách sạ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ức lương nhân viên Nhà hàng, Khách sạ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1720" cy="1884680"/>
                    </a:xfrm>
                    <a:prstGeom prst="rect">
                      <a:avLst/>
                    </a:prstGeom>
                    <a:noFill/>
                    <a:ln>
                      <a:noFill/>
                    </a:ln>
                  </pic:spPr>
                </pic:pic>
              </a:graphicData>
            </a:graphic>
          </wp:inline>
        </w:drawing>
      </w:r>
    </w:p>
    <w:p w14:paraId="1555477B" w14:textId="77777777" w:rsidR="008F7C02" w:rsidRPr="008F7C02" w:rsidRDefault="008F7C02" w:rsidP="00CB076B">
      <w:pPr>
        <w:tabs>
          <w:tab w:val="left" w:leader="dot" w:pos="2835"/>
        </w:tabs>
        <w:spacing w:before="120" w:line="276" w:lineRule="auto"/>
        <w:rPr>
          <w:rFonts w:eastAsia="Times New Roman"/>
          <w:b/>
          <w:bCs w:val="0"/>
          <w:lang w:val="vi-VN"/>
        </w:rPr>
      </w:pPr>
      <w:r w:rsidRPr="008F7C02">
        <w:rPr>
          <w:rFonts w:eastAsia="Times New Roman"/>
          <w:b/>
          <w:bCs w:val="0"/>
          <w:lang w:val="vi-VN"/>
        </w:rPr>
        <w:t>1.</w:t>
      </w:r>
      <w:r w:rsidRPr="008F7C02">
        <w:rPr>
          <w:rFonts w:eastAsia="Times New Roman"/>
          <w:b/>
          <w:bCs w:val="0"/>
        </w:rPr>
        <w:t xml:space="preserve"> Tiền lương cơ bản</w:t>
      </w:r>
    </w:p>
    <w:p w14:paraId="03A3EC1D" w14:textId="77777777" w:rsidR="008F7C02" w:rsidRPr="00BC6F81" w:rsidRDefault="008F7C02" w:rsidP="007B54C7">
      <w:pPr>
        <w:numPr>
          <w:ilvl w:val="0"/>
          <w:numId w:val="1"/>
        </w:numPr>
        <w:tabs>
          <w:tab w:val="clear" w:pos="720"/>
        </w:tabs>
        <w:spacing w:before="120" w:after="100" w:afterAutospacing="1" w:line="276" w:lineRule="auto"/>
        <w:ind w:firstLine="720"/>
        <w:rPr>
          <w:rFonts w:eastAsia="Times New Roman"/>
          <w:lang w:val="vi-VN"/>
        </w:rPr>
      </w:pPr>
      <w:r w:rsidRPr="00BC6F81">
        <w:rPr>
          <w:rFonts w:eastAsia="Times New Roman"/>
          <w:bCs w:val="0"/>
          <w:lang w:val="vi-VN"/>
        </w:rPr>
        <w:t>Vị trí công việc</w:t>
      </w:r>
      <w:r w:rsidRPr="00BC6F81">
        <w:rPr>
          <w:rFonts w:eastAsia="Times New Roman"/>
          <w:lang w:val="vi-VN"/>
        </w:rPr>
        <w:t>: Nhân viên lễ tân, phục vụ bàn, buồng phòng, và quản lý sẽ có mức lương khác nhau. Những vị trí quản lý thường có lương cao hơn.</w:t>
      </w:r>
    </w:p>
    <w:p w14:paraId="42A5D161" w14:textId="77777777" w:rsidR="008F7C02" w:rsidRPr="00BC6F81" w:rsidRDefault="008F7C02" w:rsidP="007B54C7">
      <w:pPr>
        <w:numPr>
          <w:ilvl w:val="0"/>
          <w:numId w:val="1"/>
        </w:numPr>
        <w:tabs>
          <w:tab w:val="clear" w:pos="720"/>
        </w:tabs>
        <w:spacing w:before="120" w:after="100" w:afterAutospacing="1" w:line="276" w:lineRule="auto"/>
        <w:ind w:firstLine="720"/>
        <w:rPr>
          <w:rFonts w:eastAsia="Times New Roman"/>
          <w:lang w:val="vi-VN"/>
        </w:rPr>
      </w:pPr>
      <w:r w:rsidRPr="00BC6F81">
        <w:rPr>
          <w:rFonts w:eastAsia="Times New Roman"/>
          <w:bCs w:val="0"/>
          <w:lang w:val="vi-VN"/>
        </w:rPr>
        <w:t>Kinh nghiệm</w:t>
      </w:r>
      <w:r w:rsidRPr="00BC6F81">
        <w:rPr>
          <w:rFonts w:eastAsia="Times New Roman"/>
          <w:lang w:val="vi-VN"/>
        </w:rPr>
        <w:t>: Nhân viên có nhiều năm kinh nghiệm thường nhận lương cao hơn so với những người mới vào nghề.</w:t>
      </w:r>
    </w:p>
    <w:p w14:paraId="6E5E3C98" w14:textId="77777777" w:rsidR="008F7C02" w:rsidRPr="008F7C02" w:rsidRDefault="008F7C02" w:rsidP="00F97E9F">
      <w:pPr>
        <w:spacing w:before="120" w:after="100" w:afterAutospacing="1" w:line="276" w:lineRule="auto"/>
        <w:outlineLvl w:val="2"/>
        <w:rPr>
          <w:rFonts w:eastAsia="Times New Roman"/>
          <w:b/>
          <w:bCs w:val="0"/>
        </w:rPr>
      </w:pPr>
      <w:r w:rsidRPr="008F7C02">
        <w:rPr>
          <w:rFonts w:eastAsia="Times New Roman"/>
          <w:b/>
          <w:bCs w:val="0"/>
        </w:rPr>
        <w:t>2. Phụ cấp</w:t>
      </w:r>
    </w:p>
    <w:p w14:paraId="30478290" w14:textId="77777777" w:rsidR="008F7C02" w:rsidRPr="008F7C02" w:rsidRDefault="008F7C02" w:rsidP="007B54C7">
      <w:pPr>
        <w:numPr>
          <w:ilvl w:val="0"/>
          <w:numId w:val="2"/>
        </w:numPr>
        <w:tabs>
          <w:tab w:val="clear" w:pos="720"/>
        </w:tabs>
        <w:spacing w:before="120" w:after="100" w:afterAutospacing="1" w:line="276" w:lineRule="auto"/>
        <w:ind w:firstLine="720"/>
        <w:rPr>
          <w:rFonts w:eastAsia="Times New Roman"/>
        </w:rPr>
      </w:pPr>
      <w:r w:rsidRPr="008F7C02">
        <w:rPr>
          <w:rFonts w:eastAsia="Times New Roman"/>
          <w:bCs w:val="0"/>
        </w:rPr>
        <w:t>Phụ cấp ăn uống</w:t>
      </w:r>
      <w:r w:rsidRPr="008F7C02">
        <w:rPr>
          <w:rFonts w:eastAsia="Times New Roman"/>
        </w:rPr>
        <w:t>: Một số khách sạn cung cấp bữa ăn miễn phí hoặc phụ cấp ăn uống cho nhân viên.</w:t>
      </w:r>
    </w:p>
    <w:p w14:paraId="4268A528" w14:textId="77777777" w:rsidR="008F7C02" w:rsidRPr="008F7C02" w:rsidRDefault="008F7C02" w:rsidP="007B54C7">
      <w:pPr>
        <w:numPr>
          <w:ilvl w:val="0"/>
          <w:numId w:val="2"/>
        </w:numPr>
        <w:tabs>
          <w:tab w:val="clear" w:pos="720"/>
        </w:tabs>
        <w:spacing w:before="120" w:after="100" w:afterAutospacing="1" w:line="276" w:lineRule="auto"/>
        <w:ind w:firstLine="720"/>
        <w:rPr>
          <w:rFonts w:eastAsia="Times New Roman"/>
        </w:rPr>
      </w:pPr>
      <w:r w:rsidRPr="008F7C02">
        <w:rPr>
          <w:rFonts w:eastAsia="Times New Roman"/>
          <w:bCs w:val="0"/>
        </w:rPr>
        <w:t>Phụ cấp đi lại</w:t>
      </w:r>
      <w:r w:rsidRPr="008F7C02">
        <w:rPr>
          <w:rFonts w:eastAsia="Times New Roman"/>
        </w:rPr>
        <w:t>: Hỗ trợ chi phí di chuyển cho nhân viên, đặc biệt là những người làm việc xa.</w:t>
      </w:r>
    </w:p>
    <w:p w14:paraId="4394B703" w14:textId="77777777" w:rsidR="008F7C02" w:rsidRPr="008F7C02" w:rsidRDefault="008F7C02" w:rsidP="007B54C7">
      <w:pPr>
        <w:numPr>
          <w:ilvl w:val="0"/>
          <w:numId w:val="2"/>
        </w:numPr>
        <w:tabs>
          <w:tab w:val="clear" w:pos="720"/>
        </w:tabs>
        <w:spacing w:before="120" w:after="100" w:afterAutospacing="1" w:line="276" w:lineRule="auto"/>
        <w:ind w:firstLine="720"/>
        <w:rPr>
          <w:rFonts w:eastAsia="Times New Roman"/>
        </w:rPr>
      </w:pPr>
      <w:r w:rsidRPr="008F7C02">
        <w:rPr>
          <w:rFonts w:eastAsia="Times New Roman"/>
          <w:bCs w:val="0"/>
        </w:rPr>
        <w:t>Phụ cấp làm thêm giờ</w:t>
      </w:r>
      <w:r w:rsidRPr="008F7C02">
        <w:rPr>
          <w:rFonts w:eastAsia="Times New Roman"/>
        </w:rPr>
        <w:t>: Nếu nhân viên làm thêm giờ, họ có thể nhận phụ cấp theo quy định của khách sạn.</w:t>
      </w:r>
    </w:p>
    <w:p w14:paraId="3B3DD2DE" w14:textId="77777777" w:rsidR="008F7C02" w:rsidRPr="008F7C02" w:rsidRDefault="008F7C02" w:rsidP="00F97E9F">
      <w:pPr>
        <w:spacing w:before="120" w:after="100" w:afterAutospacing="1" w:line="276" w:lineRule="auto"/>
        <w:outlineLvl w:val="2"/>
        <w:rPr>
          <w:rFonts w:eastAsia="Times New Roman"/>
          <w:b/>
          <w:bCs w:val="0"/>
        </w:rPr>
      </w:pPr>
      <w:r w:rsidRPr="008F7C02">
        <w:rPr>
          <w:rFonts w:eastAsia="Times New Roman"/>
          <w:b/>
          <w:bCs w:val="0"/>
        </w:rPr>
        <w:t>3. Thưởng</w:t>
      </w:r>
    </w:p>
    <w:p w14:paraId="4DCF7440" w14:textId="77777777" w:rsidR="008F7C02" w:rsidRPr="008F7C02" w:rsidRDefault="008F7C02" w:rsidP="007B54C7">
      <w:pPr>
        <w:numPr>
          <w:ilvl w:val="0"/>
          <w:numId w:val="3"/>
        </w:numPr>
        <w:tabs>
          <w:tab w:val="clear" w:pos="720"/>
        </w:tabs>
        <w:spacing w:before="120" w:after="100" w:afterAutospacing="1" w:line="276" w:lineRule="auto"/>
        <w:ind w:firstLine="720"/>
        <w:rPr>
          <w:rFonts w:eastAsia="Times New Roman"/>
        </w:rPr>
      </w:pPr>
      <w:r w:rsidRPr="008F7C02">
        <w:rPr>
          <w:rFonts w:eastAsia="Times New Roman"/>
          <w:bCs w:val="0"/>
        </w:rPr>
        <w:t>Thưởng theo hiệu suất</w:t>
      </w:r>
      <w:r w:rsidRPr="008F7C02">
        <w:rPr>
          <w:rFonts w:eastAsia="Times New Roman"/>
        </w:rPr>
        <w:t>: Nhân viên có thể nhận thưởng dựa trên hiệu suất làm việc hoặc doanh thu của khách sạn.</w:t>
      </w:r>
    </w:p>
    <w:p w14:paraId="2AABA0C8" w14:textId="77777777" w:rsidR="008F7C02" w:rsidRPr="008F7C02" w:rsidRDefault="008F7C02" w:rsidP="007B54C7">
      <w:pPr>
        <w:numPr>
          <w:ilvl w:val="0"/>
          <w:numId w:val="3"/>
        </w:numPr>
        <w:tabs>
          <w:tab w:val="clear" w:pos="720"/>
        </w:tabs>
        <w:spacing w:before="120" w:after="100" w:afterAutospacing="1" w:line="276" w:lineRule="auto"/>
        <w:ind w:firstLine="720"/>
        <w:rPr>
          <w:rFonts w:eastAsia="Times New Roman"/>
        </w:rPr>
      </w:pPr>
      <w:r w:rsidRPr="008F7C02">
        <w:rPr>
          <w:rFonts w:eastAsia="Times New Roman"/>
          <w:bCs w:val="0"/>
        </w:rPr>
        <w:t>Thưởng lễ tết</w:t>
      </w:r>
      <w:r w:rsidRPr="008F7C02">
        <w:rPr>
          <w:rFonts w:eastAsia="Times New Roman"/>
        </w:rPr>
        <w:t>: Nhiều khách sạn có chế độ thưởng vào các dịp lễ, tết cho nhân viên.</w:t>
      </w:r>
    </w:p>
    <w:p w14:paraId="1543D0DB" w14:textId="77777777" w:rsidR="008F7C02" w:rsidRPr="008F7C02" w:rsidRDefault="008F7C02" w:rsidP="00F97E9F">
      <w:pPr>
        <w:spacing w:before="120" w:after="100" w:afterAutospacing="1" w:line="276" w:lineRule="auto"/>
        <w:outlineLvl w:val="2"/>
        <w:rPr>
          <w:rFonts w:eastAsia="Times New Roman"/>
          <w:b/>
          <w:bCs w:val="0"/>
        </w:rPr>
      </w:pPr>
      <w:r w:rsidRPr="008F7C02">
        <w:rPr>
          <w:rFonts w:eastAsia="Times New Roman"/>
          <w:b/>
          <w:bCs w:val="0"/>
        </w:rPr>
        <w:lastRenderedPageBreak/>
        <w:t>4. Yếu tố địa lý</w:t>
      </w:r>
    </w:p>
    <w:p w14:paraId="65B01DE0" w14:textId="77777777" w:rsidR="008F7C02" w:rsidRPr="008F7C02" w:rsidRDefault="008F7C02" w:rsidP="007B54C7">
      <w:pPr>
        <w:numPr>
          <w:ilvl w:val="0"/>
          <w:numId w:val="4"/>
        </w:numPr>
        <w:tabs>
          <w:tab w:val="clear" w:pos="720"/>
        </w:tabs>
        <w:spacing w:before="120" w:after="100" w:afterAutospacing="1" w:line="276" w:lineRule="auto"/>
        <w:ind w:firstLine="720"/>
        <w:rPr>
          <w:rFonts w:eastAsia="Times New Roman"/>
        </w:rPr>
      </w:pPr>
      <w:r w:rsidRPr="008F7C02">
        <w:rPr>
          <w:rFonts w:eastAsia="Times New Roman"/>
        </w:rPr>
        <w:t>Mức lương và phụ cấp có thể thay đổi tùy thuộc vào vị trí địa lý của khách sạn (ví dụ: thành phố lớn thường có mức lương cao hơn).</w:t>
      </w:r>
    </w:p>
    <w:p w14:paraId="3076FCAF"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Kết luận</w:t>
      </w:r>
    </w:p>
    <w:p w14:paraId="5FC88509" w14:textId="77777777" w:rsidR="008F7C02" w:rsidRPr="008F7C02" w:rsidRDefault="008F7C02" w:rsidP="00CB076B">
      <w:pPr>
        <w:tabs>
          <w:tab w:val="left" w:leader="dot" w:pos="2835"/>
        </w:tabs>
        <w:spacing w:before="120" w:after="100" w:afterAutospacing="1" w:line="276" w:lineRule="auto"/>
        <w:rPr>
          <w:rFonts w:eastAsia="Times New Roman"/>
        </w:rPr>
      </w:pPr>
      <w:r>
        <w:rPr>
          <w:rFonts w:eastAsia="Times New Roman"/>
        </w:rPr>
        <w:t xml:space="preserve">     </w:t>
      </w:r>
      <w:r w:rsidRPr="008F7C02">
        <w:rPr>
          <w:rFonts w:eastAsia="Times New Roman"/>
        </w:rPr>
        <w:t>Tiền lương và phụ cấp tại khách sạn là yếu tố quan trọng trong việc thu hút và giữ chân nhân viên. Một chính sách lương thưởng hợp lý có thể tạo động lực làm việc và nâng cao chất lượng dịch vụ.</w:t>
      </w:r>
    </w:p>
    <w:p w14:paraId="2AA4A4B4" w14:textId="77777777" w:rsidR="008F7C02" w:rsidRPr="008F7C02" w:rsidRDefault="008F7C02" w:rsidP="00CB076B">
      <w:pPr>
        <w:tabs>
          <w:tab w:val="left" w:leader="dot" w:pos="2835"/>
        </w:tabs>
        <w:spacing w:before="120" w:after="100" w:afterAutospacing="1" w:line="276" w:lineRule="auto"/>
        <w:rPr>
          <w:rFonts w:eastAsia="Times New Roman"/>
          <w:b/>
          <w:lang w:val="vi-VN"/>
        </w:rPr>
      </w:pPr>
      <w:r w:rsidRPr="008F7C02">
        <w:rPr>
          <w:rFonts w:eastAsia="Times New Roman"/>
          <w:b/>
          <w:lang w:val="vi-VN"/>
        </w:rPr>
        <w:t>1.2.4:Khen thưởng và kỷ luật</w:t>
      </w:r>
    </w:p>
    <w:p w14:paraId="094F5F97" w14:textId="7839E222" w:rsidR="008F7C02" w:rsidRPr="008F7C02" w:rsidRDefault="008F7C02" w:rsidP="00CB076B">
      <w:pPr>
        <w:tabs>
          <w:tab w:val="left" w:leader="dot" w:pos="2835"/>
        </w:tabs>
        <w:spacing w:before="120" w:after="100" w:afterAutospacing="1" w:line="276" w:lineRule="auto"/>
        <w:rPr>
          <w:rFonts w:eastAsia="Times New Roman"/>
          <w:b/>
          <w:lang w:val="vi-VN"/>
        </w:rPr>
      </w:pPr>
      <w:r w:rsidRPr="008F7C02">
        <w:rPr>
          <w:rFonts w:eastAsia="Times New Roman"/>
          <w:b/>
          <w:lang w:val="vi-VN"/>
        </w:rPr>
        <w:t xml:space="preserve">                                        </w:t>
      </w:r>
      <w:r w:rsidR="00BC6F81" w:rsidRPr="008F7C02">
        <w:rPr>
          <w:noProof/>
        </w:rPr>
        <w:drawing>
          <wp:inline distT="0" distB="0" distL="0" distR="0" wp14:anchorId="0F149964" wp14:editId="0EF215C5">
            <wp:extent cx="2616200" cy="1741170"/>
            <wp:effectExtent l="0" t="0" r="0" b="0"/>
            <wp:docPr id="8" name="Picture 2" descr="Lễ Tân Là Gì? Công Việc Và Mức Lươ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ễ Tân Là Gì? Công Việc Và Mức Lương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4512E14C" w14:textId="77777777" w:rsidR="008F7C02" w:rsidRPr="008F7C02" w:rsidRDefault="008F7C02" w:rsidP="00CB076B">
      <w:pPr>
        <w:tabs>
          <w:tab w:val="left" w:leader="dot" w:pos="2835"/>
        </w:tabs>
        <w:spacing w:before="120" w:after="100" w:afterAutospacing="1" w:line="276" w:lineRule="auto"/>
        <w:rPr>
          <w:rFonts w:eastAsia="Times New Roman"/>
          <w:b/>
          <w:lang w:val="vi-VN"/>
        </w:rPr>
      </w:pPr>
      <w:r w:rsidRPr="008F7C02">
        <w:rPr>
          <w:rFonts w:eastAsia="Times New Roman"/>
          <w:b/>
          <w:lang w:val="vi-VN"/>
        </w:rPr>
        <w:t>1: Khen thưởng</w:t>
      </w:r>
    </w:p>
    <w:p w14:paraId="0059F85B" w14:textId="77777777" w:rsidR="008F7C02" w:rsidRPr="00BC6F81" w:rsidRDefault="008F7C02" w:rsidP="007B54C7">
      <w:pPr>
        <w:numPr>
          <w:ilvl w:val="0"/>
          <w:numId w:val="5"/>
        </w:numPr>
        <w:tabs>
          <w:tab w:val="clear" w:pos="720"/>
        </w:tabs>
        <w:spacing w:before="120" w:after="100" w:afterAutospacing="1" w:line="276" w:lineRule="auto"/>
        <w:ind w:firstLine="720"/>
        <w:rPr>
          <w:rFonts w:eastAsia="Times New Roman"/>
          <w:lang w:val="vi-VN"/>
        </w:rPr>
      </w:pPr>
      <w:r w:rsidRPr="00BC6F81">
        <w:rPr>
          <w:rFonts w:eastAsia="Times New Roman"/>
          <w:bCs w:val="0"/>
          <w:lang w:val="vi-VN"/>
        </w:rPr>
        <w:t>Mục đích</w:t>
      </w:r>
      <w:r w:rsidRPr="00BC6F81">
        <w:rPr>
          <w:rFonts w:eastAsia="Times New Roman"/>
          <w:lang w:val="vi-VN"/>
        </w:rPr>
        <w:t>: Khen thưởng nhằm công nhận những nỗ lực và thành tích xuất sắc của nhân viên, từ đó thúc đẩy tinh thần làm việc và lòng trung thành.</w:t>
      </w:r>
    </w:p>
    <w:p w14:paraId="16996313" w14:textId="77777777" w:rsidR="008F7C02" w:rsidRPr="008F7C02" w:rsidRDefault="008F7C02" w:rsidP="007B54C7">
      <w:pPr>
        <w:numPr>
          <w:ilvl w:val="0"/>
          <w:numId w:val="5"/>
        </w:numPr>
        <w:tabs>
          <w:tab w:val="clear" w:pos="720"/>
        </w:tabs>
        <w:spacing w:before="120" w:after="100" w:afterAutospacing="1" w:line="276" w:lineRule="auto"/>
        <w:ind w:firstLine="720"/>
        <w:rPr>
          <w:rFonts w:eastAsia="Times New Roman"/>
        </w:rPr>
      </w:pPr>
      <w:r w:rsidRPr="008F7C02">
        <w:rPr>
          <w:rFonts w:eastAsia="Times New Roman"/>
          <w:bCs w:val="0"/>
        </w:rPr>
        <w:t>Hình thức khen thưởng</w:t>
      </w:r>
      <w:r w:rsidRPr="008F7C02">
        <w:rPr>
          <w:rFonts w:eastAsia="Times New Roman"/>
        </w:rPr>
        <w:t>:</w:t>
      </w:r>
    </w:p>
    <w:p w14:paraId="157A833C" w14:textId="77777777" w:rsidR="008F7C02" w:rsidRPr="008F7C02" w:rsidRDefault="008F7C02" w:rsidP="007B54C7">
      <w:pPr>
        <w:pStyle w:val="ListParagraph"/>
        <w:numPr>
          <w:ilvl w:val="2"/>
          <w:numId w:val="5"/>
        </w:numPr>
        <w:spacing w:before="120" w:after="100" w:afterAutospacing="1" w:line="276" w:lineRule="auto"/>
        <w:rPr>
          <w:rFonts w:ascii="Times New Roman" w:eastAsia="Times New Roman" w:hAnsi="Times New Roman"/>
        </w:rPr>
      </w:pPr>
      <w:r w:rsidRPr="008F7C02">
        <w:rPr>
          <w:rFonts w:ascii="Times New Roman" w:eastAsia="Times New Roman" w:hAnsi="Times New Roman"/>
          <w:bCs w:val="0"/>
        </w:rPr>
        <w:t>Thưởng tiền mặt</w:t>
      </w:r>
      <w:r w:rsidRPr="008F7C02">
        <w:rPr>
          <w:rFonts w:ascii="Times New Roman" w:eastAsia="Times New Roman" w:hAnsi="Times New Roman"/>
        </w:rPr>
        <w:t>: Thưởng theo hiệu suất, doanh thu hoặc vào các dịp lễ.</w:t>
      </w:r>
    </w:p>
    <w:p w14:paraId="1809408A" w14:textId="77777777" w:rsidR="008F7C02" w:rsidRPr="008F7C02" w:rsidRDefault="008F7C02" w:rsidP="007B54C7">
      <w:pPr>
        <w:pStyle w:val="ListParagraph"/>
        <w:numPr>
          <w:ilvl w:val="2"/>
          <w:numId w:val="5"/>
        </w:numPr>
        <w:spacing w:before="120" w:after="100" w:afterAutospacing="1" w:line="276" w:lineRule="auto"/>
        <w:rPr>
          <w:rFonts w:ascii="Times New Roman" w:eastAsia="Times New Roman" w:hAnsi="Times New Roman"/>
        </w:rPr>
      </w:pPr>
      <w:r w:rsidRPr="008F7C02">
        <w:rPr>
          <w:rFonts w:ascii="Times New Roman" w:eastAsia="Times New Roman" w:hAnsi="Times New Roman"/>
          <w:bCs w:val="0"/>
        </w:rPr>
        <w:t>Giấy khen</w:t>
      </w:r>
      <w:r w:rsidRPr="008F7C02">
        <w:rPr>
          <w:rFonts w:ascii="Times New Roman" w:eastAsia="Times New Roman" w:hAnsi="Times New Roman"/>
        </w:rPr>
        <w:t>: Nhân viên xuất sắc có thể nhận giấy khen hoặc chứng nhận.</w:t>
      </w:r>
    </w:p>
    <w:p w14:paraId="35FDAC75" w14:textId="77777777" w:rsidR="008F7C02" w:rsidRPr="008F7C02" w:rsidRDefault="008F7C02" w:rsidP="007B54C7">
      <w:pPr>
        <w:pStyle w:val="ListParagraph"/>
        <w:numPr>
          <w:ilvl w:val="2"/>
          <w:numId w:val="5"/>
        </w:numPr>
        <w:spacing w:before="120" w:after="100" w:afterAutospacing="1" w:line="276" w:lineRule="auto"/>
        <w:rPr>
          <w:rFonts w:ascii="Times New Roman" w:eastAsia="Times New Roman" w:hAnsi="Times New Roman"/>
        </w:rPr>
      </w:pPr>
      <w:r w:rsidRPr="008F7C02">
        <w:rPr>
          <w:rFonts w:ascii="Times New Roman" w:eastAsia="Times New Roman" w:hAnsi="Times New Roman"/>
          <w:bCs w:val="0"/>
        </w:rPr>
        <w:t>Du lịch hoặc trải nghiệm</w:t>
      </w:r>
      <w:r w:rsidRPr="008F7C02">
        <w:rPr>
          <w:rFonts w:ascii="Times New Roman" w:eastAsia="Times New Roman" w:hAnsi="Times New Roman"/>
        </w:rPr>
        <w:t>: Một số khách sạn tổ chức các chuyến đi hoặc trải nghiệm cho nhân viên xuất sắc.</w:t>
      </w:r>
    </w:p>
    <w:p w14:paraId="5FCDC49F" w14:textId="77777777" w:rsidR="008F7C02" w:rsidRPr="0059024C" w:rsidRDefault="0059024C" w:rsidP="0059024C">
      <w:pPr>
        <w:pStyle w:val="ListParagraph"/>
        <w:spacing w:before="120" w:after="100" w:afterAutospacing="1" w:line="276" w:lineRule="auto"/>
        <w:rPr>
          <w:rFonts w:ascii="Times New Roman" w:eastAsia="Times New Roman" w:hAnsi="Times New Roman"/>
          <w:bCs w:val="0"/>
          <w:lang w:val="vi-VN"/>
        </w:rPr>
      </w:pPr>
      <w:r>
        <w:rPr>
          <w:rFonts w:ascii="Times New Roman" w:eastAsia="Times New Roman" w:hAnsi="Times New Roman"/>
          <w:bCs w:val="0"/>
        </w:rPr>
        <w:t xml:space="preserve">      - </w:t>
      </w:r>
      <w:r w:rsidR="008F7C02" w:rsidRPr="0059024C">
        <w:rPr>
          <w:rFonts w:ascii="Times New Roman" w:eastAsia="Times New Roman" w:hAnsi="Times New Roman"/>
          <w:bCs w:val="0"/>
        </w:rPr>
        <w:t>Tăng lương hoặc thăng chức</w:t>
      </w:r>
      <w:r w:rsidR="008F7C02" w:rsidRPr="0059024C">
        <w:rPr>
          <w:rFonts w:ascii="Times New Roman" w:eastAsia="Times New Roman" w:hAnsi="Times New Roman"/>
        </w:rPr>
        <w:t>: Cung cấp cơ hội phát triển nghề nghiệp cho những nhân viên có thành tích tốt.</w:t>
      </w:r>
    </w:p>
    <w:p w14:paraId="73FCFC0C"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2. Kỷ luật</w:t>
      </w:r>
    </w:p>
    <w:p w14:paraId="4B5E54F7" w14:textId="77777777" w:rsidR="008F7C02" w:rsidRPr="008F7C02" w:rsidRDefault="008F7C02" w:rsidP="007B54C7">
      <w:pPr>
        <w:numPr>
          <w:ilvl w:val="0"/>
          <w:numId w:val="6"/>
        </w:numPr>
        <w:tabs>
          <w:tab w:val="clear" w:pos="720"/>
        </w:tabs>
        <w:spacing w:before="120" w:after="100" w:afterAutospacing="1" w:line="276" w:lineRule="auto"/>
        <w:ind w:firstLine="720"/>
        <w:rPr>
          <w:rFonts w:eastAsia="Times New Roman"/>
        </w:rPr>
      </w:pPr>
      <w:r w:rsidRPr="008F7C02">
        <w:rPr>
          <w:rFonts w:eastAsia="Times New Roman"/>
          <w:bCs w:val="0"/>
        </w:rPr>
        <w:t>Mục đích</w:t>
      </w:r>
      <w:r w:rsidRPr="008F7C02">
        <w:rPr>
          <w:rFonts w:eastAsia="Times New Roman"/>
        </w:rPr>
        <w:t>: Kỷ luật nhằm duy trì trật tự và kỷ luật trong tổ chức, đảm bảo rằng mọi nhân viên tuân thủ các quy định và tiêu chuẩn của khách sạn.</w:t>
      </w:r>
    </w:p>
    <w:p w14:paraId="7CEE6443" w14:textId="77777777" w:rsidR="008F7C02" w:rsidRPr="008F7C02" w:rsidRDefault="008F7C02" w:rsidP="007B54C7">
      <w:pPr>
        <w:numPr>
          <w:ilvl w:val="0"/>
          <w:numId w:val="6"/>
        </w:numPr>
        <w:tabs>
          <w:tab w:val="clear" w:pos="720"/>
        </w:tabs>
        <w:spacing w:before="120" w:after="100" w:afterAutospacing="1" w:line="276" w:lineRule="auto"/>
        <w:ind w:firstLine="720"/>
        <w:rPr>
          <w:rFonts w:eastAsia="Times New Roman"/>
        </w:rPr>
      </w:pPr>
      <w:r w:rsidRPr="008F7C02">
        <w:rPr>
          <w:rFonts w:eastAsia="Times New Roman"/>
          <w:bCs w:val="0"/>
        </w:rPr>
        <w:lastRenderedPageBreak/>
        <w:t>Nguyên tắc kỷ luật</w:t>
      </w:r>
      <w:r w:rsidRPr="008F7C02">
        <w:rPr>
          <w:rFonts w:eastAsia="Times New Roman"/>
        </w:rPr>
        <w:t>:</w:t>
      </w:r>
    </w:p>
    <w:p w14:paraId="60896B0E" w14:textId="77777777" w:rsidR="008F7C02" w:rsidRPr="008F7C02" w:rsidRDefault="008F7C02" w:rsidP="007B54C7">
      <w:pPr>
        <w:pStyle w:val="ListParagraph"/>
        <w:numPr>
          <w:ilvl w:val="2"/>
          <w:numId w:val="5"/>
        </w:numPr>
        <w:spacing w:before="120" w:after="100" w:afterAutospacing="1" w:line="276" w:lineRule="auto"/>
        <w:rPr>
          <w:rFonts w:ascii="Times New Roman" w:eastAsia="Times New Roman" w:hAnsi="Times New Roman"/>
          <w:bCs w:val="0"/>
          <w:lang w:val="vi-VN"/>
        </w:rPr>
      </w:pPr>
      <w:r w:rsidRPr="008F7C02">
        <w:rPr>
          <w:rFonts w:ascii="Times New Roman" w:eastAsia="Times New Roman" w:hAnsi="Times New Roman"/>
          <w:bCs w:val="0"/>
        </w:rPr>
        <w:t>Công bằng và minh bạch</w:t>
      </w:r>
      <w:r w:rsidRPr="008F7C02">
        <w:rPr>
          <w:rFonts w:ascii="Times New Roman" w:eastAsia="Times New Roman" w:hAnsi="Times New Roman"/>
        </w:rPr>
        <w:t>: Các quy định và hình thức xử lý kỷ luật cần được thông báo rõ ràng cho tất cả nhân viên.</w:t>
      </w:r>
    </w:p>
    <w:p w14:paraId="12DCD6B9" w14:textId="77777777" w:rsidR="008F7C02" w:rsidRPr="00BC6F81" w:rsidRDefault="008F7C02" w:rsidP="007B54C7">
      <w:pPr>
        <w:pStyle w:val="ListParagraph"/>
        <w:numPr>
          <w:ilvl w:val="2"/>
          <w:numId w:val="5"/>
        </w:numPr>
        <w:spacing w:before="120" w:after="100" w:afterAutospacing="1" w:line="276" w:lineRule="auto"/>
        <w:rPr>
          <w:rFonts w:ascii="Times New Roman" w:eastAsia="Times New Roman" w:hAnsi="Times New Roman"/>
          <w:lang w:val="vi-VN"/>
        </w:rPr>
      </w:pPr>
      <w:r w:rsidRPr="00BC6F81">
        <w:rPr>
          <w:rFonts w:ascii="Times New Roman" w:eastAsia="Times New Roman" w:hAnsi="Times New Roman"/>
          <w:bCs w:val="0"/>
          <w:lang w:val="vi-VN"/>
        </w:rPr>
        <w:t>Tùy theo mức độ vi phạm</w:t>
      </w:r>
      <w:r w:rsidRPr="00BC6F81">
        <w:rPr>
          <w:rFonts w:ascii="Times New Roman" w:eastAsia="Times New Roman" w:hAnsi="Times New Roman"/>
          <w:lang w:val="vi-VN"/>
        </w:rPr>
        <w:t>: Các hình thức kỷ luật có thể khác nhau tùy thuộc vào mức độ vi phạm, từ cảnh cáo, nhắc nhở cho đến sa thải.</w:t>
      </w:r>
    </w:p>
    <w:p w14:paraId="3D263A7E" w14:textId="77777777" w:rsidR="008F7C02" w:rsidRPr="008F7C02" w:rsidRDefault="008F7C02" w:rsidP="007B54C7">
      <w:pPr>
        <w:numPr>
          <w:ilvl w:val="0"/>
          <w:numId w:val="6"/>
        </w:numPr>
        <w:tabs>
          <w:tab w:val="clear" w:pos="720"/>
        </w:tabs>
        <w:spacing w:before="120" w:after="100" w:afterAutospacing="1" w:line="276" w:lineRule="auto"/>
        <w:ind w:firstLine="720"/>
        <w:rPr>
          <w:rFonts w:eastAsia="Times New Roman"/>
        </w:rPr>
      </w:pPr>
      <w:r w:rsidRPr="008F7C02">
        <w:rPr>
          <w:rFonts w:eastAsia="Times New Roman"/>
          <w:bCs w:val="0"/>
        </w:rPr>
        <w:t>Hình thức kỷ luật</w:t>
      </w:r>
      <w:r w:rsidRPr="008F7C02">
        <w:rPr>
          <w:rFonts w:eastAsia="Times New Roman"/>
        </w:rPr>
        <w:t>:</w:t>
      </w:r>
    </w:p>
    <w:p w14:paraId="7E9ED1F4" w14:textId="77777777" w:rsidR="008F7C02" w:rsidRPr="008F7C02" w:rsidRDefault="008F7C02" w:rsidP="007B54C7">
      <w:pPr>
        <w:pStyle w:val="ListParagraph"/>
        <w:numPr>
          <w:ilvl w:val="2"/>
          <w:numId w:val="5"/>
        </w:numPr>
        <w:spacing w:before="120" w:after="100" w:afterAutospacing="1" w:line="276" w:lineRule="auto"/>
        <w:rPr>
          <w:rFonts w:ascii="Times New Roman" w:eastAsia="Times New Roman" w:hAnsi="Times New Roman"/>
        </w:rPr>
      </w:pPr>
      <w:r w:rsidRPr="008F7C02">
        <w:rPr>
          <w:rFonts w:ascii="Times New Roman" w:eastAsia="Times New Roman" w:hAnsi="Times New Roman"/>
          <w:bCs w:val="0"/>
        </w:rPr>
        <w:t>Cảnh cáo</w:t>
      </w:r>
      <w:r w:rsidRPr="008F7C02">
        <w:rPr>
          <w:rFonts w:ascii="Times New Roman" w:eastAsia="Times New Roman" w:hAnsi="Times New Roman"/>
        </w:rPr>
        <w:t>: Nhắc nhở bằng văn bản cho những vi phạm nhẹ.</w:t>
      </w:r>
    </w:p>
    <w:p w14:paraId="2DE98A35" w14:textId="77777777" w:rsidR="008F7C02" w:rsidRPr="008F7C02" w:rsidRDefault="008F7C02" w:rsidP="007B54C7">
      <w:pPr>
        <w:pStyle w:val="ListParagraph"/>
        <w:numPr>
          <w:ilvl w:val="2"/>
          <w:numId w:val="5"/>
        </w:numPr>
        <w:spacing w:before="120" w:after="100" w:afterAutospacing="1" w:line="276" w:lineRule="auto"/>
        <w:rPr>
          <w:rFonts w:ascii="Times New Roman" w:eastAsia="Times New Roman" w:hAnsi="Times New Roman"/>
        </w:rPr>
      </w:pPr>
      <w:r w:rsidRPr="008F7C02">
        <w:rPr>
          <w:rFonts w:ascii="Times New Roman" w:eastAsia="Times New Roman" w:hAnsi="Times New Roman"/>
          <w:bCs w:val="0"/>
        </w:rPr>
        <w:t>Tạm đình chỉ</w:t>
      </w:r>
      <w:r w:rsidRPr="008F7C02">
        <w:rPr>
          <w:rFonts w:ascii="Times New Roman" w:eastAsia="Times New Roman" w:hAnsi="Times New Roman"/>
        </w:rPr>
        <w:t>: Đối với những vi phạm nghiêm trọng hơn, nhân viên có thể bị tạm đình chỉ công việc.</w:t>
      </w:r>
    </w:p>
    <w:p w14:paraId="7367E3CD" w14:textId="77777777" w:rsidR="008F7C02" w:rsidRPr="008F7C02" w:rsidRDefault="008F7C02" w:rsidP="007B54C7">
      <w:pPr>
        <w:pStyle w:val="ListParagraph"/>
        <w:numPr>
          <w:ilvl w:val="2"/>
          <w:numId w:val="5"/>
        </w:numPr>
        <w:spacing w:before="120" w:after="100" w:afterAutospacing="1" w:line="276" w:lineRule="auto"/>
        <w:rPr>
          <w:rFonts w:ascii="Times New Roman" w:eastAsia="Times New Roman" w:hAnsi="Times New Roman"/>
        </w:rPr>
      </w:pPr>
      <w:r w:rsidRPr="008F7C02">
        <w:rPr>
          <w:rFonts w:ascii="Times New Roman" w:eastAsia="Times New Roman" w:hAnsi="Times New Roman"/>
          <w:bCs w:val="0"/>
        </w:rPr>
        <w:t>Sa thải</w:t>
      </w:r>
      <w:r w:rsidRPr="008F7C02">
        <w:rPr>
          <w:rFonts w:ascii="Times New Roman" w:eastAsia="Times New Roman" w:hAnsi="Times New Roman"/>
        </w:rPr>
        <w:t>: Quyết định cuối cùng cho những vi phạm nghiêm trọng hoặc liên tiếp không tuân thủ quy định.</w:t>
      </w:r>
    </w:p>
    <w:p w14:paraId="739B136D"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Kết luận</w:t>
      </w:r>
    </w:p>
    <w:p w14:paraId="1F45226D" w14:textId="77777777" w:rsidR="008F7C02" w:rsidRPr="008F7C02" w:rsidRDefault="008F7C02" w:rsidP="00CB076B">
      <w:pPr>
        <w:tabs>
          <w:tab w:val="left" w:leader="dot" w:pos="2835"/>
        </w:tabs>
        <w:spacing w:before="120" w:after="100" w:afterAutospacing="1" w:line="276" w:lineRule="auto"/>
        <w:rPr>
          <w:rFonts w:eastAsia="Times New Roman"/>
        </w:rPr>
      </w:pPr>
      <w:r w:rsidRPr="008F7C02">
        <w:rPr>
          <w:rFonts w:eastAsia="Times New Roman"/>
        </w:rPr>
        <w:t>Khen thưởng và kỷ luật cần được thực hiện một cách nhất quán và công bằng để tạo ra một môi trường làm việc tích cực và hiệu quả. Việc khen thưởng động viên nhân viên phấn đấu, trong khi kỷ luật giúp duy trì kỷ cương và chất lượng dịch vụ tại khách sạn.</w:t>
      </w:r>
    </w:p>
    <w:p w14:paraId="3A4683BE"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lang w:val="vi-VN"/>
        </w:rPr>
      </w:pPr>
      <w:r w:rsidRPr="008F7C02">
        <w:rPr>
          <w:rFonts w:eastAsia="Times New Roman"/>
          <w:b/>
          <w:bCs w:val="0"/>
          <w:lang w:val="vi-VN"/>
        </w:rPr>
        <w:t xml:space="preserve">1.2.5:Phúc lợi </w:t>
      </w:r>
    </w:p>
    <w:p w14:paraId="3E38E930" w14:textId="2D76E138" w:rsidR="008F7C02" w:rsidRPr="008F7C02" w:rsidRDefault="008F7C02" w:rsidP="00CB076B">
      <w:pPr>
        <w:tabs>
          <w:tab w:val="left" w:leader="dot" w:pos="2835"/>
        </w:tabs>
        <w:spacing w:before="120" w:after="100" w:afterAutospacing="1" w:line="276" w:lineRule="auto"/>
        <w:outlineLvl w:val="2"/>
        <w:rPr>
          <w:rFonts w:eastAsia="Times New Roman"/>
          <w:b/>
          <w:bCs w:val="0"/>
          <w:lang w:val="vi-VN"/>
        </w:rPr>
      </w:pPr>
      <w:r w:rsidRPr="008F7C02">
        <w:rPr>
          <w:rFonts w:eastAsia="Times New Roman"/>
          <w:b/>
          <w:bCs w:val="0"/>
          <w:lang w:val="vi-VN"/>
        </w:rPr>
        <w:t xml:space="preserve">                            </w:t>
      </w:r>
      <w:r w:rsidR="00BC6F81" w:rsidRPr="008F7C02">
        <w:rPr>
          <w:noProof/>
        </w:rPr>
        <w:drawing>
          <wp:inline distT="0" distB="0" distL="0" distR="0" wp14:anchorId="244D5D75" wp14:editId="4F98A175">
            <wp:extent cx="3411220" cy="1343660"/>
            <wp:effectExtent l="0" t="0" r="0" b="0"/>
            <wp:docPr id="9" name="Picture 3" descr="Hufr - Tại sao đồng phục lại quan trọ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fr - Tại sao đồng phục lại quan trọng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1220" cy="1343660"/>
                    </a:xfrm>
                    <a:prstGeom prst="rect">
                      <a:avLst/>
                    </a:prstGeom>
                    <a:noFill/>
                    <a:ln>
                      <a:noFill/>
                    </a:ln>
                  </pic:spPr>
                </pic:pic>
              </a:graphicData>
            </a:graphic>
          </wp:inline>
        </w:drawing>
      </w:r>
    </w:p>
    <w:p w14:paraId="2856B61F"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lang w:val="vi-VN"/>
        </w:rPr>
      </w:pPr>
      <w:r w:rsidRPr="008F7C02">
        <w:rPr>
          <w:rFonts w:eastAsia="Times New Roman"/>
          <w:b/>
          <w:bCs w:val="0"/>
          <w:lang w:val="vi-VN"/>
        </w:rPr>
        <w:t>1: Bảo hiểm</w:t>
      </w:r>
    </w:p>
    <w:p w14:paraId="21959B61" w14:textId="77777777" w:rsidR="008F7C02" w:rsidRPr="00BC6F81" w:rsidRDefault="008F7C02" w:rsidP="007B54C7">
      <w:pPr>
        <w:numPr>
          <w:ilvl w:val="0"/>
          <w:numId w:val="7"/>
        </w:numPr>
        <w:tabs>
          <w:tab w:val="clear" w:pos="720"/>
        </w:tabs>
        <w:spacing w:before="120" w:after="100" w:afterAutospacing="1" w:line="276" w:lineRule="auto"/>
        <w:ind w:firstLine="720"/>
        <w:rPr>
          <w:rFonts w:eastAsia="Times New Roman"/>
          <w:lang w:val="vi-VN"/>
        </w:rPr>
      </w:pPr>
      <w:r w:rsidRPr="00BC6F81">
        <w:rPr>
          <w:rFonts w:eastAsia="Times New Roman"/>
          <w:bCs w:val="0"/>
          <w:lang w:val="vi-VN"/>
        </w:rPr>
        <w:t>Bảo hiểm sức khỏe</w:t>
      </w:r>
      <w:r w:rsidRPr="00BC6F81">
        <w:rPr>
          <w:rFonts w:eastAsia="Times New Roman"/>
          <w:lang w:val="vi-VN"/>
        </w:rPr>
        <w:t>: Đảm bảo nhân viên được chăm sóc y tế khi cần thiết.</w:t>
      </w:r>
    </w:p>
    <w:p w14:paraId="0376A318" w14:textId="77777777" w:rsidR="008F7C02" w:rsidRPr="00BC6F81" w:rsidRDefault="008F7C02" w:rsidP="007B54C7">
      <w:pPr>
        <w:numPr>
          <w:ilvl w:val="0"/>
          <w:numId w:val="7"/>
        </w:numPr>
        <w:tabs>
          <w:tab w:val="clear" w:pos="720"/>
        </w:tabs>
        <w:spacing w:before="120" w:after="100" w:afterAutospacing="1" w:line="276" w:lineRule="auto"/>
        <w:ind w:firstLine="720"/>
        <w:rPr>
          <w:rFonts w:eastAsia="Times New Roman"/>
          <w:lang w:val="vi-VN"/>
        </w:rPr>
      </w:pPr>
      <w:r w:rsidRPr="00BC6F81">
        <w:rPr>
          <w:rFonts w:eastAsia="Times New Roman"/>
          <w:bCs w:val="0"/>
          <w:lang w:val="vi-VN"/>
        </w:rPr>
        <w:t>Bảo hiểm tai nạn lao động</w:t>
      </w:r>
      <w:r w:rsidRPr="00BC6F81">
        <w:rPr>
          <w:rFonts w:eastAsia="Times New Roman"/>
          <w:lang w:val="vi-VN"/>
        </w:rPr>
        <w:t>: Bảo vệ nhân viên trong trường hợp gặp tai nạn trong quá trình làm việc.</w:t>
      </w:r>
    </w:p>
    <w:p w14:paraId="795B94CD"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2. Chế độ nghỉ phép</w:t>
      </w:r>
    </w:p>
    <w:p w14:paraId="49686872" w14:textId="77777777" w:rsidR="008F7C02" w:rsidRPr="008F7C02" w:rsidRDefault="008F7C02" w:rsidP="007B54C7">
      <w:pPr>
        <w:numPr>
          <w:ilvl w:val="0"/>
          <w:numId w:val="8"/>
        </w:numPr>
        <w:tabs>
          <w:tab w:val="clear" w:pos="720"/>
        </w:tabs>
        <w:spacing w:before="120" w:after="100" w:afterAutospacing="1" w:line="276" w:lineRule="auto"/>
        <w:ind w:firstLine="720"/>
        <w:rPr>
          <w:rFonts w:eastAsia="Times New Roman"/>
        </w:rPr>
      </w:pPr>
      <w:r w:rsidRPr="008F7C02">
        <w:rPr>
          <w:rFonts w:eastAsia="Times New Roman"/>
          <w:bCs w:val="0"/>
        </w:rPr>
        <w:lastRenderedPageBreak/>
        <w:t>Nghỉ phép hàng năm</w:t>
      </w:r>
      <w:r w:rsidRPr="008F7C02">
        <w:rPr>
          <w:rFonts w:eastAsia="Times New Roman"/>
        </w:rPr>
        <w:t>: Nhân viên thường được hưởng một số ngày nghỉ phép có lương trong năm.</w:t>
      </w:r>
    </w:p>
    <w:p w14:paraId="457BAD83" w14:textId="77777777" w:rsidR="008F7C02" w:rsidRPr="008F7C02" w:rsidRDefault="008F7C02" w:rsidP="007B54C7">
      <w:pPr>
        <w:numPr>
          <w:ilvl w:val="0"/>
          <w:numId w:val="8"/>
        </w:numPr>
        <w:tabs>
          <w:tab w:val="clear" w:pos="720"/>
        </w:tabs>
        <w:spacing w:before="120" w:after="100" w:afterAutospacing="1" w:line="276" w:lineRule="auto"/>
        <w:ind w:firstLine="720"/>
        <w:rPr>
          <w:rFonts w:eastAsia="Times New Roman"/>
        </w:rPr>
      </w:pPr>
      <w:r w:rsidRPr="008F7C02">
        <w:rPr>
          <w:rFonts w:eastAsia="Times New Roman"/>
          <w:bCs w:val="0"/>
        </w:rPr>
        <w:t>Nghỉ lễ</w:t>
      </w:r>
      <w:r w:rsidRPr="008F7C02">
        <w:rPr>
          <w:rFonts w:eastAsia="Times New Roman"/>
        </w:rPr>
        <w:t>: Được nghỉ vào các ngày lễ tết theo quy định.</w:t>
      </w:r>
    </w:p>
    <w:p w14:paraId="34BC5B19"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3. Phúc lợi tài chính</w:t>
      </w:r>
    </w:p>
    <w:p w14:paraId="38FFA620" w14:textId="77777777" w:rsidR="008F7C02" w:rsidRPr="008F7C02" w:rsidRDefault="008F7C02" w:rsidP="007B54C7">
      <w:pPr>
        <w:numPr>
          <w:ilvl w:val="0"/>
          <w:numId w:val="9"/>
        </w:numPr>
        <w:tabs>
          <w:tab w:val="clear" w:pos="720"/>
        </w:tabs>
        <w:spacing w:before="120" w:after="100" w:afterAutospacing="1" w:line="276" w:lineRule="auto"/>
        <w:ind w:firstLine="720"/>
        <w:rPr>
          <w:rFonts w:eastAsia="Times New Roman"/>
        </w:rPr>
      </w:pPr>
      <w:r w:rsidRPr="008F7C02">
        <w:rPr>
          <w:rFonts w:eastAsia="Times New Roman"/>
          <w:bCs w:val="0"/>
        </w:rPr>
        <w:t>Thưởng</w:t>
      </w:r>
      <w:r w:rsidRPr="008F7C02">
        <w:rPr>
          <w:rFonts w:eastAsia="Times New Roman"/>
        </w:rPr>
        <w:t>: Các khoản thưởng theo hiệu suất hoặc vào dịp lễ tết.</w:t>
      </w:r>
    </w:p>
    <w:p w14:paraId="4294DD83" w14:textId="77777777" w:rsidR="008F7C02" w:rsidRPr="008F7C02" w:rsidRDefault="008F7C02" w:rsidP="007B54C7">
      <w:pPr>
        <w:numPr>
          <w:ilvl w:val="0"/>
          <w:numId w:val="9"/>
        </w:numPr>
        <w:tabs>
          <w:tab w:val="clear" w:pos="720"/>
        </w:tabs>
        <w:spacing w:before="120" w:after="100" w:afterAutospacing="1" w:line="276" w:lineRule="auto"/>
        <w:ind w:firstLine="720"/>
        <w:rPr>
          <w:rFonts w:eastAsia="Times New Roman"/>
        </w:rPr>
      </w:pPr>
      <w:r w:rsidRPr="008F7C02">
        <w:rPr>
          <w:rFonts w:eastAsia="Times New Roman"/>
          <w:bCs w:val="0"/>
        </w:rPr>
        <w:t>Phụ cấp</w:t>
      </w:r>
      <w:r w:rsidRPr="008F7C02">
        <w:rPr>
          <w:rFonts w:eastAsia="Times New Roman"/>
        </w:rPr>
        <w:t>: Các khoản phụ cấp cho ăn uống, đi lại hoặc chi phí khác.</w:t>
      </w:r>
    </w:p>
    <w:p w14:paraId="6402B3CB"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4. Chương trình đào tạo và phát triển</w:t>
      </w:r>
    </w:p>
    <w:p w14:paraId="56B85E58" w14:textId="77777777" w:rsidR="008F7C02" w:rsidRPr="008F7C02" w:rsidRDefault="008F7C02" w:rsidP="007B54C7">
      <w:pPr>
        <w:numPr>
          <w:ilvl w:val="0"/>
          <w:numId w:val="10"/>
        </w:numPr>
        <w:tabs>
          <w:tab w:val="clear" w:pos="720"/>
        </w:tabs>
        <w:spacing w:before="120" w:after="100" w:afterAutospacing="1" w:line="276" w:lineRule="auto"/>
        <w:ind w:firstLine="720"/>
        <w:rPr>
          <w:rFonts w:eastAsia="Times New Roman"/>
        </w:rPr>
      </w:pPr>
      <w:r w:rsidRPr="008F7C02">
        <w:rPr>
          <w:rFonts w:eastAsia="Times New Roman"/>
          <w:bCs w:val="0"/>
        </w:rPr>
        <w:t>Đào tạo nghề</w:t>
      </w:r>
      <w:r w:rsidRPr="008F7C02">
        <w:rPr>
          <w:rFonts w:eastAsia="Times New Roman"/>
        </w:rPr>
        <w:t>: Cung cấp các khóa học, chương trình đào tạo để nâng cao kỹ năng và kiến thức cho nhân viên.</w:t>
      </w:r>
    </w:p>
    <w:p w14:paraId="7A082983" w14:textId="77777777" w:rsidR="008F7C02" w:rsidRPr="008F7C02" w:rsidRDefault="008F7C02" w:rsidP="007B54C7">
      <w:pPr>
        <w:numPr>
          <w:ilvl w:val="0"/>
          <w:numId w:val="10"/>
        </w:numPr>
        <w:tabs>
          <w:tab w:val="clear" w:pos="720"/>
        </w:tabs>
        <w:spacing w:before="120" w:after="100" w:afterAutospacing="1" w:line="276" w:lineRule="auto"/>
        <w:ind w:firstLine="720"/>
        <w:rPr>
          <w:rFonts w:eastAsia="Times New Roman"/>
        </w:rPr>
      </w:pPr>
      <w:r w:rsidRPr="008F7C02">
        <w:rPr>
          <w:rFonts w:eastAsia="Times New Roman"/>
          <w:bCs w:val="0"/>
        </w:rPr>
        <w:t>Cơ hội thăng tiến</w:t>
      </w:r>
      <w:r w:rsidRPr="008F7C02">
        <w:rPr>
          <w:rFonts w:eastAsia="Times New Roman"/>
        </w:rPr>
        <w:t>: Hỗ trợ nhân viên phát triển nghề nghiệp thông qua các chương trình mentoring hoặc coaching.</w:t>
      </w:r>
    </w:p>
    <w:p w14:paraId="262D74BD"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5. Môi trường làm việc</w:t>
      </w:r>
    </w:p>
    <w:p w14:paraId="38E42ABC" w14:textId="77777777" w:rsidR="008F7C02" w:rsidRPr="008F7C02" w:rsidRDefault="008F7C02" w:rsidP="007B54C7">
      <w:pPr>
        <w:numPr>
          <w:ilvl w:val="0"/>
          <w:numId w:val="11"/>
        </w:numPr>
        <w:tabs>
          <w:tab w:val="clear" w:pos="720"/>
        </w:tabs>
        <w:spacing w:before="120" w:after="100" w:afterAutospacing="1" w:line="276" w:lineRule="auto"/>
        <w:ind w:firstLine="720"/>
        <w:rPr>
          <w:rFonts w:eastAsia="Times New Roman"/>
        </w:rPr>
      </w:pPr>
      <w:r w:rsidRPr="008F7C02">
        <w:rPr>
          <w:rFonts w:eastAsia="Times New Roman"/>
          <w:bCs w:val="0"/>
        </w:rPr>
        <w:t>Cơ sở vật chất</w:t>
      </w:r>
      <w:r w:rsidRPr="008F7C02">
        <w:rPr>
          <w:rFonts w:eastAsia="Times New Roman"/>
        </w:rPr>
        <w:t>: Đảm bảo môi trường làm việc an toàn, thoải mái và hiện đại.</w:t>
      </w:r>
    </w:p>
    <w:p w14:paraId="2448515B" w14:textId="77777777" w:rsidR="008F7C02" w:rsidRPr="008F7C02" w:rsidRDefault="008F7C02" w:rsidP="007B54C7">
      <w:pPr>
        <w:numPr>
          <w:ilvl w:val="0"/>
          <w:numId w:val="11"/>
        </w:numPr>
        <w:tabs>
          <w:tab w:val="clear" w:pos="720"/>
        </w:tabs>
        <w:spacing w:before="120" w:after="100" w:afterAutospacing="1" w:line="276" w:lineRule="auto"/>
        <w:ind w:firstLine="720"/>
        <w:rPr>
          <w:rFonts w:eastAsia="Times New Roman"/>
        </w:rPr>
      </w:pPr>
      <w:r w:rsidRPr="008F7C02">
        <w:rPr>
          <w:rFonts w:eastAsia="Times New Roman"/>
          <w:bCs w:val="0"/>
        </w:rPr>
        <w:t>Hoạt động team building</w:t>
      </w:r>
      <w:r w:rsidRPr="008F7C02">
        <w:rPr>
          <w:rFonts w:eastAsia="Times New Roman"/>
        </w:rPr>
        <w:t>: Tổ chức các hoạt động gắn kết nhân viên, giúp xây dựng tinh thần đồng đội.</w:t>
      </w:r>
    </w:p>
    <w:p w14:paraId="0565C87C" w14:textId="77777777" w:rsidR="008F7C02" w:rsidRPr="008F7C02" w:rsidRDefault="008F7C02" w:rsidP="0059024C">
      <w:pPr>
        <w:spacing w:before="120" w:after="100" w:afterAutospacing="1" w:line="276" w:lineRule="auto"/>
        <w:outlineLvl w:val="2"/>
        <w:rPr>
          <w:rFonts w:eastAsia="Times New Roman"/>
          <w:b/>
          <w:bCs w:val="0"/>
        </w:rPr>
      </w:pPr>
      <w:r w:rsidRPr="008F7C02">
        <w:rPr>
          <w:rFonts w:eastAsia="Times New Roman"/>
          <w:b/>
          <w:bCs w:val="0"/>
        </w:rPr>
        <w:t>6. Chế độ chăm sóc sức khỏe</w:t>
      </w:r>
    </w:p>
    <w:p w14:paraId="2CC8E7E8" w14:textId="77777777" w:rsidR="008F7C02" w:rsidRPr="008F7C02" w:rsidRDefault="008F7C02" w:rsidP="007B54C7">
      <w:pPr>
        <w:numPr>
          <w:ilvl w:val="0"/>
          <w:numId w:val="12"/>
        </w:numPr>
        <w:tabs>
          <w:tab w:val="clear" w:pos="720"/>
        </w:tabs>
        <w:spacing w:before="120" w:after="100" w:afterAutospacing="1" w:line="276" w:lineRule="auto"/>
        <w:ind w:firstLine="720"/>
        <w:rPr>
          <w:rFonts w:eastAsia="Times New Roman"/>
        </w:rPr>
      </w:pPr>
      <w:r w:rsidRPr="008F7C02">
        <w:rPr>
          <w:rFonts w:eastAsia="Times New Roman"/>
          <w:bCs w:val="0"/>
        </w:rPr>
        <w:t>Khám sức khỏe định kỳ</w:t>
      </w:r>
      <w:r w:rsidRPr="008F7C02">
        <w:rPr>
          <w:rFonts w:eastAsia="Times New Roman"/>
        </w:rPr>
        <w:t>: Đảm bảo nhân viên được kiểm tra sức khỏe định kỳ để phát hiện sớm các vấn đề.</w:t>
      </w:r>
    </w:p>
    <w:p w14:paraId="3275853A" w14:textId="77777777" w:rsidR="008F7C02" w:rsidRPr="008F7C02" w:rsidRDefault="008F7C02" w:rsidP="007B54C7">
      <w:pPr>
        <w:numPr>
          <w:ilvl w:val="0"/>
          <w:numId w:val="12"/>
        </w:numPr>
        <w:tabs>
          <w:tab w:val="clear" w:pos="720"/>
        </w:tabs>
        <w:spacing w:before="120" w:after="100" w:afterAutospacing="1" w:line="276" w:lineRule="auto"/>
        <w:ind w:firstLine="720"/>
        <w:rPr>
          <w:rFonts w:eastAsia="Times New Roman"/>
        </w:rPr>
      </w:pPr>
      <w:r w:rsidRPr="008F7C02">
        <w:rPr>
          <w:rFonts w:eastAsia="Times New Roman"/>
          <w:bCs w:val="0"/>
        </w:rPr>
        <w:t>Chương trình sức khỏe tinh thần</w:t>
      </w:r>
      <w:r w:rsidRPr="008F7C02">
        <w:rPr>
          <w:rFonts w:eastAsia="Times New Roman"/>
        </w:rPr>
        <w:t>: Cung cấp các dịch vụ tư vấn tâm lý hoặc chương trình giảm stress.</w:t>
      </w:r>
    </w:p>
    <w:p w14:paraId="6184C2A8" w14:textId="77777777" w:rsidR="008F7C02" w:rsidRPr="008F7C02" w:rsidRDefault="008F7C02" w:rsidP="00CB076B">
      <w:pPr>
        <w:tabs>
          <w:tab w:val="left" w:leader="dot" w:pos="2835"/>
        </w:tabs>
        <w:spacing w:before="120" w:after="100" w:afterAutospacing="1" w:line="276" w:lineRule="auto"/>
        <w:rPr>
          <w:rFonts w:eastAsia="Times New Roman"/>
          <w:b/>
          <w:lang w:val="vi-VN"/>
        </w:rPr>
      </w:pPr>
      <w:r w:rsidRPr="008F7C02">
        <w:rPr>
          <w:rFonts w:eastAsia="Times New Roman"/>
          <w:b/>
          <w:lang w:val="vi-VN"/>
        </w:rPr>
        <w:t xml:space="preserve">1.2.6: Môi trường tinh thần </w:t>
      </w:r>
    </w:p>
    <w:p w14:paraId="3D2C96E6" w14:textId="65F3956E" w:rsidR="008F7C02" w:rsidRPr="008F7C02" w:rsidRDefault="008F7C02" w:rsidP="00CB076B">
      <w:pPr>
        <w:tabs>
          <w:tab w:val="left" w:leader="dot" w:pos="2835"/>
        </w:tabs>
        <w:spacing w:before="120" w:after="100" w:afterAutospacing="1" w:line="276" w:lineRule="auto"/>
        <w:rPr>
          <w:rFonts w:eastAsia="Times New Roman"/>
          <w:b/>
          <w:lang w:val="vi-VN"/>
        </w:rPr>
      </w:pPr>
      <w:r w:rsidRPr="008F7C02">
        <w:rPr>
          <w:rFonts w:eastAsia="Times New Roman"/>
          <w:b/>
          <w:lang w:val="vi-VN"/>
        </w:rPr>
        <w:t xml:space="preserve">                              </w:t>
      </w:r>
      <w:r w:rsidR="00BC6F81" w:rsidRPr="008F7C02">
        <w:rPr>
          <w:noProof/>
        </w:rPr>
        <w:drawing>
          <wp:inline distT="0" distB="0" distL="0" distR="0" wp14:anchorId="470719F6" wp14:editId="658CCF24">
            <wp:extent cx="2830830" cy="1621790"/>
            <wp:effectExtent l="0" t="0" r="0" b="0"/>
            <wp:docPr id="10" name="Picture 5" descr="Top 10 Kỹ Năng Quản Lý Nhà Hàng Khá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10 Kỹ Năng Quản Lý Nhà Hàng Khách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0830" cy="1621790"/>
                    </a:xfrm>
                    <a:prstGeom prst="rect">
                      <a:avLst/>
                    </a:prstGeom>
                    <a:noFill/>
                    <a:ln>
                      <a:noFill/>
                    </a:ln>
                  </pic:spPr>
                </pic:pic>
              </a:graphicData>
            </a:graphic>
          </wp:inline>
        </w:drawing>
      </w:r>
    </w:p>
    <w:p w14:paraId="72A5D6A9" w14:textId="77777777" w:rsidR="008F7C02" w:rsidRPr="008F7C02" w:rsidRDefault="008F7C02" w:rsidP="00CB076B">
      <w:pPr>
        <w:tabs>
          <w:tab w:val="left" w:leader="dot" w:pos="2835"/>
        </w:tabs>
        <w:spacing w:before="120" w:after="100" w:afterAutospacing="1" w:line="276" w:lineRule="auto"/>
        <w:rPr>
          <w:rFonts w:eastAsia="Times New Roman"/>
          <w:b/>
          <w:lang w:val="vi-VN"/>
        </w:rPr>
      </w:pPr>
    </w:p>
    <w:p w14:paraId="5F28FAD1"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1. Sự giao tiếp cởi mở</w:t>
      </w:r>
    </w:p>
    <w:p w14:paraId="422B13A5" w14:textId="77777777" w:rsidR="008F7C02" w:rsidRPr="008F7C02" w:rsidRDefault="008F7C02" w:rsidP="007B54C7">
      <w:pPr>
        <w:numPr>
          <w:ilvl w:val="0"/>
          <w:numId w:val="13"/>
        </w:numPr>
        <w:tabs>
          <w:tab w:val="clear" w:pos="720"/>
        </w:tabs>
        <w:spacing w:before="120" w:after="100" w:afterAutospacing="1" w:line="276" w:lineRule="auto"/>
        <w:ind w:firstLine="720"/>
        <w:rPr>
          <w:rFonts w:eastAsia="Times New Roman"/>
        </w:rPr>
      </w:pPr>
      <w:r w:rsidRPr="008F7C02">
        <w:rPr>
          <w:rFonts w:eastAsia="Times New Roman"/>
        </w:rPr>
        <w:t>Khuyến khích nhân viên chia sẻ ý kiến, phản hồi và thảo luận về công việc. Giao tiếp tốt giúp tạo ra sự kết nối và giảm bớt căng thẳng.</w:t>
      </w:r>
    </w:p>
    <w:p w14:paraId="099D741E"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2. Hỗ trợ lẫn nhau</w:t>
      </w:r>
    </w:p>
    <w:p w14:paraId="787C47D6" w14:textId="77777777" w:rsidR="008F7C02" w:rsidRPr="008F7C02" w:rsidRDefault="008F7C02" w:rsidP="007B54C7">
      <w:pPr>
        <w:numPr>
          <w:ilvl w:val="0"/>
          <w:numId w:val="14"/>
        </w:numPr>
        <w:tabs>
          <w:tab w:val="clear" w:pos="720"/>
        </w:tabs>
        <w:spacing w:before="120" w:after="100" w:afterAutospacing="1" w:line="276" w:lineRule="auto"/>
        <w:ind w:firstLine="720"/>
        <w:rPr>
          <w:rFonts w:eastAsia="Times New Roman"/>
        </w:rPr>
      </w:pPr>
      <w:r w:rsidRPr="008F7C02">
        <w:rPr>
          <w:rFonts w:eastAsia="Times New Roman"/>
        </w:rPr>
        <w:t>Tạo ra một văn hóa đồng đội, nơi mọi người giúp đỡ và hỗ trợ nhau. Điều này không chỉ nâng cao tinh thần mà còn cải thiện sự hợp tác trong công việc.</w:t>
      </w:r>
    </w:p>
    <w:p w14:paraId="52DCCBA3"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3. Sự công nhận và khen thưởng</w:t>
      </w:r>
    </w:p>
    <w:p w14:paraId="7B7CFF75" w14:textId="77777777" w:rsidR="008F7C02" w:rsidRPr="008F7C02" w:rsidRDefault="008F7C02" w:rsidP="007B54C7">
      <w:pPr>
        <w:numPr>
          <w:ilvl w:val="0"/>
          <w:numId w:val="15"/>
        </w:numPr>
        <w:tabs>
          <w:tab w:val="clear" w:pos="720"/>
        </w:tabs>
        <w:spacing w:before="120" w:after="100" w:afterAutospacing="1" w:line="276" w:lineRule="auto"/>
        <w:ind w:firstLine="720"/>
        <w:rPr>
          <w:rFonts w:eastAsia="Times New Roman"/>
        </w:rPr>
      </w:pPr>
      <w:r w:rsidRPr="008F7C02">
        <w:rPr>
          <w:rFonts w:eastAsia="Times New Roman"/>
        </w:rPr>
        <w:t>Công nhận nỗ lực và thành tích của nhân viên tạo ra động lực và cảm giác giá trị cho họ. Những lời khen và thưởng xứng đáng sẽ thúc đẩy sự hăng say làm việc.</w:t>
      </w:r>
    </w:p>
    <w:p w14:paraId="05612424"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4. Sự lãnh đạo hiệu quả</w:t>
      </w:r>
    </w:p>
    <w:p w14:paraId="7AB43DA2" w14:textId="77777777" w:rsidR="008F7C02" w:rsidRPr="008F7C02" w:rsidRDefault="008F7C02" w:rsidP="007B54C7">
      <w:pPr>
        <w:numPr>
          <w:ilvl w:val="0"/>
          <w:numId w:val="16"/>
        </w:numPr>
        <w:tabs>
          <w:tab w:val="clear" w:pos="720"/>
        </w:tabs>
        <w:spacing w:before="120" w:after="100" w:afterAutospacing="1" w:line="276" w:lineRule="auto"/>
        <w:ind w:firstLine="720"/>
        <w:rPr>
          <w:rFonts w:eastAsia="Times New Roman"/>
        </w:rPr>
      </w:pPr>
      <w:r w:rsidRPr="008F7C02">
        <w:rPr>
          <w:rFonts w:eastAsia="Times New Roman"/>
        </w:rPr>
        <w:t>Lãnh đạo cần thể hiện sự quan tâm đến nhân viên, cung cấp hướng dẫn và hỗ trợ khi cần thiết. Một người lãnh đạo tốt có thể tạo ra một môi trường tích cực và khuyến khích sự sáng tạo.</w:t>
      </w:r>
    </w:p>
    <w:p w14:paraId="6FAD77C5"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5. Đào tạo và phát triển</w:t>
      </w:r>
    </w:p>
    <w:p w14:paraId="6CD8AD96" w14:textId="77777777" w:rsidR="008F7C02" w:rsidRPr="008F7C02" w:rsidRDefault="008F7C02" w:rsidP="007B54C7">
      <w:pPr>
        <w:numPr>
          <w:ilvl w:val="0"/>
          <w:numId w:val="17"/>
        </w:numPr>
        <w:tabs>
          <w:tab w:val="clear" w:pos="720"/>
        </w:tabs>
        <w:spacing w:before="120" w:after="100" w:afterAutospacing="1" w:line="276" w:lineRule="auto"/>
        <w:ind w:firstLine="720"/>
        <w:rPr>
          <w:rFonts w:eastAsia="Times New Roman"/>
        </w:rPr>
      </w:pPr>
      <w:r w:rsidRPr="008F7C02">
        <w:rPr>
          <w:rFonts w:eastAsia="Times New Roman"/>
        </w:rPr>
        <w:t>Cung cấp cơ hội học hỏi và phát triển kỹ năng cho nhân viên giúp họ cảm thấy có giá trị và có mục tiêu trong công việc.</w:t>
      </w:r>
    </w:p>
    <w:p w14:paraId="4F88386C" w14:textId="77777777" w:rsidR="008F7C02" w:rsidRPr="008F7C02" w:rsidRDefault="008F7C02" w:rsidP="00CB076B">
      <w:pPr>
        <w:tabs>
          <w:tab w:val="left" w:leader="dot" w:pos="2835"/>
        </w:tabs>
        <w:spacing w:before="120" w:after="100" w:afterAutospacing="1" w:line="276" w:lineRule="auto"/>
        <w:outlineLvl w:val="2"/>
        <w:rPr>
          <w:rFonts w:eastAsia="Times New Roman"/>
          <w:b/>
          <w:bCs w:val="0"/>
        </w:rPr>
      </w:pPr>
      <w:r w:rsidRPr="008F7C02">
        <w:rPr>
          <w:rFonts w:eastAsia="Times New Roman"/>
          <w:b/>
          <w:bCs w:val="0"/>
        </w:rPr>
        <w:t>6. Thời gian nghỉ ngơi hợp lý</w:t>
      </w:r>
    </w:p>
    <w:p w14:paraId="37E9547C" w14:textId="77777777" w:rsidR="008F7C02" w:rsidRPr="008F7C02" w:rsidRDefault="008F7C02" w:rsidP="007B54C7">
      <w:pPr>
        <w:numPr>
          <w:ilvl w:val="0"/>
          <w:numId w:val="18"/>
        </w:numPr>
        <w:tabs>
          <w:tab w:val="clear" w:pos="720"/>
        </w:tabs>
        <w:spacing w:before="120" w:after="100" w:afterAutospacing="1" w:line="276" w:lineRule="auto"/>
        <w:ind w:firstLine="720"/>
        <w:rPr>
          <w:rFonts w:eastAsia="Times New Roman"/>
        </w:rPr>
      </w:pPr>
      <w:r w:rsidRPr="008F7C02">
        <w:rPr>
          <w:rFonts w:eastAsia="Times New Roman"/>
        </w:rPr>
        <w:t>Khuyến khích nhân viên có thời gian nghỉ ngơi để giảm bớt căng thẳng. Điều này giúp họ làm việc hiệu quả hơn khi trở lại công việc.</w:t>
      </w:r>
    </w:p>
    <w:p w14:paraId="0D5AFD4E" w14:textId="77777777" w:rsidR="008F7C02" w:rsidRPr="008F7C02" w:rsidRDefault="008F7C02" w:rsidP="00CB076B">
      <w:pPr>
        <w:tabs>
          <w:tab w:val="left" w:leader="dot" w:pos="2835"/>
        </w:tabs>
        <w:spacing w:before="120" w:after="100" w:afterAutospacing="1" w:line="276" w:lineRule="auto"/>
        <w:rPr>
          <w:rFonts w:eastAsia="Times New Roman"/>
          <w:b/>
          <w:lang w:val="vi-VN"/>
        </w:rPr>
      </w:pPr>
      <w:r w:rsidRPr="008F7C02">
        <w:rPr>
          <w:rFonts w:eastAsia="Times New Roman"/>
          <w:b/>
          <w:lang w:val="vi-VN"/>
        </w:rPr>
        <w:t xml:space="preserve">1.2.7:Đào tạo và thăng tiến </w:t>
      </w:r>
    </w:p>
    <w:p w14:paraId="76B44E28" w14:textId="61951BA1" w:rsidR="008F7C02" w:rsidRPr="008F7C02" w:rsidRDefault="008F7C02" w:rsidP="00CB076B">
      <w:pPr>
        <w:tabs>
          <w:tab w:val="left" w:leader="dot" w:pos="2835"/>
        </w:tabs>
        <w:spacing w:before="120" w:after="100" w:afterAutospacing="1" w:line="276" w:lineRule="auto"/>
        <w:rPr>
          <w:rFonts w:eastAsia="Times New Roman"/>
          <w:b/>
          <w:lang w:val="vi-VN"/>
        </w:rPr>
      </w:pPr>
      <w:r w:rsidRPr="008F7C02">
        <w:rPr>
          <w:rFonts w:eastAsia="Times New Roman"/>
          <w:b/>
          <w:lang w:val="vi-VN"/>
        </w:rPr>
        <w:lastRenderedPageBreak/>
        <w:t xml:space="preserve">                            </w:t>
      </w:r>
      <w:r w:rsidR="00BC6F81" w:rsidRPr="008F7C02">
        <w:rPr>
          <w:noProof/>
        </w:rPr>
        <w:drawing>
          <wp:inline distT="0" distB="0" distL="0" distR="0" wp14:anchorId="767BBEA4" wp14:editId="6A6937F8">
            <wp:extent cx="3068955" cy="1487170"/>
            <wp:effectExtent l="0" t="0" r="0" b="0"/>
            <wp:docPr id="11" name="Picture 6" descr="Những lợi ích của việc các bạn trẻ theo học ngành quản trị khách s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hững lợi ích của việc các bạn trẻ theo học ngành quản trị khách sạ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8955" cy="1487170"/>
                    </a:xfrm>
                    <a:prstGeom prst="rect">
                      <a:avLst/>
                    </a:prstGeom>
                    <a:noFill/>
                    <a:ln>
                      <a:noFill/>
                    </a:ln>
                  </pic:spPr>
                </pic:pic>
              </a:graphicData>
            </a:graphic>
          </wp:inline>
        </w:drawing>
      </w:r>
    </w:p>
    <w:p w14:paraId="7E2756E7" w14:textId="77777777" w:rsidR="008F7C02" w:rsidRPr="008F7C02" w:rsidRDefault="008F7C02" w:rsidP="00CB076B">
      <w:pPr>
        <w:pStyle w:val="Heading4"/>
        <w:tabs>
          <w:tab w:val="left" w:leader="dot" w:pos="2835"/>
        </w:tabs>
        <w:spacing w:before="120" w:line="276" w:lineRule="auto"/>
        <w:rPr>
          <w:rFonts w:ascii="Times New Roman" w:hAnsi="Times New Roman"/>
          <w:i w:val="0"/>
          <w:color w:val="000000"/>
          <w:sz w:val="28"/>
          <w:szCs w:val="28"/>
        </w:rPr>
      </w:pPr>
      <w:r w:rsidRPr="008F7C02">
        <w:rPr>
          <w:rStyle w:val="Strong"/>
          <w:rFonts w:ascii="Times New Roman" w:hAnsi="Times New Roman"/>
          <w:i w:val="0"/>
          <w:color w:val="000000"/>
          <w:sz w:val="28"/>
          <w:szCs w:val="28"/>
        </w:rPr>
        <w:t>Mục đích</w:t>
      </w:r>
    </w:p>
    <w:p w14:paraId="463DDE38" w14:textId="77777777" w:rsidR="008F7C02" w:rsidRPr="008F7C02" w:rsidRDefault="008F7C02" w:rsidP="007B54C7">
      <w:pPr>
        <w:numPr>
          <w:ilvl w:val="0"/>
          <w:numId w:val="19"/>
        </w:numPr>
        <w:tabs>
          <w:tab w:val="clear" w:pos="720"/>
        </w:tabs>
        <w:spacing w:before="120" w:after="100" w:afterAutospacing="1" w:line="276" w:lineRule="auto"/>
        <w:ind w:firstLine="720"/>
      </w:pPr>
      <w:r w:rsidRPr="008F7C02">
        <w:t>Cung cấp kiến thức và kỹ năng cần thiết cho nhân viên, giúp họ thực hiện tốt công việc và đáp ứng nhu cầu của khách hàng.</w:t>
      </w:r>
    </w:p>
    <w:p w14:paraId="4E82DF63" w14:textId="77777777" w:rsidR="008F7C02" w:rsidRPr="008F7C02" w:rsidRDefault="008F7C02" w:rsidP="000F3052">
      <w:pPr>
        <w:pStyle w:val="Heading4"/>
        <w:spacing w:before="120" w:line="276" w:lineRule="auto"/>
        <w:rPr>
          <w:rFonts w:ascii="Times New Roman" w:hAnsi="Times New Roman"/>
          <w:i w:val="0"/>
          <w:color w:val="000000"/>
          <w:sz w:val="28"/>
          <w:szCs w:val="28"/>
        </w:rPr>
      </w:pPr>
      <w:r w:rsidRPr="008F7C02">
        <w:rPr>
          <w:rFonts w:ascii="Times New Roman" w:hAnsi="Times New Roman"/>
          <w:b/>
          <w:i w:val="0"/>
          <w:color w:val="000000"/>
          <w:sz w:val="28"/>
          <w:szCs w:val="28"/>
        </w:rPr>
        <w:t xml:space="preserve"> </w:t>
      </w:r>
      <w:r w:rsidRPr="008F7C02">
        <w:rPr>
          <w:rStyle w:val="Strong"/>
          <w:rFonts w:ascii="Times New Roman" w:hAnsi="Times New Roman"/>
          <w:i w:val="0"/>
          <w:color w:val="000000"/>
          <w:sz w:val="28"/>
          <w:szCs w:val="28"/>
        </w:rPr>
        <w:t>Các hình thức đào tạo</w:t>
      </w:r>
    </w:p>
    <w:p w14:paraId="0DC0B907" w14:textId="77777777" w:rsidR="008F7C02" w:rsidRPr="008F7C02" w:rsidRDefault="008F7C02" w:rsidP="007B54C7">
      <w:pPr>
        <w:numPr>
          <w:ilvl w:val="0"/>
          <w:numId w:val="20"/>
        </w:numPr>
        <w:tabs>
          <w:tab w:val="clear" w:pos="720"/>
        </w:tabs>
        <w:spacing w:before="120" w:after="100" w:afterAutospacing="1" w:line="276" w:lineRule="auto"/>
        <w:ind w:firstLine="720"/>
        <w:rPr>
          <w:color w:val="000000"/>
        </w:rPr>
      </w:pPr>
      <w:r w:rsidRPr="008F7C02">
        <w:rPr>
          <w:rStyle w:val="Strong"/>
          <w:color w:val="000000"/>
        </w:rPr>
        <w:t>Đào tạo hội nhập</w:t>
      </w:r>
      <w:r w:rsidRPr="008F7C02">
        <w:rPr>
          <w:b/>
          <w:color w:val="000000"/>
        </w:rPr>
        <w:t>:</w:t>
      </w:r>
      <w:r w:rsidRPr="008F7C02">
        <w:rPr>
          <w:color w:val="000000"/>
        </w:rPr>
        <w:t xml:space="preserve"> Dành cho nhân viên mới để làm quen với văn hóa, quy trình và tiêu chuẩn của khách sạn.</w:t>
      </w:r>
    </w:p>
    <w:p w14:paraId="3586EFC6" w14:textId="77777777" w:rsidR="008F7C02" w:rsidRPr="008F7C02" w:rsidRDefault="008F7C02" w:rsidP="007B54C7">
      <w:pPr>
        <w:numPr>
          <w:ilvl w:val="0"/>
          <w:numId w:val="20"/>
        </w:numPr>
        <w:tabs>
          <w:tab w:val="clear" w:pos="720"/>
        </w:tabs>
        <w:spacing w:before="120" w:after="100" w:afterAutospacing="1" w:line="276" w:lineRule="auto"/>
        <w:ind w:firstLine="720"/>
        <w:rPr>
          <w:color w:val="000000"/>
        </w:rPr>
      </w:pPr>
      <w:r w:rsidRPr="008F7C02">
        <w:rPr>
          <w:rStyle w:val="Strong"/>
          <w:color w:val="000000"/>
        </w:rPr>
        <w:t>Đào tạo kỹ năng chuyên môn</w:t>
      </w:r>
      <w:r w:rsidRPr="008F7C02">
        <w:rPr>
          <w:color w:val="000000"/>
        </w:rPr>
        <w:t>: Tập trung vào các kỹ năng cần thiết cho từng vị trí, như kỹ năng phục vụ khách hàng, quản lý, nấu ăn, v.v.</w:t>
      </w:r>
    </w:p>
    <w:p w14:paraId="14A95B8B" w14:textId="77777777" w:rsidR="008F7C02" w:rsidRPr="008F7C02" w:rsidRDefault="008F7C02" w:rsidP="007B54C7">
      <w:pPr>
        <w:numPr>
          <w:ilvl w:val="0"/>
          <w:numId w:val="20"/>
        </w:numPr>
        <w:tabs>
          <w:tab w:val="clear" w:pos="720"/>
        </w:tabs>
        <w:spacing w:before="120" w:after="100" w:afterAutospacing="1" w:line="276" w:lineRule="auto"/>
        <w:ind w:firstLine="720"/>
        <w:rPr>
          <w:color w:val="000000"/>
        </w:rPr>
      </w:pPr>
      <w:r w:rsidRPr="008F7C02">
        <w:rPr>
          <w:rStyle w:val="Strong"/>
          <w:color w:val="000000"/>
        </w:rPr>
        <w:t>Đào tạo về dịch vụ khách hàng</w:t>
      </w:r>
      <w:r w:rsidRPr="008F7C02">
        <w:rPr>
          <w:color w:val="000000"/>
        </w:rPr>
        <w:t>: Giúp nhân viên nâng cao khả năng giao tiếp và xử lý tình huống với khách hàng.</w:t>
      </w:r>
    </w:p>
    <w:p w14:paraId="4029AA74" w14:textId="77777777" w:rsidR="008F7C02" w:rsidRPr="008F7C02" w:rsidRDefault="008F7C02" w:rsidP="007B54C7">
      <w:pPr>
        <w:numPr>
          <w:ilvl w:val="0"/>
          <w:numId w:val="20"/>
        </w:numPr>
        <w:tabs>
          <w:tab w:val="clear" w:pos="720"/>
        </w:tabs>
        <w:spacing w:before="120" w:after="100" w:afterAutospacing="1" w:line="276" w:lineRule="auto"/>
        <w:ind w:firstLine="720"/>
        <w:rPr>
          <w:color w:val="000000"/>
        </w:rPr>
      </w:pPr>
      <w:r w:rsidRPr="008F7C02">
        <w:rPr>
          <w:rStyle w:val="Strong"/>
          <w:color w:val="000000"/>
        </w:rPr>
        <w:t>Đào tạo phát triển cá nhân</w:t>
      </w:r>
      <w:r w:rsidRPr="008F7C02">
        <w:rPr>
          <w:color w:val="000000"/>
        </w:rPr>
        <w:t>: Các khóa học về quản lý thời gian, lãnh đạo, và kỹ năng mềm khác.</w:t>
      </w:r>
    </w:p>
    <w:p w14:paraId="197CFE82" w14:textId="77777777" w:rsidR="008F7C02" w:rsidRPr="008F7C02" w:rsidRDefault="008F7C02" w:rsidP="000F3052">
      <w:pPr>
        <w:pStyle w:val="Heading4"/>
        <w:spacing w:before="120" w:line="276" w:lineRule="auto"/>
        <w:rPr>
          <w:rStyle w:val="Strong"/>
          <w:rFonts w:ascii="Times New Roman" w:hAnsi="Times New Roman"/>
          <w:b w:val="0"/>
          <w:bCs/>
          <w:i w:val="0"/>
          <w:color w:val="000000"/>
          <w:sz w:val="28"/>
          <w:szCs w:val="28"/>
        </w:rPr>
      </w:pPr>
      <w:r w:rsidRPr="008F7C02">
        <w:rPr>
          <w:rFonts w:ascii="Times New Roman" w:hAnsi="Times New Roman"/>
          <w:b/>
          <w:i w:val="0"/>
          <w:color w:val="000000"/>
          <w:sz w:val="28"/>
          <w:szCs w:val="28"/>
        </w:rPr>
        <w:t xml:space="preserve"> </w:t>
      </w:r>
      <w:r w:rsidRPr="008F7C02">
        <w:rPr>
          <w:rStyle w:val="Strong"/>
          <w:rFonts w:ascii="Times New Roman" w:hAnsi="Times New Roman"/>
          <w:i w:val="0"/>
          <w:color w:val="000000"/>
          <w:sz w:val="28"/>
          <w:szCs w:val="28"/>
        </w:rPr>
        <w:t>Lợi ích</w:t>
      </w:r>
    </w:p>
    <w:p w14:paraId="6B3C76F3" w14:textId="77777777" w:rsidR="008F7C02" w:rsidRPr="008F7C02" w:rsidRDefault="008F7C02" w:rsidP="007B54C7">
      <w:pPr>
        <w:numPr>
          <w:ilvl w:val="0"/>
          <w:numId w:val="21"/>
        </w:numPr>
        <w:tabs>
          <w:tab w:val="clear" w:pos="720"/>
        </w:tabs>
        <w:spacing w:before="120" w:after="100" w:afterAutospacing="1" w:line="276" w:lineRule="auto"/>
        <w:ind w:firstLine="720"/>
      </w:pPr>
      <w:r w:rsidRPr="008F7C02">
        <w:t>Nâng cao năng suất làm việc và chất lượng dịch vụ.</w:t>
      </w:r>
    </w:p>
    <w:p w14:paraId="09AC2B30" w14:textId="77777777" w:rsidR="008F7C02" w:rsidRPr="008F7C02" w:rsidRDefault="008F7C02" w:rsidP="007B54C7">
      <w:pPr>
        <w:numPr>
          <w:ilvl w:val="0"/>
          <w:numId w:val="21"/>
        </w:numPr>
        <w:tabs>
          <w:tab w:val="clear" w:pos="720"/>
        </w:tabs>
        <w:spacing w:before="120" w:after="100" w:afterAutospacing="1" w:line="276" w:lineRule="auto"/>
        <w:ind w:firstLine="720"/>
      </w:pPr>
      <w:r w:rsidRPr="008F7C02">
        <w:t>Giảm thiểu sai sót và cải thiện sự hài lòng của khách hàng.</w:t>
      </w:r>
    </w:p>
    <w:p w14:paraId="2D017AEC" w14:textId="77777777" w:rsidR="008F7C02" w:rsidRPr="008F7C02" w:rsidRDefault="008F7C02" w:rsidP="007B54C7">
      <w:pPr>
        <w:numPr>
          <w:ilvl w:val="0"/>
          <w:numId w:val="21"/>
        </w:numPr>
        <w:tabs>
          <w:tab w:val="clear" w:pos="720"/>
        </w:tabs>
        <w:spacing w:before="120" w:after="100" w:afterAutospacing="1" w:line="276" w:lineRule="auto"/>
        <w:ind w:firstLine="720"/>
      </w:pPr>
      <w:r w:rsidRPr="008F7C02">
        <w:t>Tạo động lực cho nhân viên và giữ chân họ lâu dài.</w:t>
      </w:r>
    </w:p>
    <w:p w14:paraId="2CD58933" w14:textId="77777777" w:rsidR="008F7C02" w:rsidRPr="008F7C02" w:rsidRDefault="008F7C02" w:rsidP="000F3052">
      <w:pPr>
        <w:pStyle w:val="Heading3"/>
        <w:spacing w:before="120" w:line="276" w:lineRule="auto"/>
        <w:rPr>
          <w:rFonts w:ascii="Times New Roman" w:hAnsi="Times New Roman"/>
          <w:sz w:val="28"/>
          <w:szCs w:val="28"/>
        </w:rPr>
      </w:pPr>
      <w:r w:rsidRPr="008F7C02">
        <w:rPr>
          <w:rFonts w:ascii="Times New Roman" w:hAnsi="Times New Roman"/>
          <w:sz w:val="28"/>
          <w:szCs w:val="28"/>
        </w:rPr>
        <w:t xml:space="preserve">2. </w:t>
      </w:r>
      <w:r w:rsidRPr="008F7C02">
        <w:rPr>
          <w:rStyle w:val="Strong"/>
          <w:rFonts w:ascii="Times New Roman" w:hAnsi="Times New Roman"/>
          <w:sz w:val="28"/>
          <w:szCs w:val="28"/>
        </w:rPr>
        <w:t>Thăng tiến</w:t>
      </w:r>
    </w:p>
    <w:p w14:paraId="16FD3EB9" w14:textId="77777777" w:rsidR="008F7C02" w:rsidRPr="008F7C02" w:rsidRDefault="008F7C02" w:rsidP="000F3052">
      <w:pPr>
        <w:pStyle w:val="Heading4"/>
        <w:spacing w:before="120" w:line="276" w:lineRule="auto"/>
        <w:rPr>
          <w:rFonts w:ascii="Times New Roman" w:hAnsi="Times New Roman"/>
          <w:i w:val="0"/>
          <w:color w:val="auto"/>
          <w:sz w:val="28"/>
          <w:szCs w:val="28"/>
        </w:rPr>
      </w:pPr>
      <w:r w:rsidRPr="008F7C02">
        <w:rPr>
          <w:rFonts w:ascii="Times New Roman" w:hAnsi="Times New Roman"/>
          <w:b/>
          <w:i w:val="0"/>
          <w:color w:val="auto"/>
          <w:sz w:val="28"/>
          <w:szCs w:val="28"/>
        </w:rPr>
        <w:t xml:space="preserve"> </w:t>
      </w:r>
      <w:r w:rsidRPr="008F7C02">
        <w:rPr>
          <w:rStyle w:val="Strong"/>
          <w:rFonts w:ascii="Times New Roman" w:hAnsi="Times New Roman"/>
          <w:i w:val="0"/>
          <w:color w:val="auto"/>
          <w:sz w:val="28"/>
          <w:szCs w:val="28"/>
        </w:rPr>
        <w:t>Mục đích</w:t>
      </w:r>
    </w:p>
    <w:p w14:paraId="0C5C06D8" w14:textId="77777777" w:rsidR="008F7C02" w:rsidRPr="008F7C02" w:rsidRDefault="008F7C02" w:rsidP="007B54C7">
      <w:pPr>
        <w:numPr>
          <w:ilvl w:val="0"/>
          <w:numId w:val="22"/>
        </w:numPr>
        <w:tabs>
          <w:tab w:val="clear" w:pos="720"/>
        </w:tabs>
        <w:spacing w:before="120" w:after="100" w:afterAutospacing="1" w:line="276" w:lineRule="auto"/>
        <w:ind w:firstLine="720"/>
      </w:pPr>
      <w:r w:rsidRPr="008F7C02">
        <w:t>Cung cấp cơ hội cho nhân viên phát triển nghề nghiệp, từ đó tạo động lực và sự cam kết với tổ chức.</w:t>
      </w:r>
    </w:p>
    <w:p w14:paraId="417F3275" w14:textId="77777777" w:rsidR="008F7C02" w:rsidRPr="008F7C02" w:rsidRDefault="008F7C02" w:rsidP="000F3052">
      <w:pPr>
        <w:pStyle w:val="Heading4"/>
        <w:spacing w:before="120" w:line="276" w:lineRule="auto"/>
        <w:rPr>
          <w:rFonts w:ascii="Times New Roman" w:hAnsi="Times New Roman"/>
          <w:i w:val="0"/>
          <w:sz w:val="28"/>
          <w:szCs w:val="28"/>
        </w:rPr>
      </w:pPr>
      <w:r w:rsidRPr="008F7C02">
        <w:rPr>
          <w:rFonts w:ascii="Times New Roman" w:hAnsi="Times New Roman"/>
          <w:i w:val="0"/>
          <w:sz w:val="28"/>
          <w:szCs w:val="28"/>
        </w:rPr>
        <w:t xml:space="preserve"> </w:t>
      </w:r>
      <w:r w:rsidRPr="008F7C02">
        <w:rPr>
          <w:rStyle w:val="Strong"/>
          <w:rFonts w:ascii="Times New Roman" w:hAnsi="Times New Roman"/>
          <w:i w:val="0"/>
          <w:color w:val="000000"/>
          <w:sz w:val="28"/>
          <w:szCs w:val="28"/>
        </w:rPr>
        <w:t>Các hình thức thăng tiến</w:t>
      </w:r>
    </w:p>
    <w:p w14:paraId="47BF8FDD" w14:textId="77777777" w:rsidR="008F7C02" w:rsidRPr="008F7C02" w:rsidRDefault="008F7C02" w:rsidP="007B54C7">
      <w:pPr>
        <w:numPr>
          <w:ilvl w:val="0"/>
          <w:numId w:val="23"/>
        </w:numPr>
        <w:tabs>
          <w:tab w:val="clear" w:pos="720"/>
        </w:tabs>
        <w:spacing w:before="120" w:after="100" w:afterAutospacing="1" w:line="276" w:lineRule="auto"/>
        <w:ind w:firstLine="720"/>
      </w:pPr>
      <w:r w:rsidRPr="008F7C02">
        <w:rPr>
          <w:rStyle w:val="Strong"/>
        </w:rPr>
        <w:t>Thăng chức</w:t>
      </w:r>
      <w:r w:rsidRPr="008F7C02">
        <w:t>: Chuyển nhân viên lên các vị trí cao hơn với trách nhiệm lớn hơn.</w:t>
      </w:r>
    </w:p>
    <w:p w14:paraId="1AFEF791" w14:textId="77777777" w:rsidR="008F7C02" w:rsidRPr="008F7C02" w:rsidRDefault="008F7C02" w:rsidP="007B54C7">
      <w:pPr>
        <w:numPr>
          <w:ilvl w:val="0"/>
          <w:numId w:val="23"/>
        </w:numPr>
        <w:tabs>
          <w:tab w:val="clear" w:pos="720"/>
        </w:tabs>
        <w:spacing w:before="120" w:after="100" w:afterAutospacing="1" w:line="276" w:lineRule="auto"/>
        <w:ind w:firstLine="720"/>
      </w:pPr>
      <w:r w:rsidRPr="008F7C02">
        <w:rPr>
          <w:rStyle w:val="Strong"/>
        </w:rPr>
        <w:t>Chuyển đổi vị trí</w:t>
      </w:r>
      <w:r w:rsidRPr="008F7C02">
        <w:t>: Đưa nhân viên đến các bộ phận khác để mở rộng kỹ năng và kinh nghiệm.</w:t>
      </w:r>
    </w:p>
    <w:p w14:paraId="426C26D4" w14:textId="77777777" w:rsidR="008F7C02" w:rsidRPr="008F7C02" w:rsidRDefault="008F7C02" w:rsidP="007B54C7">
      <w:pPr>
        <w:numPr>
          <w:ilvl w:val="0"/>
          <w:numId w:val="23"/>
        </w:numPr>
        <w:tabs>
          <w:tab w:val="clear" w:pos="720"/>
        </w:tabs>
        <w:spacing w:before="120" w:after="100" w:afterAutospacing="1" w:line="276" w:lineRule="auto"/>
        <w:ind w:firstLine="720"/>
      </w:pPr>
      <w:r w:rsidRPr="008F7C02">
        <w:rPr>
          <w:rStyle w:val="Strong"/>
        </w:rPr>
        <w:lastRenderedPageBreak/>
        <w:t>Cơ hội học hỏi</w:t>
      </w:r>
      <w:r w:rsidRPr="008F7C02">
        <w:t>: Tạo điều kiện cho nhân viên tham gia vào các dự án đặc biệt hoặc chương trình lãnh đạo.</w:t>
      </w:r>
    </w:p>
    <w:p w14:paraId="4A1A72D9" w14:textId="77777777" w:rsidR="008F7C02" w:rsidRPr="008F7C02" w:rsidRDefault="008F7C02" w:rsidP="000F3052">
      <w:pPr>
        <w:pStyle w:val="Heading4"/>
        <w:spacing w:before="120" w:line="276" w:lineRule="auto"/>
        <w:rPr>
          <w:rFonts w:ascii="Times New Roman" w:hAnsi="Times New Roman"/>
          <w:i w:val="0"/>
          <w:color w:val="000000"/>
          <w:sz w:val="28"/>
          <w:szCs w:val="28"/>
        </w:rPr>
      </w:pPr>
      <w:r w:rsidRPr="008F7C02">
        <w:rPr>
          <w:rFonts w:ascii="Times New Roman" w:hAnsi="Times New Roman"/>
          <w:i w:val="0"/>
          <w:color w:val="000000"/>
          <w:sz w:val="28"/>
          <w:szCs w:val="28"/>
        </w:rPr>
        <w:t xml:space="preserve"> </w:t>
      </w:r>
      <w:r w:rsidRPr="008F7C02">
        <w:rPr>
          <w:rStyle w:val="Strong"/>
          <w:rFonts w:ascii="Times New Roman" w:hAnsi="Times New Roman"/>
          <w:i w:val="0"/>
          <w:color w:val="000000"/>
          <w:sz w:val="28"/>
          <w:szCs w:val="28"/>
        </w:rPr>
        <w:t>Lợi ích</w:t>
      </w:r>
    </w:p>
    <w:p w14:paraId="73B4D4E2" w14:textId="77777777" w:rsidR="008F7C02" w:rsidRPr="008F7C02" w:rsidRDefault="008F7C02" w:rsidP="007B54C7">
      <w:pPr>
        <w:numPr>
          <w:ilvl w:val="0"/>
          <w:numId w:val="24"/>
        </w:numPr>
        <w:tabs>
          <w:tab w:val="clear" w:pos="720"/>
        </w:tabs>
        <w:spacing w:before="120" w:after="100" w:afterAutospacing="1" w:line="276" w:lineRule="auto"/>
        <w:ind w:firstLine="720"/>
      </w:pPr>
      <w:r w:rsidRPr="008F7C02">
        <w:t>Khuyến khích nhân viên nỗ lực hơn trong công việc và cải thiện chất lượng dịch vụ.</w:t>
      </w:r>
    </w:p>
    <w:p w14:paraId="7B57CB13" w14:textId="77777777" w:rsidR="008F7C02" w:rsidRPr="008F7C02" w:rsidRDefault="008F7C02" w:rsidP="007B54C7">
      <w:pPr>
        <w:numPr>
          <w:ilvl w:val="0"/>
          <w:numId w:val="24"/>
        </w:numPr>
        <w:tabs>
          <w:tab w:val="clear" w:pos="720"/>
        </w:tabs>
        <w:spacing w:before="120" w:after="100" w:afterAutospacing="1" w:line="276" w:lineRule="auto"/>
        <w:ind w:firstLine="720"/>
      </w:pPr>
      <w:r w:rsidRPr="008F7C02">
        <w:t>Tạo ra một môi trường làm việc tích cực, nơi nhân viên cảm thấy được công nhận và đánh giá cao.</w:t>
      </w:r>
    </w:p>
    <w:p w14:paraId="7216842C" w14:textId="77777777" w:rsidR="000E51C8" w:rsidRDefault="008F7C02" w:rsidP="007B54C7">
      <w:pPr>
        <w:numPr>
          <w:ilvl w:val="0"/>
          <w:numId w:val="24"/>
        </w:numPr>
        <w:tabs>
          <w:tab w:val="clear" w:pos="720"/>
        </w:tabs>
        <w:spacing w:before="120" w:after="100" w:afterAutospacing="1" w:line="276" w:lineRule="auto"/>
        <w:ind w:firstLine="720"/>
      </w:pPr>
      <w:r w:rsidRPr="008F7C02">
        <w:t>Giảm tỷ lệ nhân viên nghỉ việc, tiết kiệm chi phí tuyển dụng và đào tạo nhân viên mới.</w:t>
      </w:r>
    </w:p>
    <w:p w14:paraId="64D977F4" w14:textId="77777777" w:rsidR="00D21BD0" w:rsidRPr="00D21BD0" w:rsidRDefault="00D21BD0" w:rsidP="000F3052">
      <w:pPr>
        <w:spacing w:before="120" w:line="276" w:lineRule="auto"/>
      </w:pPr>
      <w:r w:rsidRPr="00D21BD0">
        <w:rPr>
          <w:b/>
          <w:bCs w:val="0"/>
        </w:rPr>
        <w:t>1.</w:t>
      </w:r>
      <w:proofErr w:type="gramStart"/>
      <w:r w:rsidRPr="00D21BD0">
        <w:rPr>
          <w:b/>
          <w:bCs w:val="0"/>
        </w:rPr>
        <w:t>3.M</w:t>
      </w:r>
      <w:r w:rsidRPr="00D21BD0">
        <w:rPr>
          <w:b/>
          <w:bCs w:val="0"/>
          <w:lang w:val="vi-VN"/>
        </w:rPr>
        <w:t>ột</w:t>
      </w:r>
      <w:proofErr w:type="gramEnd"/>
      <w:r w:rsidRPr="00D21BD0">
        <w:rPr>
          <w:b/>
          <w:bCs w:val="0"/>
          <w:lang w:val="vi-VN"/>
        </w:rPr>
        <w:t xml:space="preserve"> số học thuyết về tạo động lực:</w:t>
      </w:r>
    </w:p>
    <w:p w14:paraId="05DBC21B" w14:textId="77777777" w:rsidR="00D21BD0" w:rsidRPr="00D21BD0" w:rsidRDefault="00D21BD0" w:rsidP="000F3052">
      <w:pPr>
        <w:spacing w:before="120" w:line="276" w:lineRule="auto"/>
      </w:pPr>
      <w:r w:rsidRPr="00D21BD0">
        <w:rPr>
          <w:b/>
          <w:bCs w:val="0"/>
          <w:lang w:val="vi-VN"/>
        </w:rPr>
        <w:t>-</w:t>
      </w:r>
      <w:r w:rsidRPr="00D21BD0">
        <w:rPr>
          <w:lang w:val="vi-VN"/>
        </w:rPr>
        <w:t>Ngày nay, do đời sống xã hội đang ngày một phát triển và điều kiện con người đang ngày một nâng cao hơn, để giúp con người đạt được những kì vọng mong muốn và dựa trên các nghiên cứu thì các thuyết tạo động lực được ra đời.</w:t>
      </w:r>
    </w:p>
    <w:p w14:paraId="5AB23FF4" w14:textId="77777777" w:rsidR="00D21BD0" w:rsidRPr="00D21BD0" w:rsidRDefault="00D21BD0" w:rsidP="000F3052">
      <w:pPr>
        <w:pStyle w:val="Heading3"/>
        <w:keepNext w:val="0"/>
        <w:spacing w:before="120" w:after="280" w:line="276" w:lineRule="auto"/>
        <w:rPr>
          <w:rFonts w:ascii="Times New Roman" w:hAnsi="Times New Roman"/>
          <w:sz w:val="28"/>
          <w:szCs w:val="28"/>
        </w:rPr>
      </w:pPr>
      <w:r w:rsidRPr="00D21BD0">
        <w:rPr>
          <w:rFonts w:ascii="Times New Roman" w:hAnsi="Times New Roman"/>
          <w:b w:val="0"/>
          <w:bCs/>
          <w:i/>
          <w:iCs/>
          <w:sz w:val="28"/>
          <w:szCs w:val="28"/>
          <w:u w:val="single"/>
        </w:rPr>
        <w:t>1.3.1. Hệ thống nhu cầu của Maslow:</w:t>
      </w:r>
    </w:p>
    <w:p w14:paraId="034C4BAF" w14:textId="77777777" w:rsidR="00D21BD0" w:rsidRPr="00D21BD0" w:rsidRDefault="00D21BD0" w:rsidP="007B54C7">
      <w:pPr>
        <w:numPr>
          <w:ilvl w:val="0"/>
          <w:numId w:val="25"/>
        </w:numPr>
        <w:tabs>
          <w:tab w:val="clear" w:pos="720"/>
        </w:tabs>
        <w:spacing w:before="120" w:after="0" w:line="276" w:lineRule="auto"/>
        <w:ind w:firstLine="720"/>
      </w:pPr>
      <w:r w:rsidRPr="00D21BD0">
        <w:t>Học thuyết của Abraham Maslow cho rằng nhu cầu của con người được chia thành 5 cấp bậc, sắp xếp từ thấp đến cao:</w:t>
      </w:r>
    </w:p>
    <w:p w14:paraId="21003C76" w14:textId="77777777" w:rsidR="00D21BD0" w:rsidRPr="00D21BD0" w:rsidRDefault="00D21BD0" w:rsidP="007B54C7">
      <w:pPr>
        <w:numPr>
          <w:ilvl w:val="1"/>
          <w:numId w:val="25"/>
        </w:numPr>
        <w:tabs>
          <w:tab w:val="clear" w:pos="1440"/>
        </w:tabs>
        <w:spacing w:before="120" w:after="0" w:line="276" w:lineRule="auto"/>
        <w:ind w:firstLine="720"/>
      </w:pPr>
      <w:r w:rsidRPr="00D21BD0">
        <w:t>Nhu cầu sinh lý (ăn, uống, ngủ).</w:t>
      </w:r>
    </w:p>
    <w:p w14:paraId="211C4414" w14:textId="77777777" w:rsidR="00D21BD0" w:rsidRPr="00D21BD0" w:rsidRDefault="00D21BD0" w:rsidP="007B54C7">
      <w:pPr>
        <w:numPr>
          <w:ilvl w:val="1"/>
          <w:numId w:val="25"/>
        </w:numPr>
        <w:tabs>
          <w:tab w:val="clear" w:pos="1440"/>
        </w:tabs>
        <w:spacing w:before="120" w:after="0" w:line="276" w:lineRule="auto"/>
        <w:ind w:firstLine="720"/>
      </w:pPr>
      <w:r w:rsidRPr="00D21BD0">
        <w:t>Nhu cầu an toàn (bảo vệ, ổn định).</w:t>
      </w:r>
    </w:p>
    <w:p w14:paraId="546C6923" w14:textId="77777777" w:rsidR="00D21BD0" w:rsidRPr="00D21BD0" w:rsidRDefault="00D21BD0" w:rsidP="007B54C7">
      <w:pPr>
        <w:numPr>
          <w:ilvl w:val="1"/>
          <w:numId w:val="25"/>
        </w:numPr>
        <w:tabs>
          <w:tab w:val="clear" w:pos="1440"/>
        </w:tabs>
        <w:spacing w:before="120" w:after="0" w:line="276" w:lineRule="auto"/>
        <w:ind w:firstLine="720"/>
      </w:pPr>
      <w:r w:rsidRPr="00D21BD0">
        <w:t>Nhu cầu xã hội (tình bạn, tình yêu, mối quan hệ).</w:t>
      </w:r>
    </w:p>
    <w:p w14:paraId="5E0A548E" w14:textId="77777777" w:rsidR="00D21BD0" w:rsidRPr="00D21BD0" w:rsidRDefault="00D21BD0" w:rsidP="007B54C7">
      <w:pPr>
        <w:numPr>
          <w:ilvl w:val="1"/>
          <w:numId w:val="25"/>
        </w:numPr>
        <w:tabs>
          <w:tab w:val="clear" w:pos="1440"/>
        </w:tabs>
        <w:spacing w:before="120" w:after="0" w:line="276" w:lineRule="auto"/>
        <w:ind w:firstLine="720"/>
      </w:pPr>
      <w:r w:rsidRPr="00D21BD0">
        <w:t>Nhu cầu tôn trọng (tự tôn, được người khác công nhận).</w:t>
      </w:r>
    </w:p>
    <w:p w14:paraId="4D5ABA8E" w14:textId="77777777" w:rsidR="00D21BD0" w:rsidRPr="00D21BD0" w:rsidRDefault="00D21BD0" w:rsidP="007B54C7">
      <w:pPr>
        <w:numPr>
          <w:ilvl w:val="1"/>
          <w:numId w:val="25"/>
        </w:numPr>
        <w:tabs>
          <w:tab w:val="clear" w:pos="1440"/>
        </w:tabs>
        <w:spacing w:before="120" w:after="0" w:line="276" w:lineRule="auto"/>
        <w:ind w:firstLine="720"/>
      </w:pPr>
      <w:r w:rsidRPr="00D21BD0">
        <w:t>Nhu cầu tự thể hiện (sáng tạo, phát triển bản thân).</w:t>
      </w:r>
    </w:p>
    <w:p w14:paraId="2CB3B3CD" w14:textId="77777777" w:rsidR="00D21BD0" w:rsidRPr="00D21BD0" w:rsidRDefault="00D21BD0" w:rsidP="007B54C7">
      <w:pPr>
        <w:numPr>
          <w:ilvl w:val="0"/>
          <w:numId w:val="25"/>
        </w:numPr>
        <w:tabs>
          <w:tab w:val="clear" w:pos="720"/>
        </w:tabs>
        <w:spacing w:before="120" w:after="280" w:line="276" w:lineRule="auto"/>
        <w:ind w:firstLine="720"/>
      </w:pPr>
      <w:r w:rsidRPr="00D21BD0">
        <w:t>Khi một nhu cầu ở mức thấp hơn được thỏa mãn, con người sẽ hướng đến việc thỏa mãn nhu cầu ở mức cao hơn.</w:t>
      </w:r>
    </w:p>
    <w:p w14:paraId="05058DA0" w14:textId="09BE2948" w:rsidR="00D21BD0" w:rsidRPr="00D21BD0" w:rsidRDefault="000F3052" w:rsidP="00CB076B">
      <w:pPr>
        <w:tabs>
          <w:tab w:val="left" w:pos="720"/>
          <w:tab w:val="left" w:leader="dot" w:pos="2835"/>
        </w:tabs>
        <w:spacing w:before="120" w:after="280" w:line="276" w:lineRule="auto"/>
        <w:rPr>
          <w:rFonts w:eastAsia="SimSun"/>
          <w:i/>
          <w:iCs/>
          <w:lang w:val="vi-VN"/>
        </w:rPr>
      </w:pPr>
      <w:r>
        <w:t xml:space="preserve">                    </w:t>
      </w:r>
      <w:r w:rsidR="00BC6F81" w:rsidRPr="00D21BD0">
        <w:rPr>
          <w:noProof/>
        </w:rPr>
        <w:drawing>
          <wp:inline distT="0" distB="0" distL="0" distR="0" wp14:anchorId="044D9656" wp14:editId="3D8DF35E">
            <wp:extent cx="2886075" cy="1621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6075" cy="1621790"/>
                    </a:xfrm>
                    <a:prstGeom prst="rect">
                      <a:avLst/>
                    </a:prstGeom>
                    <a:solidFill>
                      <a:srgbClr val="FFFFFF"/>
                    </a:solidFill>
                    <a:ln>
                      <a:noFill/>
                    </a:ln>
                  </pic:spPr>
                </pic:pic>
              </a:graphicData>
            </a:graphic>
          </wp:inline>
        </w:drawing>
      </w:r>
    </w:p>
    <w:p w14:paraId="4116F7E9" w14:textId="77777777" w:rsidR="00D21BD0" w:rsidRPr="00D21BD0" w:rsidRDefault="000F3052" w:rsidP="00CB076B">
      <w:pPr>
        <w:tabs>
          <w:tab w:val="left" w:pos="720"/>
          <w:tab w:val="left" w:leader="dot" w:pos="2835"/>
        </w:tabs>
        <w:spacing w:before="120" w:after="280" w:line="276" w:lineRule="auto"/>
      </w:pPr>
      <w:r>
        <w:rPr>
          <w:rFonts w:eastAsia="SimSun"/>
          <w:i/>
          <w:iCs/>
        </w:rPr>
        <w:t xml:space="preserve">          </w:t>
      </w:r>
      <w:r w:rsidR="00D21BD0" w:rsidRPr="00D21BD0">
        <w:rPr>
          <w:rFonts w:eastAsia="SimSun"/>
          <w:i/>
          <w:iCs/>
          <w:lang w:val="vi-VN"/>
        </w:rPr>
        <w:t>Hình 1.3.1. Tháp nhu cầu của Maslow( nguồn: Internet)</w:t>
      </w:r>
    </w:p>
    <w:p w14:paraId="293175BF" w14:textId="77777777" w:rsidR="00D21BD0" w:rsidRPr="000F3052" w:rsidRDefault="00D21BD0" w:rsidP="000F3052">
      <w:pPr>
        <w:pStyle w:val="Heading3"/>
        <w:keepNext w:val="0"/>
        <w:spacing w:before="120" w:after="280" w:line="276" w:lineRule="auto"/>
        <w:rPr>
          <w:rFonts w:ascii="Times New Roman" w:hAnsi="Times New Roman"/>
          <w:b w:val="0"/>
          <w:sz w:val="28"/>
          <w:szCs w:val="28"/>
        </w:rPr>
      </w:pPr>
      <w:r w:rsidRPr="000F3052">
        <w:rPr>
          <w:rFonts w:ascii="Times New Roman" w:hAnsi="Times New Roman"/>
          <w:b w:val="0"/>
          <w:bCs/>
          <w:i/>
          <w:iCs/>
          <w:sz w:val="28"/>
          <w:szCs w:val="28"/>
          <w:u w:val="single"/>
        </w:rPr>
        <w:lastRenderedPageBreak/>
        <w:t>1.3.2. Thuyết hai yếu tố của Herzberg:</w:t>
      </w:r>
    </w:p>
    <w:p w14:paraId="697EDA87" w14:textId="77777777" w:rsidR="00D21BD0" w:rsidRPr="00D21BD0" w:rsidRDefault="00D21BD0" w:rsidP="007B54C7">
      <w:pPr>
        <w:numPr>
          <w:ilvl w:val="0"/>
          <w:numId w:val="26"/>
        </w:numPr>
        <w:tabs>
          <w:tab w:val="clear" w:pos="720"/>
        </w:tabs>
        <w:spacing w:before="120" w:after="280" w:line="276" w:lineRule="auto"/>
        <w:ind w:firstLine="720"/>
      </w:pPr>
      <w:r w:rsidRPr="00D21BD0">
        <w:t>Frederick Herzberg chia các yếu tố tạo động lực làm việc thành hai nhóm:</w:t>
      </w:r>
    </w:p>
    <w:p w14:paraId="42926B72" w14:textId="77777777" w:rsidR="00D21BD0" w:rsidRPr="00D21BD0" w:rsidRDefault="00D21BD0" w:rsidP="007B54C7">
      <w:pPr>
        <w:numPr>
          <w:ilvl w:val="1"/>
          <w:numId w:val="27"/>
        </w:numPr>
        <w:tabs>
          <w:tab w:val="clear" w:pos="1440"/>
        </w:tabs>
        <w:spacing w:before="120" w:after="280" w:line="276" w:lineRule="auto"/>
        <w:ind w:firstLine="720"/>
      </w:pPr>
      <w:r w:rsidRPr="00D21BD0">
        <w:rPr>
          <w:rStyle w:val="HeaderChar"/>
          <w:sz w:val="28"/>
          <w:szCs w:val="28"/>
        </w:rPr>
        <w:t>Yếu tố duy trì (hygiene factors):</w:t>
      </w:r>
      <w:r w:rsidRPr="00D21BD0">
        <w:t xml:space="preserve"> Bao gồm điều kiện làm việc, lương bổng, chính sách công ty, mối quan hệ với đồng nghiệp, và sự ổn định công việc. Những yếu tố này nếu không được đảm bảo sẽ gây ra sự không hài lòng, nhưng khi đảm bảo đủ thì không chắc chắn sẽ tạo động lực.</w:t>
      </w:r>
    </w:p>
    <w:p w14:paraId="0630DEAB" w14:textId="4724A30C" w:rsidR="00D21BD0" w:rsidRPr="00D21BD0" w:rsidRDefault="000F3052" w:rsidP="000F3052">
      <w:pPr>
        <w:spacing w:before="120" w:after="280" w:line="276" w:lineRule="auto"/>
        <w:ind w:left="1080"/>
        <w:rPr>
          <w:rFonts w:eastAsia="SimSun"/>
          <w:lang w:val="vi-VN"/>
        </w:rPr>
      </w:pPr>
      <w:r>
        <w:t xml:space="preserve">               </w:t>
      </w:r>
      <w:r w:rsidR="00BC6F81" w:rsidRPr="00D21BD0">
        <w:rPr>
          <w:noProof/>
        </w:rPr>
        <w:drawing>
          <wp:inline distT="0" distB="0" distL="0" distR="0" wp14:anchorId="2F8D255A" wp14:editId="38198C35">
            <wp:extent cx="2273935" cy="1399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3935" cy="1399540"/>
                    </a:xfrm>
                    <a:prstGeom prst="rect">
                      <a:avLst/>
                    </a:prstGeom>
                    <a:solidFill>
                      <a:srgbClr val="FFFFFF"/>
                    </a:solidFill>
                    <a:ln>
                      <a:noFill/>
                    </a:ln>
                  </pic:spPr>
                </pic:pic>
              </a:graphicData>
            </a:graphic>
          </wp:inline>
        </w:drawing>
      </w:r>
    </w:p>
    <w:p w14:paraId="1BDAE8F7" w14:textId="77777777" w:rsidR="00D21BD0" w:rsidRPr="00D21BD0" w:rsidRDefault="00D21BD0" w:rsidP="000F3052">
      <w:pPr>
        <w:spacing w:before="120" w:after="280" w:line="276" w:lineRule="auto"/>
      </w:pPr>
      <w:r w:rsidRPr="00D21BD0">
        <w:rPr>
          <w:rFonts w:eastAsia="SimSun"/>
          <w:lang w:val="vi-VN"/>
        </w:rPr>
        <w:t xml:space="preserve">                      </w:t>
      </w:r>
      <w:r w:rsidRPr="00D21BD0">
        <w:rPr>
          <w:rFonts w:eastAsia="SimSun"/>
          <w:i/>
          <w:iCs/>
          <w:lang w:val="vi-VN"/>
        </w:rPr>
        <w:t xml:space="preserve"> Hình 1.3.2.1: Hình minh họa( nguồn: internet)</w:t>
      </w:r>
    </w:p>
    <w:p w14:paraId="382810F7" w14:textId="77777777" w:rsidR="00D21BD0" w:rsidRPr="00D21BD0" w:rsidRDefault="00D21BD0" w:rsidP="007B54C7">
      <w:pPr>
        <w:numPr>
          <w:ilvl w:val="1"/>
          <w:numId w:val="27"/>
        </w:numPr>
        <w:tabs>
          <w:tab w:val="clear" w:pos="1440"/>
        </w:tabs>
        <w:spacing w:before="120" w:after="280" w:line="276" w:lineRule="auto"/>
      </w:pPr>
      <w:r w:rsidRPr="00D21BD0">
        <w:rPr>
          <w:rStyle w:val="HeaderChar"/>
          <w:sz w:val="28"/>
          <w:szCs w:val="28"/>
        </w:rPr>
        <w:t>Yếu tố động lực (motivators):</w:t>
      </w:r>
      <w:r w:rsidRPr="00D21BD0">
        <w:t xml:space="preserve"> Bao gồm thành tựu, sự công nhận, trách nhiệm, và sự phát triển cá nhân. Những yếu tố này khi được thỏa mãn sẽ làm tăng động lực và sự hài lòng của nhân viên.</w:t>
      </w:r>
    </w:p>
    <w:p w14:paraId="741FA746" w14:textId="4B109E9D" w:rsidR="00D21BD0" w:rsidRPr="00D21BD0" w:rsidRDefault="000F3052" w:rsidP="000F3052">
      <w:pPr>
        <w:spacing w:before="120" w:after="280" w:line="276" w:lineRule="auto"/>
        <w:rPr>
          <w:rFonts w:eastAsia="SimSun"/>
          <w:i/>
          <w:iCs/>
          <w:lang w:val="vi-VN"/>
        </w:rPr>
      </w:pPr>
      <w:r>
        <w:t xml:space="preserve">                   </w:t>
      </w:r>
      <w:r w:rsidR="00BC6F81" w:rsidRPr="00D21BD0">
        <w:rPr>
          <w:noProof/>
        </w:rPr>
        <w:drawing>
          <wp:inline distT="0" distB="0" distL="0" distR="0" wp14:anchorId="54DECBCE" wp14:editId="3AF10319">
            <wp:extent cx="2981960" cy="1685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1960" cy="1685925"/>
                    </a:xfrm>
                    <a:prstGeom prst="rect">
                      <a:avLst/>
                    </a:prstGeom>
                    <a:solidFill>
                      <a:srgbClr val="FFFFFF"/>
                    </a:solidFill>
                    <a:ln>
                      <a:noFill/>
                    </a:ln>
                  </pic:spPr>
                </pic:pic>
              </a:graphicData>
            </a:graphic>
          </wp:inline>
        </w:drawing>
      </w:r>
    </w:p>
    <w:p w14:paraId="7D611692" w14:textId="77777777" w:rsidR="00D21BD0" w:rsidRPr="00D21BD0" w:rsidRDefault="000F3052" w:rsidP="000F3052">
      <w:pPr>
        <w:spacing w:before="120" w:after="280" w:line="276" w:lineRule="auto"/>
      </w:pPr>
      <w:r>
        <w:rPr>
          <w:rFonts w:eastAsia="SimSun"/>
          <w:i/>
          <w:iCs/>
        </w:rPr>
        <w:t xml:space="preserve">                    </w:t>
      </w:r>
      <w:r w:rsidR="00D21BD0" w:rsidRPr="00D21BD0">
        <w:rPr>
          <w:rFonts w:eastAsia="SimSun"/>
          <w:i/>
          <w:iCs/>
          <w:lang w:val="vi-VN"/>
        </w:rPr>
        <w:t>Hình 1.3.2.2: Motivation(Nguồn canva)</w:t>
      </w:r>
    </w:p>
    <w:p w14:paraId="10ABDFD8" w14:textId="77777777" w:rsidR="00D21BD0" w:rsidRPr="00D21BD0" w:rsidRDefault="00D21BD0" w:rsidP="000F3052">
      <w:pPr>
        <w:spacing w:before="120" w:after="280" w:line="276" w:lineRule="auto"/>
        <w:rPr>
          <w:rFonts w:eastAsia="SimSun"/>
        </w:rPr>
      </w:pPr>
    </w:p>
    <w:p w14:paraId="2CB71E3D" w14:textId="77777777" w:rsidR="00D21BD0" w:rsidRPr="000F3052" w:rsidRDefault="00D21BD0" w:rsidP="000F3052">
      <w:pPr>
        <w:pStyle w:val="Heading3"/>
        <w:keepNext w:val="0"/>
        <w:spacing w:before="120" w:after="280" w:line="276" w:lineRule="auto"/>
        <w:rPr>
          <w:rFonts w:ascii="Times New Roman" w:hAnsi="Times New Roman"/>
          <w:b w:val="0"/>
          <w:sz w:val="28"/>
          <w:szCs w:val="28"/>
        </w:rPr>
      </w:pPr>
      <w:r w:rsidRPr="000F3052">
        <w:rPr>
          <w:rFonts w:ascii="Times New Roman" w:hAnsi="Times New Roman"/>
          <w:b w:val="0"/>
          <w:bCs/>
          <w:i/>
          <w:iCs/>
          <w:sz w:val="28"/>
          <w:szCs w:val="28"/>
          <w:u w:val="single"/>
        </w:rPr>
        <w:t>1.3.3. Thuyết kỳ vọng của Victor Vroom:</w:t>
      </w:r>
    </w:p>
    <w:p w14:paraId="080FC98E" w14:textId="77777777" w:rsidR="00D21BD0" w:rsidRPr="00D21BD0" w:rsidRDefault="00D21BD0" w:rsidP="007B54C7">
      <w:pPr>
        <w:numPr>
          <w:ilvl w:val="0"/>
          <w:numId w:val="28"/>
        </w:numPr>
        <w:tabs>
          <w:tab w:val="clear" w:pos="720"/>
        </w:tabs>
        <w:spacing w:before="120" w:after="280" w:line="276" w:lineRule="auto"/>
        <w:ind w:firstLine="720"/>
      </w:pPr>
      <w:r w:rsidRPr="00D21BD0">
        <w:t>Victor Vroom cho rằng động lực của con người phụ thuộc vào ba yếu tố chính:</w:t>
      </w:r>
    </w:p>
    <w:p w14:paraId="60B3F352" w14:textId="77777777" w:rsidR="00D21BD0" w:rsidRPr="00D21BD0" w:rsidRDefault="00D21BD0" w:rsidP="007B54C7">
      <w:pPr>
        <w:numPr>
          <w:ilvl w:val="1"/>
          <w:numId w:val="29"/>
        </w:numPr>
        <w:tabs>
          <w:tab w:val="clear" w:pos="1440"/>
        </w:tabs>
        <w:spacing w:before="120" w:after="0" w:line="276" w:lineRule="auto"/>
        <w:ind w:firstLine="720"/>
      </w:pPr>
      <w:r w:rsidRPr="00D21BD0">
        <w:rPr>
          <w:rStyle w:val="HeaderChar"/>
          <w:sz w:val="28"/>
          <w:szCs w:val="28"/>
        </w:rPr>
        <w:lastRenderedPageBreak/>
        <w:t>Kỳ vọng (Expectancy):</w:t>
      </w:r>
      <w:r w:rsidRPr="00D21BD0">
        <w:t xml:space="preserve"> Niềm tin rằng nỗ lực của cá nhân sẽ dẫn đến kết quả tốt.</w:t>
      </w:r>
    </w:p>
    <w:p w14:paraId="728A8D78" w14:textId="77777777" w:rsidR="00D21BD0" w:rsidRPr="00D21BD0" w:rsidRDefault="00D21BD0" w:rsidP="007B54C7">
      <w:pPr>
        <w:numPr>
          <w:ilvl w:val="1"/>
          <w:numId w:val="29"/>
        </w:numPr>
        <w:tabs>
          <w:tab w:val="clear" w:pos="1440"/>
        </w:tabs>
        <w:spacing w:before="120" w:after="0" w:line="276" w:lineRule="auto"/>
        <w:ind w:firstLine="720"/>
      </w:pPr>
      <w:r w:rsidRPr="00D21BD0">
        <w:rPr>
          <w:rStyle w:val="HeaderChar"/>
          <w:sz w:val="28"/>
          <w:szCs w:val="28"/>
        </w:rPr>
        <w:t>Tính công cụ (Instrumentality):</w:t>
      </w:r>
      <w:r w:rsidRPr="00D21BD0">
        <w:t xml:space="preserve"> Niềm tin rằng kết quả đạt được sẽ dẫn đến phần thưởng.</w:t>
      </w:r>
    </w:p>
    <w:p w14:paraId="48621806" w14:textId="77777777" w:rsidR="00D21BD0" w:rsidRPr="00D21BD0" w:rsidRDefault="00D21BD0" w:rsidP="007B54C7">
      <w:pPr>
        <w:numPr>
          <w:ilvl w:val="1"/>
          <w:numId w:val="29"/>
        </w:numPr>
        <w:tabs>
          <w:tab w:val="clear" w:pos="1440"/>
        </w:tabs>
        <w:spacing w:before="120" w:after="280" w:line="276" w:lineRule="auto"/>
        <w:ind w:firstLine="720"/>
      </w:pPr>
      <w:r w:rsidRPr="00D21BD0">
        <w:rPr>
          <w:rStyle w:val="HeaderChar"/>
          <w:sz w:val="28"/>
          <w:szCs w:val="28"/>
        </w:rPr>
        <w:t>Tính hấp dẫn (Valence):</w:t>
      </w:r>
      <w:r w:rsidRPr="00D21BD0">
        <w:t xml:space="preserve"> Mức độ mong muốn của phần thưởng đối với cá nhân.</w:t>
      </w:r>
    </w:p>
    <w:p w14:paraId="76407984" w14:textId="77777777" w:rsidR="00D21BD0" w:rsidRPr="000F3052" w:rsidRDefault="00D21BD0" w:rsidP="000F3052">
      <w:pPr>
        <w:pStyle w:val="Heading3"/>
        <w:keepNext w:val="0"/>
        <w:spacing w:before="120" w:after="280" w:line="276" w:lineRule="auto"/>
        <w:rPr>
          <w:rFonts w:ascii="Times New Roman" w:hAnsi="Times New Roman"/>
          <w:b w:val="0"/>
          <w:sz w:val="28"/>
          <w:szCs w:val="28"/>
        </w:rPr>
      </w:pPr>
      <w:r w:rsidRPr="000F3052">
        <w:rPr>
          <w:rFonts w:ascii="Times New Roman" w:hAnsi="Times New Roman"/>
          <w:b w:val="0"/>
          <w:bCs/>
          <w:i/>
          <w:iCs/>
          <w:sz w:val="28"/>
          <w:szCs w:val="28"/>
          <w:u w:val="single"/>
        </w:rPr>
        <w:t>1.3.4. Thuyết công bằng của I. Stacey Adams:</w:t>
      </w:r>
    </w:p>
    <w:p w14:paraId="2282A6E7" w14:textId="77777777" w:rsidR="00D21BD0" w:rsidRPr="00D21BD0" w:rsidRDefault="00D21BD0" w:rsidP="007B54C7">
      <w:pPr>
        <w:numPr>
          <w:ilvl w:val="0"/>
          <w:numId w:val="30"/>
        </w:numPr>
        <w:tabs>
          <w:tab w:val="clear" w:pos="720"/>
        </w:tabs>
        <w:spacing w:before="120" w:after="0" w:line="276" w:lineRule="auto"/>
        <w:ind w:firstLine="720"/>
      </w:pPr>
      <w:r w:rsidRPr="00D21BD0">
        <w:t>Thuyết này cho rằng động lực làm việc bị ảnh hưởng bởi sự so sánh giữa những gì mà một cá nhân nhận được (lương, thưởng, phúc lợi) với những gì mà người khác nhận được khi cùng thực hiện một công việc tương đương.</w:t>
      </w:r>
    </w:p>
    <w:p w14:paraId="0949BFC4" w14:textId="77777777" w:rsidR="00D21BD0" w:rsidRPr="00D21BD0" w:rsidRDefault="00D21BD0" w:rsidP="007B54C7">
      <w:pPr>
        <w:numPr>
          <w:ilvl w:val="0"/>
          <w:numId w:val="30"/>
        </w:numPr>
        <w:tabs>
          <w:tab w:val="clear" w:pos="720"/>
        </w:tabs>
        <w:spacing w:before="120" w:after="280" w:line="276" w:lineRule="auto"/>
        <w:ind w:firstLine="720"/>
      </w:pPr>
      <w:r w:rsidRPr="00D21BD0">
        <w:t>Nếu cá nhân cảm thấy sự phân chia là công bằng, họ sẽ có động lực làm việc. Ngược lại, nếu thấy bất công, họ sẽ điều chỉnh hành vi của mình để đạt được sự công bằng.</w:t>
      </w:r>
    </w:p>
    <w:p w14:paraId="6D4E7F7E" w14:textId="057E04ED" w:rsidR="00D21BD0" w:rsidRPr="00D21BD0" w:rsidRDefault="000F3052" w:rsidP="000F3052">
      <w:pPr>
        <w:spacing w:before="120" w:after="280" w:line="276" w:lineRule="auto"/>
        <w:rPr>
          <w:rFonts w:eastAsia="SimSun"/>
          <w:i/>
          <w:iCs/>
          <w:lang w:val="vi-VN"/>
        </w:rPr>
      </w:pPr>
      <w:r>
        <w:t xml:space="preserve">                              </w:t>
      </w:r>
      <w:r w:rsidR="00BC6F81" w:rsidRPr="00D21BD0">
        <w:rPr>
          <w:noProof/>
        </w:rPr>
        <w:drawing>
          <wp:inline distT="0" distB="0" distL="0" distR="0" wp14:anchorId="023D7D13" wp14:editId="03483DF8">
            <wp:extent cx="2305685" cy="1296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5685" cy="1296035"/>
                    </a:xfrm>
                    <a:prstGeom prst="rect">
                      <a:avLst/>
                    </a:prstGeom>
                    <a:solidFill>
                      <a:srgbClr val="FFFFFF"/>
                    </a:solidFill>
                    <a:ln>
                      <a:noFill/>
                    </a:ln>
                  </pic:spPr>
                </pic:pic>
              </a:graphicData>
            </a:graphic>
          </wp:inline>
        </w:drawing>
      </w:r>
    </w:p>
    <w:p w14:paraId="777DF4F0" w14:textId="77777777" w:rsidR="00D21BD0" w:rsidRPr="00D21BD0" w:rsidRDefault="000F3052" w:rsidP="000F3052">
      <w:pPr>
        <w:spacing w:before="120" w:after="280" w:line="276" w:lineRule="auto"/>
      </w:pPr>
      <w:r>
        <w:rPr>
          <w:rFonts w:eastAsia="SimSun"/>
          <w:i/>
          <w:iCs/>
        </w:rPr>
        <w:t xml:space="preserve">               </w:t>
      </w:r>
      <w:r w:rsidR="00D21BD0" w:rsidRPr="00D21BD0">
        <w:rPr>
          <w:rFonts w:eastAsia="SimSun"/>
          <w:i/>
          <w:iCs/>
          <w:lang w:val="vi-VN"/>
        </w:rPr>
        <w:t>Hình 1.3.4. Thuyết cân bằng Stacy Adams(nguồn: internet)</w:t>
      </w:r>
    </w:p>
    <w:p w14:paraId="362A983E" w14:textId="77777777" w:rsidR="00D21BD0" w:rsidRPr="00D21BD0" w:rsidRDefault="00D21BD0" w:rsidP="000F3052">
      <w:pPr>
        <w:pStyle w:val="Heading3"/>
        <w:keepNext w:val="0"/>
        <w:spacing w:before="120" w:after="280" w:line="276" w:lineRule="auto"/>
        <w:rPr>
          <w:rFonts w:ascii="Times New Roman" w:hAnsi="Times New Roman"/>
          <w:sz w:val="28"/>
          <w:szCs w:val="28"/>
        </w:rPr>
      </w:pPr>
      <w:r w:rsidRPr="00D21BD0">
        <w:rPr>
          <w:rFonts w:ascii="Times New Roman" w:hAnsi="Times New Roman"/>
          <w:b w:val="0"/>
          <w:bCs/>
          <w:i/>
          <w:iCs/>
          <w:sz w:val="28"/>
          <w:szCs w:val="28"/>
          <w:u w:val="single"/>
        </w:rPr>
        <w:t>1.3.5. Thuyết các nhu cầu thúc đẩy của McClelland:</w:t>
      </w:r>
    </w:p>
    <w:p w14:paraId="1B1F6282" w14:textId="77777777" w:rsidR="00D21BD0" w:rsidRPr="00D21BD0" w:rsidRDefault="00D21BD0" w:rsidP="007B54C7">
      <w:pPr>
        <w:numPr>
          <w:ilvl w:val="0"/>
          <w:numId w:val="31"/>
        </w:numPr>
        <w:tabs>
          <w:tab w:val="clear" w:pos="720"/>
        </w:tabs>
        <w:spacing w:before="120" w:after="280" w:line="276" w:lineRule="auto"/>
        <w:ind w:firstLine="720"/>
      </w:pPr>
      <w:r w:rsidRPr="00D21BD0">
        <w:t>David McClelland đề xuất ba nhu cầu chính thúc đẩy hành vi của con người:</w:t>
      </w:r>
    </w:p>
    <w:p w14:paraId="1E12E2DB" w14:textId="77777777" w:rsidR="00D21BD0" w:rsidRPr="00D21BD0" w:rsidRDefault="00D21BD0" w:rsidP="007B54C7">
      <w:pPr>
        <w:numPr>
          <w:ilvl w:val="1"/>
          <w:numId w:val="32"/>
        </w:numPr>
        <w:tabs>
          <w:tab w:val="clear" w:pos="1440"/>
        </w:tabs>
        <w:spacing w:before="120" w:after="0" w:line="276" w:lineRule="auto"/>
        <w:ind w:firstLine="720"/>
      </w:pPr>
      <w:r w:rsidRPr="00D21BD0">
        <w:rPr>
          <w:rStyle w:val="HeaderChar"/>
          <w:sz w:val="28"/>
          <w:szCs w:val="28"/>
        </w:rPr>
        <w:t>Nhu cầu thành tựu (Need for Achievement):</w:t>
      </w:r>
      <w:r w:rsidRPr="00D21BD0">
        <w:t xml:space="preserve"> Mong muốn hoàn thành công việc một cách xuất sắc và đạt được những mục tiêu thách thức.</w:t>
      </w:r>
    </w:p>
    <w:p w14:paraId="5595A5ED" w14:textId="77777777" w:rsidR="00D21BD0" w:rsidRPr="00D21BD0" w:rsidRDefault="00D21BD0" w:rsidP="007B54C7">
      <w:pPr>
        <w:numPr>
          <w:ilvl w:val="1"/>
          <w:numId w:val="32"/>
        </w:numPr>
        <w:tabs>
          <w:tab w:val="clear" w:pos="1440"/>
        </w:tabs>
        <w:spacing w:before="120" w:after="0" w:line="276" w:lineRule="auto"/>
        <w:ind w:firstLine="720"/>
      </w:pPr>
      <w:r w:rsidRPr="00D21BD0">
        <w:rPr>
          <w:rStyle w:val="HeaderChar"/>
          <w:sz w:val="28"/>
          <w:szCs w:val="28"/>
        </w:rPr>
        <w:t>Nhu cầu quyền lực (Need for Power):</w:t>
      </w:r>
      <w:r w:rsidRPr="00D21BD0">
        <w:t xml:space="preserve"> Mong muốn kiểm soát hoặc gây ảnh hưởng đến người khác.</w:t>
      </w:r>
    </w:p>
    <w:p w14:paraId="690B620B" w14:textId="77777777" w:rsidR="00D21BD0" w:rsidRPr="00D21BD0" w:rsidRDefault="00D21BD0" w:rsidP="007B54C7">
      <w:pPr>
        <w:numPr>
          <w:ilvl w:val="1"/>
          <w:numId w:val="32"/>
        </w:numPr>
        <w:tabs>
          <w:tab w:val="clear" w:pos="1440"/>
        </w:tabs>
        <w:spacing w:before="120" w:after="280" w:line="276" w:lineRule="auto"/>
        <w:ind w:firstLine="720"/>
      </w:pPr>
      <w:r w:rsidRPr="00D21BD0">
        <w:rPr>
          <w:rStyle w:val="HeaderChar"/>
          <w:sz w:val="28"/>
          <w:szCs w:val="28"/>
        </w:rPr>
        <w:t>Nhu cầu liên kết (Need for Affiliation):</w:t>
      </w:r>
      <w:r w:rsidRPr="00D21BD0">
        <w:t xml:space="preserve"> Mong muốn có quan hệ xã hội tốt và được người khác chấp nhận.</w:t>
      </w:r>
    </w:p>
    <w:p w14:paraId="74BD1DE1" w14:textId="77777777" w:rsidR="000F3052" w:rsidRDefault="000F3052" w:rsidP="000F3052">
      <w:pPr>
        <w:spacing w:before="120" w:after="280" w:line="276" w:lineRule="auto"/>
        <w:ind w:firstLine="0"/>
      </w:pPr>
      <w:r>
        <w:t xml:space="preserve">                                   </w:t>
      </w:r>
    </w:p>
    <w:p w14:paraId="1630316F" w14:textId="4703DE5D" w:rsidR="00D21BD0" w:rsidRPr="00D21BD0" w:rsidRDefault="000F3052" w:rsidP="000F3052">
      <w:pPr>
        <w:spacing w:before="120" w:after="280" w:line="276" w:lineRule="auto"/>
        <w:ind w:firstLine="0"/>
        <w:rPr>
          <w:i/>
          <w:iCs/>
          <w:lang w:val="vi-VN"/>
        </w:rPr>
      </w:pPr>
      <w:r>
        <w:lastRenderedPageBreak/>
        <w:t xml:space="preserve">                                      </w:t>
      </w:r>
      <w:r w:rsidR="00BC6F81" w:rsidRPr="00D21BD0">
        <w:rPr>
          <w:noProof/>
        </w:rPr>
        <w:drawing>
          <wp:inline distT="0" distB="0" distL="0" distR="0" wp14:anchorId="0BF3F036" wp14:editId="3F7001DA">
            <wp:extent cx="2122805" cy="2122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2805" cy="2122805"/>
                    </a:xfrm>
                    <a:prstGeom prst="rect">
                      <a:avLst/>
                    </a:prstGeom>
                    <a:solidFill>
                      <a:srgbClr val="FFFFFF"/>
                    </a:solidFill>
                    <a:ln>
                      <a:noFill/>
                    </a:ln>
                  </pic:spPr>
                </pic:pic>
              </a:graphicData>
            </a:graphic>
          </wp:inline>
        </w:drawing>
      </w:r>
    </w:p>
    <w:p w14:paraId="51E529FE" w14:textId="77777777" w:rsidR="00D21BD0" w:rsidRPr="00D21BD0" w:rsidRDefault="00D21BD0" w:rsidP="00CB076B">
      <w:pPr>
        <w:pStyle w:val="Heading3"/>
        <w:keepNext w:val="0"/>
        <w:tabs>
          <w:tab w:val="left" w:leader="dot" w:pos="2835"/>
        </w:tabs>
        <w:spacing w:before="120" w:after="280" w:line="276" w:lineRule="auto"/>
        <w:rPr>
          <w:rFonts w:ascii="Times New Roman" w:hAnsi="Times New Roman"/>
          <w:b w:val="0"/>
          <w:bCs/>
          <w:i/>
          <w:iCs/>
          <w:sz w:val="28"/>
          <w:szCs w:val="28"/>
          <w:lang w:val="vi-VN"/>
        </w:rPr>
      </w:pPr>
      <w:r w:rsidRPr="00D21BD0">
        <w:rPr>
          <w:rFonts w:ascii="Times New Roman" w:hAnsi="Times New Roman"/>
          <w:b w:val="0"/>
          <w:bCs/>
          <w:i/>
          <w:iCs/>
          <w:sz w:val="28"/>
          <w:szCs w:val="28"/>
          <w:lang w:val="vi-VN"/>
        </w:rPr>
        <w:t xml:space="preserve">Hình </w:t>
      </w:r>
      <w:r w:rsidRPr="00BC6F81">
        <w:rPr>
          <w:rFonts w:ascii="Times New Roman" w:hAnsi="Times New Roman"/>
          <w:b w:val="0"/>
          <w:bCs/>
          <w:i/>
          <w:iCs/>
          <w:sz w:val="28"/>
          <w:szCs w:val="28"/>
          <w:lang w:val="vi-VN"/>
        </w:rPr>
        <w:t>1.3.5. Thuyết các nhu cầu thúc đẩy của McClelland</w:t>
      </w:r>
      <w:r w:rsidRPr="00D21BD0">
        <w:rPr>
          <w:rFonts w:ascii="Times New Roman" w:hAnsi="Times New Roman"/>
          <w:b w:val="0"/>
          <w:bCs/>
          <w:i/>
          <w:iCs/>
          <w:sz w:val="28"/>
          <w:szCs w:val="28"/>
          <w:lang w:val="vi-VN"/>
        </w:rPr>
        <w:t>(nguồn internet)</w:t>
      </w:r>
    </w:p>
    <w:p w14:paraId="5F88D7BA" w14:textId="77777777" w:rsidR="00D21BD0" w:rsidRPr="00BC6F81" w:rsidRDefault="00D21BD0" w:rsidP="00CB076B">
      <w:pPr>
        <w:pStyle w:val="Heading3"/>
        <w:keepNext w:val="0"/>
        <w:tabs>
          <w:tab w:val="left" w:leader="dot" w:pos="2835"/>
        </w:tabs>
        <w:spacing w:before="120" w:after="280" w:line="276" w:lineRule="auto"/>
        <w:rPr>
          <w:rFonts w:ascii="Times New Roman" w:hAnsi="Times New Roman"/>
          <w:b w:val="0"/>
          <w:sz w:val="28"/>
          <w:szCs w:val="28"/>
          <w:lang w:val="vi-VN"/>
        </w:rPr>
      </w:pPr>
      <w:r w:rsidRPr="00BC6F81">
        <w:rPr>
          <w:rFonts w:ascii="Times New Roman" w:hAnsi="Times New Roman"/>
          <w:b w:val="0"/>
          <w:sz w:val="28"/>
          <w:szCs w:val="28"/>
          <w:lang w:val="vi-VN"/>
        </w:rPr>
        <w:t>Những học thuyết này giúp lý giải các yếu tố thúc đẩy động lực làm việc của con người và đưa ra các phương pháp cải thiện hiệu suất trong tổ chức.</w:t>
      </w:r>
    </w:p>
    <w:p w14:paraId="1FC8EE56" w14:textId="77777777" w:rsidR="00D21BD0" w:rsidRPr="00BC6F81" w:rsidRDefault="00D21BD0" w:rsidP="00CB076B">
      <w:pPr>
        <w:tabs>
          <w:tab w:val="left" w:leader="dot" w:pos="2835"/>
        </w:tabs>
        <w:spacing w:before="120" w:line="276" w:lineRule="auto"/>
        <w:rPr>
          <w:b/>
          <w:bCs w:val="0"/>
          <w:i/>
          <w:iCs/>
          <w:lang w:val="vi-VN"/>
        </w:rPr>
      </w:pPr>
      <w:r w:rsidRPr="00BC6F81">
        <w:rPr>
          <w:b/>
          <w:bCs w:val="0"/>
          <w:i/>
          <w:iCs/>
          <w:lang w:val="vi-VN"/>
        </w:rPr>
        <w:t>1.1.4. Vai trò của tạo động lực làm việc</w:t>
      </w:r>
    </w:p>
    <w:p w14:paraId="7A6C2511" w14:textId="77777777" w:rsidR="00D21BD0" w:rsidRPr="00BC6F81" w:rsidRDefault="00D21BD0" w:rsidP="00CB076B">
      <w:pPr>
        <w:tabs>
          <w:tab w:val="left" w:leader="dot" w:pos="2835"/>
        </w:tabs>
        <w:spacing w:before="120" w:line="276" w:lineRule="auto"/>
        <w:rPr>
          <w:lang w:val="vi-VN"/>
        </w:rPr>
      </w:pPr>
      <w:r w:rsidRPr="00BC6F81">
        <w:rPr>
          <w:lang w:val="vi-VN"/>
        </w:rPr>
        <w:t>Tạo động lực làm việc đóng vai trò rất quan trọng trong việc nâng cao hiệu quả và chất lượng công việc của cá nhân cũng như tổ chức. Những lợi ích khi tạo động lực khi làm việc có thể kể đến như:</w:t>
      </w:r>
    </w:p>
    <w:p w14:paraId="21D6F67D" w14:textId="77777777" w:rsidR="00D21BD0" w:rsidRPr="00BC6F81" w:rsidRDefault="00D21BD0" w:rsidP="00CB076B">
      <w:pPr>
        <w:tabs>
          <w:tab w:val="left" w:leader="dot" w:pos="2835"/>
        </w:tabs>
        <w:spacing w:before="120" w:line="276" w:lineRule="auto"/>
        <w:rPr>
          <w:lang w:val="vi-VN"/>
        </w:rPr>
      </w:pPr>
      <w:r w:rsidRPr="00BC6F81">
        <w:rPr>
          <w:lang w:val="vi-VN"/>
        </w:rPr>
        <w:t xml:space="preserve">+ </w:t>
      </w:r>
      <w:r w:rsidRPr="00BC6F81">
        <w:rPr>
          <w:b/>
          <w:bCs w:val="0"/>
          <w:lang w:val="vi-VN"/>
        </w:rPr>
        <w:t>Tăng năng suất và hiệu quả</w:t>
      </w:r>
      <w:r w:rsidRPr="00BC6F81">
        <w:rPr>
          <w:lang w:val="vi-VN"/>
        </w:rPr>
        <w:t>: Khi nhân viên được thúc đẩy đúng cách, họ sẽ làm việc chăm chỉ hơn và tập trung hơn. Điều này giúp tăng năng suất và cải thiện chất lượng công việc.</w:t>
      </w:r>
    </w:p>
    <w:p w14:paraId="4EBACFE2" w14:textId="798C9218" w:rsidR="00D21BD0" w:rsidRPr="00D21BD0" w:rsidRDefault="000F3052" w:rsidP="00CB076B">
      <w:pPr>
        <w:tabs>
          <w:tab w:val="left" w:leader="dot" w:pos="2835"/>
        </w:tabs>
        <w:spacing w:before="120" w:line="276" w:lineRule="auto"/>
      </w:pPr>
      <w:r w:rsidRPr="00BC6F81">
        <w:rPr>
          <w:noProof/>
          <w:lang w:val="vi-VN"/>
        </w:rPr>
        <w:t xml:space="preserve">                </w:t>
      </w:r>
      <w:r w:rsidR="00BC6F81" w:rsidRPr="00D21BD0">
        <w:rPr>
          <w:noProof/>
        </w:rPr>
        <w:drawing>
          <wp:inline distT="0" distB="0" distL="0" distR="0" wp14:anchorId="285304D6" wp14:editId="266B32E7">
            <wp:extent cx="3562350" cy="1844675"/>
            <wp:effectExtent l="0" t="0" r="0" b="0"/>
            <wp:docPr id="17" name="Picture 1" descr="Bí mật giúp tạo động lực và tăng năng suất cho nhân viên!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í mật giúp tạo động lực và tăng năng suất cho nhân viên! | TopDev"/>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350" cy="1844675"/>
                    </a:xfrm>
                    <a:prstGeom prst="rect">
                      <a:avLst/>
                    </a:prstGeom>
                    <a:noFill/>
                    <a:ln>
                      <a:noFill/>
                    </a:ln>
                  </pic:spPr>
                </pic:pic>
              </a:graphicData>
            </a:graphic>
          </wp:inline>
        </w:drawing>
      </w:r>
    </w:p>
    <w:p w14:paraId="6FC5ECF6" w14:textId="77777777" w:rsidR="00D21BD0" w:rsidRPr="00D21BD0" w:rsidRDefault="00D21BD0" w:rsidP="00CB076B">
      <w:pPr>
        <w:tabs>
          <w:tab w:val="left" w:leader="dot" w:pos="2835"/>
        </w:tabs>
        <w:spacing w:before="120" w:line="276" w:lineRule="auto"/>
      </w:pPr>
      <w:r w:rsidRPr="00D21BD0">
        <w:t xml:space="preserve">+ </w:t>
      </w:r>
      <w:r w:rsidRPr="00D21BD0">
        <w:rPr>
          <w:b/>
          <w:bCs w:val="0"/>
        </w:rPr>
        <w:t>Tạo sự gắn kết và trung thành</w:t>
      </w:r>
      <w:r w:rsidRPr="00D21BD0">
        <w:t>: Nhân viên có động lực thường cảm thấy gắn kết hơn với công ty. Điều này giảm tỷ lệ nghỉ việc, giúp doanh nghiệp giữ lại những tài năng quan trọng.</w:t>
      </w:r>
    </w:p>
    <w:p w14:paraId="17208DBC" w14:textId="79FC0936" w:rsidR="00D21BD0" w:rsidRPr="00D21BD0" w:rsidRDefault="000F3052" w:rsidP="00CB076B">
      <w:pPr>
        <w:tabs>
          <w:tab w:val="left" w:leader="dot" w:pos="2835"/>
        </w:tabs>
        <w:spacing w:before="120" w:line="276" w:lineRule="auto"/>
      </w:pPr>
      <w:r>
        <w:rPr>
          <w:noProof/>
        </w:rPr>
        <w:lastRenderedPageBreak/>
        <w:t xml:space="preserve">            </w:t>
      </w:r>
      <w:r w:rsidR="00BC6F81" w:rsidRPr="00D21BD0">
        <w:rPr>
          <w:noProof/>
        </w:rPr>
        <w:drawing>
          <wp:inline distT="0" distB="0" distL="0" distR="0" wp14:anchorId="13ED5F93" wp14:editId="3C148340">
            <wp:extent cx="3371215" cy="2393315"/>
            <wp:effectExtent l="0" t="0" r="0" b="0"/>
            <wp:docPr id="18" name="Picture 1" descr="Cách Thúc Đẩy Động Lực Và Sự Gắn Kết Của 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Thúc Đẩy Động Lực Và Sự Gắn Kết Của Nhân Viên"/>
                    <pic:cNvPicPr>
                      <a:picLocks noChangeAspect="1" noChangeArrowheads="1"/>
                    </pic:cNvPicPr>
                  </pic:nvPicPr>
                  <pic:blipFill>
                    <a:blip r:embed="rId25" cstate="print">
                      <a:extLst>
                        <a:ext uri="{28A0092B-C50C-407E-A947-70E740481C1C}">
                          <a14:useLocalDpi xmlns:a14="http://schemas.microsoft.com/office/drawing/2010/main" val="0"/>
                        </a:ext>
                      </a:extLst>
                    </a:blip>
                    <a:srcRect l="6216" t="8643" r="14021" b="16049"/>
                    <a:stretch>
                      <a:fillRect/>
                    </a:stretch>
                  </pic:blipFill>
                  <pic:spPr bwMode="auto">
                    <a:xfrm>
                      <a:off x="0" y="0"/>
                      <a:ext cx="3371215" cy="2393315"/>
                    </a:xfrm>
                    <a:prstGeom prst="rect">
                      <a:avLst/>
                    </a:prstGeom>
                    <a:noFill/>
                    <a:ln>
                      <a:noFill/>
                    </a:ln>
                  </pic:spPr>
                </pic:pic>
              </a:graphicData>
            </a:graphic>
          </wp:inline>
        </w:drawing>
      </w:r>
    </w:p>
    <w:p w14:paraId="56EA1C38" w14:textId="77777777" w:rsidR="00D21BD0" w:rsidRPr="00D21BD0" w:rsidRDefault="00D21BD0" w:rsidP="00CB076B">
      <w:pPr>
        <w:tabs>
          <w:tab w:val="left" w:leader="dot" w:pos="2835"/>
        </w:tabs>
        <w:spacing w:before="120" w:line="276" w:lineRule="auto"/>
      </w:pPr>
      <w:r w:rsidRPr="00D21BD0">
        <w:t xml:space="preserve">+ </w:t>
      </w:r>
      <w:r w:rsidRPr="00D21BD0">
        <w:rPr>
          <w:b/>
          <w:bCs w:val="0"/>
        </w:rPr>
        <w:t>Kích thích sự sáng tạo và đổi mới</w:t>
      </w:r>
      <w:r w:rsidRPr="00D21BD0">
        <w:t>: Động lực thúc đẩy nhân viên suy nghĩ sáng tạo hơn, đưa ra các ý tưởng mới và cải tiến quy trình làm việc, giúp doanh nghiệp phát triển và cạnh tranh.</w:t>
      </w:r>
    </w:p>
    <w:p w14:paraId="6E496FA6" w14:textId="6C4D06C4" w:rsidR="00D21BD0" w:rsidRPr="005A3927" w:rsidRDefault="000F3052" w:rsidP="00CB076B">
      <w:pPr>
        <w:tabs>
          <w:tab w:val="left" w:leader="dot" w:pos="2835"/>
        </w:tabs>
        <w:spacing w:before="120" w:line="276" w:lineRule="auto"/>
      </w:pPr>
      <w:r>
        <w:rPr>
          <w:noProof/>
        </w:rPr>
        <w:t xml:space="preserve">                      </w:t>
      </w:r>
      <w:r w:rsidR="00BC6F81" w:rsidRPr="00A14386">
        <w:rPr>
          <w:noProof/>
        </w:rPr>
        <w:drawing>
          <wp:inline distT="0" distB="0" distL="0" distR="0" wp14:anchorId="14784CD4" wp14:editId="36FB9341">
            <wp:extent cx="3077210" cy="1685925"/>
            <wp:effectExtent l="0" t="0" r="0" b="0"/>
            <wp:docPr id="19" name="Picture 2" descr="Đổi mới sáng tạo và các nhân tố ảnh hưởng trong tổ ch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Đổi mới sáng tạo và các nhân tố ảnh hưởng trong tổ chứ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7210" cy="1685925"/>
                    </a:xfrm>
                    <a:prstGeom prst="rect">
                      <a:avLst/>
                    </a:prstGeom>
                    <a:noFill/>
                    <a:ln>
                      <a:noFill/>
                    </a:ln>
                  </pic:spPr>
                </pic:pic>
              </a:graphicData>
            </a:graphic>
          </wp:inline>
        </w:drawing>
      </w:r>
    </w:p>
    <w:p w14:paraId="124D354F" w14:textId="77777777" w:rsidR="00D21BD0" w:rsidRPr="00D21BD0" w:rsidRDefault="00D21BD0" w:rsidP="00CB076B">
      <w:pPr>
        <w:tabs>
          <w:tab w:val="left" w:leader="dot" w:pos="2835"/>
        </w:tabs>
        <w:spacing w:before="120" w:line="276" w:lineRule="auto"/>
      </w:pPr>
      <w:r w:rsidRPr="00D21BD0">
        <w:t xml:space="preserve">+ </w:t>
      </w:r>
      <w:r w:rsidRPr="00D21BD0">
        <w:rPr>
          <w:b/>
          <w:bCs w:val="0"/>
        </w:rPr>
        <w:t>Cải thiện tinh thần làm việc nhóm</w:t>
      </w:r>
      <w:r w:rsidRPr="00D21BD0">
        <w:t>: Khi mỗi cá nhân đều có động lực, tinh thần hợp tác trong nhóm sẽ cao hơn, tạo ra một môi trường làm việc tích cực và gắn kết.</w:t>
      </w:r>
    </w:p>
    <w:p w14:paraId="3702D0DF" w14:textId="12F4F81F" w:rsidR="00D21BD0" w:rsidRPr="00D21BD0" w:rsidRDefault="00BC6F81" w:rsidP="00CB076B">
      <w:pPr>
        <w:tabs>
          <w:tab w:val="left" w:leader="dot" w:pos="2835"/>
        </w:tabs>
        <w:spacing w:before="120" w:line="276" w:lineRule="auto"/>
      </w:pPr>
      <w:r w:rsidRPr="00D21BD0">
        <w:rPr>
          <w:noProof/>
        </w:rPr>
        <w:drawing>
          <wp:inline distT="0" distB="0" distL="0" distR="0" wp14:anchorId="6628289C" wp14:editId="583561C7">
            <wp:extent cx="4309745" cy="2774950"/>
            <wp:effectExtent l="0" t="0" r="0" b="0"/>
            <wp:docPr id="20" name="Picture 6" descr="4 cách để cải thiện tinh thần làm việc nhóm của các thành viên | Gapo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cách để cải thiện tinh thần làm việc nhóm của các thành viên | Gapo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9745" cy="2774950"/>
                    </a:xfrm>
                    <a:prstGeom prst="rect">
                      <a:avLst/>
                    </a:prstGeom>
                    <a:noFill/>
                    <a:ln>
                      <a:noFill/>
                    </a:ln>
                  </pic:spPr>
                </pic:pic>
              </a:graphicData>
            </a:graphic>
          </wp:inline>
        </w:drawing>
      </w:r>
    </w:p>
    <w:p w14:paraId="0213C532" w14:textId="77777777" w:rsidR="00D21BD0" w:rsidRPr="00D21BD0" w:rsidRDefault="00D21BD0" w:rsidP="00CB076B">
      <w:pPr>
        <w:tabs>
          <w:tab w:val="left" w:leader="dot" w:pos="2835"/>
        </w:tabs>
        <w:spacing w:before="120" w:line="276" w:lineRule="auto"/>
      </w:pPr>
      <w:r w:rsidRPr="00D21BD0">
        <w:lastRenderedPageBreak/>
        <w:t xml:space="preserve">+ </w:t>
      </w:r>
      <w:r w:rsidRPr="00D21BD0">
        <w:rPr>
          <w:b/>
          <w:bCs w:val="0"/>
        </w:rPr>
        <w:t>Tăng sự hài lòng và phúc lợi cá nhân</w:t>
      </w:r>
      <w:r w:rsidRPr="00D21BD0">
        <w:t>: Nhân viên có động lực thường cảm thấy hài lòng hơn với công việc của mình. Điều này giúp họ duy trì tinh thần tích cực và cảm thấy được ghi nhận và đánh giá đúng công sức.</w:t>
      </w:r>
    </w:p>
    <w:p w14:paraId="4B80BBE5" w14:textId="72386899" w:rsidR="001F4E69" w:rsidRDefault="000F3052" w:rsidP="001F4E69">
      <w:pPr>
        <w:tabs>
          <w:tab w:val="left" w:leader="dot" w:pos="2835"/>
        </w:tabs>
        <w:spacing w:before="120" w:line="276" w:lineRule="auto"/>
      </w:pPr>
      <w:r>
        <w:t xml:space="preserve">                </w:t>
      </w:r>
      <w:r w:rsidR="00D21BD0">
        <w:t xml:space="preserve">       </w:t>
      </w:r>
      <w:r w:rsidR="00BC6F81" w:rsidRPr="00A14386">
        <w:rPr>
          <w:noProof/>
        </w:rPr>
        <w:drawing>
          <wp:inline distT="0" distB="0" distL="0" distR="0" wp14:anchorId="2DAAC4B9" wp14:editId="492381D3">
            <wp:extent cx="3196590" cy="1987550"/>
            <wp:effectExtent l="0" t="0" r="0" b="0"/>
            <wp:docPr id="21" name="Picture 7" descr="LÀM SAO ĐỂ TĂNG SỰ HÀI LÒNG CỦA NHÂN VIÊN? – Tham vấn – Tư vấn – Đào tạo  nhân s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ÀM SAO ĐỂ TĂNG SỰ HÀI LÒNG CỦA NHÂN VIÊN? – Tham vấn – Tư vấn – Đào tạo  nhân sự"/>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6590" cy="1987550"/>
                    </a:xfrm>
                    <a:prstGeom prst="rect">
                      <a:avLst/>
                    </a:prstGeom>
                    <a:noFill/>
                    <a:ln>
                      <a:noFill/>
                    </a:ln>
                  </pic:spPr>
                </pic:pic>
              </a:graphicData>
            </a:graphic>
          </wp:inline>
        </w:drawing>
      </w:r>
    </w:p>
    <w:p w14:paraId="24B52AE5" w14:textId="77777777" w:rsidR="001F4E69" w:rsidRDefault="001F4E69" w:rsidP="001F4E69">
      <w:pPr>
        <w:tabs>
          <w:tab w:val="left" w:leader="dot" w:pos="2835"/>
        </w:tabs>
        <w:spacing w:before="120" w:line="276" w:lineRule="auto"/>
        <w:ind w:firstLine="0"/>
      </w:pPr>
    </w:p>
    <w:p w14:paraId="553B507B" w14:textId="77777777" w:rsidR="001F4E69" w:rsidRDefault="001F4E69" w:rsidP="001F4E69">
      <w:pPr>
        <w:tabs>
          <w:tab w:val="left" w:leader="dot" w:pos="2835"/>
        </w:tabs>
        <w:spacing w:before="120" w:line="276" w:lineRule="auto"/>
        <w:ind w:firstLine="0"/>
      </w:pPr>
    </w:p>
    <w:p w14:paraId="5F8B6EDA" w14:textId="77777777" w:rsidR="001F4E69" w:rsidRDefault="001F4E69" w:rsidP="002E4409">
      <w:pPr>
        <w:tabs>
          <w:tab w:val="left" w:leader="dot" w:pos="2835"/>
        </w:tabs>
        <w:spacing w:before="120" w:line="276" w:lineRule="auto"/>
        <w:ind w:firstLine="0"/>
        <w:jc w:val="center"/>
        <w:rPr>
          <w:b/>
          <w:bCs w:val="0"/>
        </w:rPr>
      </w:pPr>
      <w:r>
        <w:rPr>
          <w:b/>
          <w:bCs w:val="0"/>
        </w:rPr>
        <w:t xml:space="preserve">CHƯƠNG 2: THỰC TRẠNG TẠO ĐỘNG LỰC LÀM VIỆC CHO    NGƯỜI </w:t>
      </w:r>
      <w:r w:rsidR="002E4409">
        <w:rPr>
          <w:b/>
          <w:bCs w:val="0"/>
        </w:rPr>
        <w:t xml:space="preserve">  </w:t>
      </w:r>
      <w:r>
        <w:rPr>
          <w:b/>
          <w:bCs w:val="0"/>
        </w:rPr>
        <w:t>LAO ĐỘNG TẠI KHÁCH SẠN</w:t>
      </w:r>
    </w:p>
    <w:p w14:paraId="032877D1" w14:textId="77777777" w:rsidR="001F4E69" w:rsidRDefault="001F4E69" w:rsidP="002E4409">
      <w:pPr>
        <w:tabs>
          <w:tab w:val="left" w:leader="dot" w:pos="2835"/>
        </w:tabs>
        <w:spacing w:before="120" w:line="276" w:lineRule="auto"/>
        <w:ind w:firstLine="0"/>
        <w:rPr>
          <w:b/>
          <w:bCs w:val="0"/>
        </w:rPr>
      </w:pPr>
      <w:r>
        <w:rPr>
          <w:b/>
          <w:bCs w:val="0"/>
        </w:rPr>
        <w:t>2.1. Giới thiệu chung về khách sạn</w:t>
      </w:r>
    </w:p>
    <w:p w14:paraId="42893F81" w14:textId="77777777" w:rsidR="008A7ADB" w:rsidRDefault="008A7ADB" w:rsidP="002E4409">
      <w:pPr>
        <w:tabs>
          <w:tab w:val="left" w:leader="dot" w:pos="2835"/>
        </w:tabs>
        <w:spacing w:before="120" w:line="276" w:lineRule="auto"/>
        <w:ind w:firstLine="0"/>
        <w:rPr>
          <w:bCs w:val="0"/>
        </w:rPr>
      </w:pPr>
      <w:r>
        <w:rPr>
          <w:b/>
          <w:bCs w:val="0"/>
        </w:rPr>
        <w:t xml:space="preserve">       </w:t>
      </w:r>
      <w:r>
        <w:rPr>
          <w:bCs w:val="0"/>
        </w:rPr>
        <w:t xml:space="preserve">Khách sạn Hanoi Prime Garden Hotel &amp; Spa là khách sạn đạt tiêu chuẩn khách sạn 3 </w:t>
      </w:r>
      <w:proofErr w:type="gramStart"/>
      <w:r>
        <w:rPr>
          <w:bCs w:val="0"/>
        </w:rPr>
        <w:t>sao.Khách</w:t>
      </w:r>
      <w:proofErr w:type="gramEnd"/>
      <w:r>
        <w:rPr>
          <w:bCs w:val="0"/>
        </w:rPr>
        <w:t xml:space="preserve"> sạn được đưa vào hoạt động từ</w:t>
      </w:r>
      <w:r w:rsidR="006E2ED5">
        <w:rPr>
          <w:bCs w:val="0"/>
        </w:rPr>
        <w:t xml:space="preserve"> năm 2018</w:t>
      </w:r>
      <w:r>
        <w:rPr>
          <w:bCs w:val="0"/>
        </w:rPr>
        <w:t xml:space="preserve"> tại trung tâm thành phố Hà Nội.</w:t>
      </w:r>
      <w:r w:rsidR="006E2ED5">
        <w:rPr>
          <w:bCs w:val="0"/>
        </w:rPr>
        <w:t xml:space="preserve">Tọa lạc trên con phố Hàng Hương </w:t>
      </w:r>
      <w:r w:rsidR="00E607E4">
        <w:rPr>
          <w:bCs w:val="0"/>
        </w:rPr>
        <w:t>– Hàng Mã,khu vực này nổi tiếng với các cửa hàng bán đồ lưu liệm, các sản phẩm truyền thống.Cùng với vị trí đắc địa luôn luôn nhộn nhịp nên được du khách nước ngoài lựa chọn khi lưu trú ở Hà Nội để tiện tham quan.</w:t>
      </w:r>
    </w:p>
    <w:p w14:paraId="265602A5" w14:textId="77777777" w:rsidR="00E607E4" w:rsidRDefault="00E607E4" w:rsidP="002E4409">
      <w:pPr>
        <w:tabs>
          <w:tab w:val="left" w:leader="dot" w:pos="2835"/>
        </w:tabs>
        <w:spacing w:before="120" w:line="276" w:lineRule="auto"/>
        <w:ind w:firstLine="0"/>
        <w:rPr>
          <w:bCs w:val="0"/>
        </w:rPr>
      </w:pPr>
      <w:r>
        <w:rPr>
          <w:bCs w:val="0"/>
        </w:rPr>
        <w:t xml:space="preserve">       Với quy mô 9 tầng cùng với 50-100 </w:t>
      </w:r>
      <w:proofErr w:type="gramStart"/>
      <w:r>
        <w:rPr>
          <w:bCs w:val="0"/>
        </w:rPr>
        <w:t>phòng .Cùng</w:t>
      </w:r>
      <w:proofErr w:type="gramEnd"/>
      <w:r>
        <w:rPr>
          <w:bCs w:val="0"/>
        </w:rPr>
        <w:t xml:space="preserve"> với đó là nhân viên khách sạn luôn luôn hỗ trợ khách nhiệt tình,đội ngũ nhân viên được đào tạo bài bản,chuyên nghiệp.Nhân viên được đào tạo bài bản với chất lượng 4,giúp cho mọi du khách, </w:t>
      </w:r>
      <w:r w:rsidR="008674B8">
        <w:rPr>
          <w:bCs w:val="0"/>
        </w:rPr>
        <w:t>người đi du lịch hay đi công tác cảm nhận được sự phục vụ hài lòng tới khách hàng trong thời gian lưu trú tại khách sạn.</w:t>
      </w:r>
    </w:p>
    <w:p w14:paraId="4CB0490F" w14:textId="77777777" w:rsidR="008674B8" w:rsidRDefault="008674B8" w:rsidP="002E4409">
      <w:pPr>
        <w:tabs>
          <w:tab w:val="left" w:leader="dot" w:pos="2835"/>
        </w:tabs>
        <w:spacing w:before="120" w:line="276" w:lineRule="auto"/>
        <w:ind w:firstLine="0"/>
        <w:rPr>
          <w:bCs w:val="0"/>
        </w:rPr>
      </w:pPr>
      <w:r>
        <w:rPr>
          <w:bCs w:val="0"/>
        </w:rPr>
        <w:t xml:space="preserve">        Bên cạnh dịch vụ lưu trú và nhà hàng của khách </w:t>
      </w:r>
      <w:proofErr w:type="gramStart"/>
      <w:r>
        <w:rPr>
          <w:bCs w:val="0"/>
        </w:rPr>
        <w:t>sạn.Thì</w:t>
      </w:r>
      <w:proofErr w:type="gramEnd"/>
      <w:r>
        <w:rPr>
          <w:bCs w:val="0"/>
        </w:rPr>
        <w:t xml:space="preserve"> khách sạn cũng có những dịch vụ bổ sung giúp cho khách hàng lưu trú cảm thấy hài lòng như : quầy bar,phòng hội nghị,dịch vụ wifi free,dịch vụ đưa đón,dịch vụ tại phòng.</w:t>
      </w:r>
    </w:p>
    <w:p w14:paraId="21EFAB7A" w14:textId="77777777" w:rsidR="008674B8" w:rsidRDefault="001D3B4D" w:rsidP="001D3B4D">
      <w:pPr>
        <w:numPr>
          <w:ilvl w:val="0"/>
          <w:numId w:val="36"/>
        </w:numPr>
        <w:spacing w:before="120" w:line="276" w:lineRule="auto"/>
        <w:ind w:left="1344" w:hanging="357"/>
        <w:rPr>
          <w:bCs w:val="0"/>
        </w:rPr>
      </w:pPr>
      <w:r>
        <w:rPr>
          <w:bCs w:val="0"/>
        </w:rPr>
        <w:t xml:space="preserve"> Tên </w:t>
      </w:r>
      <w:proofErr w:type="gramStart"/>
      <w:r>
        <w:rPr>
          <w:bCs w:val="0"/>
        </w:rPr>
        <w:t>gọi :</w:t>
      </w:r>
      <w:proofErr w:type="gramEnd"/>
      <w:r>
        <w:rPr>
          <w:bCs w:val="0"/>
        </w:rPr>
        <w:t xml:space="preserve"> Khách sạn Hanoi Prime Garden Hotel &amp; Spa</w:t>
      </w:r>
    </w:p>
    <w:p w14:paraId="029237CC" w14:textId="77777777" w:rsidR="001D3B4D" w:rsidRDefault="001D3B4D" w:rsidP="001D3B4D">
      <w:pPr>
        <w:numPr>
          <w:ilvl w:val="0"/>
          <w:numId w:val="36"/>
        </w:numPr>
        <w:spacing w:before="120" w:line="276" w:lineRule="auto"/>
        <w:ind w:left="1344" w:hanging="357"/>
        <w:rPr>
          <w:bCs w:val="0"/>
        </w:rPr>
      </w:pPr>
      <w:r>
        <w:rPr>
          <w:bCs w:val="0"/>
        </w:rPr>
        <w:t xml:space="preserve"> Địa </w:t>
      </w:r>
      <w:proofErr w:type="gramStart"/>
      <w:r>
        <w:rPr>
          <w:bCs w:val="0"/>
        </w:rPr>
        <w:t>chỉ :</w:t>
      </w:r>
      <w:proofErr w:type="gramEnd"/>
      <w:r>
        <w:rPr>
          <w:bCs w:val="0"/>
        </w:rPr>
        <w:t xml:space="preserve"> Ngõ 36 Hoàng Hương – Phố Hàng Mã – Quận Hoàng Kiếm – Thành phố Hà Nội </w:t>
      </w:r>
    </w:p>
    <w:p w14:paraId="3E7343BC" w14:textId="77777777" w:rsidR="001D3B4D" w:rsidRDefault="001D3B4D" w:rsidP="001D3B4D">
      <w:pPr>
        <w:numPr>
          <w:ilvl w:val="0"/>
          <w:numId w:val="36"/>
        </w:numPr>
        <w:spacing w:before="120" w:line="276" w:lineRule="auto"/>
        <w:ind w:left="1344" w:hanging="357"/>
        <w:rPr>
          <w:bCs w:val="0"/>
        </w:rPr>
      </w:pPr>
      <w:r>
        <w:rPr>
          <w:bCs w:val="0"/>
        </w:rPr>
        <w:t xml:space="preserve"> </w:t>
      </w:r>
      <w:proofErr w:type="gramStart"/>
      <w:r>
        <w:rPr>
          <w:bCs w:val="0"/>
        </w:rPr>
        <w:t>Hotline :</w:t>
      </w:r>
      <w:proofErr w:type="gramEnd"/>
      <w:r>
        <w:rPr>
          <w:bCs w:val="0"/>
        </w:rPr>
        <w:t xml:space="preserve"> +84 24 3747 6265</w:t>
      </w:r>
    </w:p>
    <w:p w14:paraId="66FA46BC" w14:textId="77777777" w:rsidR="001D3B4D" w:rsidRDefault="001D3B4D" w:rsidP="001D3B4D">
      <w:pPr>
        <w:numPr>
          <w:ilvl w:val="0"/>
          <w:numId w:val="36"/>
        </w:numPr>
        <w:spacing w:before="120" w:line="276" w:lineRule="auto"/>
        <w:rPr>
          <w:bCs w:val="0"/>
        </w:rPr>
      </w:pPr>
      <w:r>
        <w:rPr>
          <w:bCs w:val="0"/>
        </w:rPr>
        <w:lastRenderedPageBreak/>
        <w:t xml:space="preserve"> </w:t>
      </w:r>
      <w:proofErr w:type="gramStart"/>
      <w:r>
        <w:rPr>
          <w:bCs w:val="0"/>
        </w:rPr>
        <w:t>Website :</w:t>
      </w:r>
      <w:proofErr w:type="gramEnd"/>
      <w:r>
        <w:rPr>
          <w:bCs w:val="0"/>
        </w:rPr>
        <w:t xml:space="preserve"> </w:t>
      </w:r>
      <w:hyperlink r:id="rId29" w:history="1">
        <w:r w:rsidRPr="00F634BE">
          <w:rPr>
            <w:rStyle w:val="Hyperlink"/>
            <w:bCs w:val="0"/>
          </w:rPr>
          <w:t>http://hanoiprimecenter.com</w:t>
        </w:r>
      </w:hyperlink>
    </w:p>
    <w:p w14:paraId="2A78770F" w14:textId="77777777" w:rsidR="001D3B4D" w:rsidRDefault="001D3B4D" w:rsidP="00BB6973">
      <w:pPr>
        <w:numPr>
          <w:ilvl w:val="0"/>
          <w:numId w:val="36"/>
        </w:numPr>
        <w:spacing w:before="120" w:line="276" w:lineRule="auto"/>
        <w:rPr>
          <w:bCs w:val="0"/>
        </w:rPr>
      </w:pPr>
      <w:r>
        <w:rPr>
          <w:bCs w:val="0"/>
        </w:rPr>
        <w:t xml:space="preserve"> </w:t>
      </w:r>
      <w:proofErr w:type="gramStart"/>
      <w:r w:rsidR="00BB6973">
        <w:rPr>
          <w:bCs w:val="0"/>
        </w:rPr>
        <w:t>Email :</w:t>
      </w:r>
      <w:proofErr w:type="gramEnd"/>
      <w:r w:rsidR="00BB6973">
        <w:rPr>
          <w:bCs w:val="0"/>
        </w:rPr>
        <w:t xml:space="preserve"> </w:t>
      </w:r>
      <w:hyperlink r:id="rId30" w:history="1">
        <w:r w:rsidR="00BB6973" w:rsidRPr="00F634BE">
          <w:rPr>
            <w:rStyle w:val="Hyperlink"/>
            <w:bCs w:val="0"/>
          </w:rPr>
          <w:t>info@hanoiprimecenter.com</w:t>
        </w:r>
      </w:hyperlink>
    </w:p>
    <w:p w14:paraId="6A7C4F57" w14:textId="77777777" w:rsidR="00BB6973" w:rsidRDefault="00BB6973" w:rsidP="00BB6973">
      <w:pPr>
        <w:numPr>
          <w:ilvl w:val="0"/>
          <w:numId w:val="36"/>
        </w:numPr>
        <w:spacing w:before="120" w:line="276" w:lineRule="auto"/>
        <w:rPr>
          <w:bCs w:val="0"/>
        </w:rPr>
      </w:pPr>
      <w:r>
        <w:rPr>
          <w:bCs w:val="0"/>
        </w:rPr>
        <w:t xml:space="preserve"> </w:t>
      </w:r>
      <w:proofErr w:type="gramStart"/>
      <w:r>
        <w:rPr>
          <w:bCs w:val="0"/>
        </w:rPr>
        <w:t>Fax :</w:t>
      </w:r>
      <w:proofErr w:type="gramEnd"/>
      <w:r>
        <w:rPr>
          <w:bCs w:val="0"/>
        </w:rPr>
        <w:t xml:space="preserve"> </w:t>
      </w:r>
      <w:r w:rsidRPr="00BB6973">
        <w:rPr>
          <w:bCs w:val="0"/>
        </w:rPr>
        <w:t>+ 84 92 252 2666</w:t>
      </w:r>
    </w:p>
    <w:p w14:paraId="3DFCB517" w14:textId="77777777" w:rsidR="00BB6973" w:rsidRPr="00BB6973" w:rsidRDefault="00BB6973" w:rsidP="00BB6973">
      <w:pPr>
        <w:numPr>
          <w:ilvl w:val="0"/>
          <w:numId w:val="36"/>
        </w:numPr>
        <w:spacing w:before="120" w:line="276" w:lineRule="auto"/>
        <w:rPr>
          <w:bCs w:val="0"/>
        </w:rPr>
      </w:pPr>
      <w:r>
        <w:rPr>
          <w:bCs w:val="0"/>
        </w:rPr>
        <w:t xml:space="preserve"> Xếp </w:t>
      </w:r>
      <w:proofErr w:type="gramStart"/>
      <w:r>
        <w:rPr>
          <w:bCs w:val="0"/>
        </w:rPr>
        <w:t>hạng :</w:t>
      </w:r>
      <w:proofErr w:type="gramEnd"/>
      <w:r>
        <w:rPr>
          <w:bCs w:val="0"/>
        </w:rPr>
        <w:t xml:space="preserve"> 3 sao </w:t>
      </w:r>
    </w:p>
    <w:p w14:paraId="22BC1032" w14:textId="1726A204" w:rsidR="00BB6973" w:rsidRDefault="00BB6973" w:rsidP="00BB6973">
      <w:pPr>
        <w:spacing w:before="120" w:line="276" w:lineRule="auto"/>
        <w:ind w:firstLine="0"/>
        <w:rPr>
          <w:bCs w:val="0"/>
        </w:rPr>
      </w:pPr>
      <w:r>
        <w:rPr>
          <w:bCs w:val="0"/>
        </w:rPr>
        <w:t xml:space="preserve">         </w:t>
      </w:r>
      <w:r w:rsidR="00BC6F81">
        <w:rPr>
          <w:bCs w:val="0"/>
          <w:noProof/>
        </w:rPr>
        <w:drawing>
          <wp:inline distT="0" distB="0" distL="0" distR="0" wp14:anchorId="0B49B97D" wp14:editId="7275400A">
            <wp:extent cx="4683125" cy="2393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3125" cy="2393315"/>
                    </a:xfrm>
                    <a:prstGeom prst="rect">
                      <a:avLst/>
                    </a:prstGeom>
                    <a:noFill/>
                    <a:ln>
                      <a:noFill/>
                    </a:ln>
                  </pic:spPr>
                </pic:pic>
              </a:graphicData>
            </a:graphic>
          </wp:inline>
        </w:drawing>
      </w:r>
    </w:p>
    <w:p w14:paraId="23C603AA" w14:textId="77777777" w:rsidR="006979A8" w:rsidRDefault="006979A8" w:rsidP="00BB6973">
      <w:pPr>
        <w:spacing w:before="120" w:line="276" w:lineRule="auto"/>
        <w:ind w:firstLine="0"/>
        <w:rPr>
          <w:bCs w:val="0"/>
        </w:rPr>
      </w:pPr>
      <w:r>
        <w:rPr>
          <w:bCs w:val="0"/>
        </w:rPr>
        <w:t xml:space="preserve">      Hình 2.1. Khách sạn Hanoi Prime Garden Hotel &amp; Spa </w:t>
      </w:r>
      <w:proofErr w:type="gramStart"/>
      <w:r>
        <w:rPr>
          <w:bCs w:val="0"/>
        </w:rPr>
        <w:t>( Nguồn</w:t>
      </w:r>
      <w:proofErr w:type="gramEnd"/>
      <w:r>
        <w:rPr>
          <w:bCs w:val="0"/>
        </w:rPr>
        <w:t xml:space="preserve"> Internet)</w:t>
      </w:r>
    </w:p>
    <w:p w14:paraId="7E875EC1" w14:textId="77777777" w:rsidR="006979A8" w:rsidRPr="00E07268" w:rsidRDefault="006979A8" w:rsidP="00BB6973">
      <w:pPr>
        <w:spacing w:before="120" w:line="276" w:lineRule="auto"/>
        <w:ind w:firstLine="0"/>
        <w:rPr>
          <w:bCs w:val="0"/>
        </w:rPr>
      </w:pPr>
      <w:r w:rsidRPr="006979A8">
        <w:rPr>
          <w:b/>
          <w:bCs w:val="0"/>
        </w:rPr>
        <w:t xml:space="preserve">2.1.1: Qúa trình hình thành và phát triển của khách sạn Hanoi Prime Garden Hotel </w:t>
      </w:r>
      <w:r w:rsidRPr="00E07268">
        <w:rPr>
          <w:b/>
          <w:bCs w:val="0"/>
        </w:rPr>
        <w:t>&amp;Spa</w:t>
      </w:r>
    </w:p>
    <w:p w14:paraId="2A4B15B0" w14:textId="77777777" w:rsidR="00E07268" w:rsidRPr="00E07268" w:rsidRDefault="00E07268" w:rsidP="00E07268">
      <w:pPr>
        <w:spacing w:before="120" w:line="276" w:lineRule="auto"/>
        <w:ind w:firstLine="0"/>
        <w:rPr>
          <w:bCs w:val="0"/>
        </w:rPr>
      </w:pPr>
      <w:r w:rsidRPr="00E07268">
        <w:rPr>
          <w:bCs w:val="0"/>
        </w:rPr>
        <w:t xml:space="preserve">          Khách sạn Hanoi Prime Garden Hotel &amp;amp; Spa nằm ở trung tâm thủ đô Hà Nộ</w:t>
      </w:r>
      <w:r>
        <w:rPr>
          <w:bCs w:val="0"/>
        </w:rPr>
        <w:t xml:space="preserve">i, là </w:t>
      </w:r>
      <w:r w:rsidRPr="00E07268">
        <w:rPr>
          <w:bCs w:val="0"/>
        </w:rPr>
        <w:t>một khách sạn với phong cách hiện đại pha lẫn truyền thống, phục vụ</w:t>
      </w:r>
      <w:r>
        <w:rPr>
          <w:bCs w:val="0"/>
        </w:rPr>
        <w:t xml:space="preserve"> khách </w:t>
      </w:r>
      <w:r w:rsidRPr="00E07268">
        <w:rPr>
          <w:bCs w:val="0"/>
        </w:rPr>
        <w:t>hàng với tiêu chuẩn quốc tế. Trong quá trình hình thành và phát triển, khách sạ</w:t>
      </w:r>
      <w:r>
        <w:rPr>
          <w:bCs w:val="0"/>
        </w:rPr>
        <w:t xml:space="preserve">n </w:t>
      </w:r>
      <w:r w:rsidRPr="00E07268">
        <w:rPr>
          <w:bCs w:val="0"/>
        </w:rPr>
        <w:t>đã trải qua các giai đoạn như sau:</w:t>
      </w:r>
    </w:p>
    <w:p w14:paraId="1D8BD948" w14:textId="77777777" w:rsidR="00E07268" w:rsidRPr="00E07268" w:rsidRDefault="00E07268" w:rsidP="00E07268">
      <w:pPr>
        <w:spacing w:before="120" w:line="276" w:lineRule="auto"/>
        <w:rPr>
          <w:bCs w:val="0"/>
        </w:rPr>
      </w:pPr>
      <w:r w:rsidRPr="00E07268">
        <w:rPr>
          <w:bCs w:val="0"/>
          <w:i/>
          <w:u w:val="single"/>
        </w:rPr>
        <w:t xml:space="preserve"> Giai đoạn khởi đầu</w:t>
      </w:r>
      <w:r w:rsidRPr="00E07268">
        <w:rPr>
          <w:bCs w:val="0"/>
        </w:rPr>
        <w:t>: Hanoi Prime Garden Hotel &amp;amp; Spa được thành lập vớ</w:t>
      </w:r>
      <w:r>
        <w:rPr>
          <w:bCs w:val="0"/>
        </w:rPr>
        <w:t xml:space="preserve">i </w:t>
      </w:r>
      <w:r w:rsidRPr="00E07268">
        <w:rPr>
          <w:bCs w:val="0"/>
        </w:rPr>
        <w:t>mong muốn cung cấp dịch vụ lưu trú và nghỉ dưỡng cao cấ</w:t>
      </w:r>
      <w:r>
        <w:rPr>
          <w:bCs w:val="0"/>
        </w:rPr>
        <w:t xml:space="preserve">p cho khách hàng </w:t>
      </w:r>
      <w:r w:rsidRPr="00E07268">
        <w:rPr>
          <w:bCs w:val="0"/>
        </w:rPr>
        <w:t>trong nước và quốc tế. Ban đầu, khách sạn tập trung vào việc xây dựng cơ sở hạ</w:t>
      </w:r>
      <w:r w:rsidR="00B82001">
        <w:rPr>
          <w:bCs w:val="0"/>
        </w:rPr>
        <w:t xml:space="preserve"> </w:t>
      </w:r>
      <w:r w:rsidRPr="00E07268">
        <w:rPr>
          <w:bCs w:val="0"/>
        </w:rPr>
        <w:t>tầng và thiết lập dịch vụ cơ bản như phòng nghỉ tiệ</w:t>
      </w:r>
      <w:r>
        <w:rPr>
          <w:bCs w:val="0"/>
        </w:rPr>
        <w:t xml:space="preserve">n nghi, nhà hàng, spa và các </w:t>
      </w:r>
      <w:r w:rsidRPr="00E07268">
        <w:rPr>
          <w:bCs w:val="0"/>
        </w:rPr>
        <w:t>tiện ích khác</w:t>
      </w:r>
    </w:p>
    <w:p w14:paraId="191B588E" w14:textId="77777777" w:rsidR="00E07268" w:rsidRPr="00E07268" w:rsidRDefault="00E07268" w:rsidP="00E07268">
      <w:pPr>
        <w:spacing w:before="120" w:line="276" w:lineRule="auto"/>
        <w:ind w:firstLine="0"/>
        <w:rPr>
          <w:bCs w:val="0"/>
        </w:rPr>
      </w:pPr>
      <w:r>
        <w:rPr>
          <w:bCs w:val="0"/>
        </w:rPr>
        <w:t xml:space="preserve">         </w:t>
      </w:r>
      <w:r w:rsidRPr="00E07268">
        <w:rPr>
          <w:bCs w:val="0"/>
        </w:rPr>
        <w:t xml:space="preserve"> </w:t>
      </w:r>
      <w:r w:rsidRPr="00E07268">
        <w:rPr>
          <w:bCs w:val="0"/>
          <w:i/>
          <w:u w:val="single"/>
        </w:rPr>
        <w:t>Phát triển cơ sở vật chất</w:t>
      </w:r>
      <w:r w:rsidRPr="00E07268">
        <w:rPr>
          <w:bCs w:val="0"/>
        </w:rPr>
        <w:t>: Sau khi mở cửa hoạt động, khách sạ</w:t>
      </w:r>
      <w:r w:rsidR="00B82001">
        <w:rPr>
          <w:bCs w:val="0"/>
        </w:rPr>
        <w:t xml:space="preserve">n đã không </w:t>
      </w:r>
      <w:r w:rsidRPr="00E07268">
        <w:rPr>
          <w:bCs w:val="0"/>
        </w:rPr>
        <w:t>ngừng cải tiến và mở rộng cơ sở vật chất. Các hạng mục như nâng cấ</w:t>
      </w:r>
      <w:r w:rsidR="00B82001">
        <w:rPr>
          <w:bCs w:val="0"/>
        </w:rPr>
        <w:t xml:space="preserve">p phòng </w:t>
      </w:r>
      <w:r w:rsidRPr="00E07268">
        <w:rPr>
          <w:bCs w:val="0"/>
        </w:rPr>
        <w:t>nghỉ, cải thiện không gian nhà hàng và mở rộng khu vực spa đều được chú trọ</w:t>
      </w:r>
      <w:r w:rsidR="00B82001">
        <w:rPr>
          <w:bCs w:val="0"/>
        </w:rPr>
        <w:t xml:space="preserve">ng </w:t>
      </w:r>
      <w:r w:rsidRPr="00E07268">
        <w:rPr>
          <w:bCs w:val="0"/>
        </w:rPr>
        <w:t>nhằm mang đến trải nghiệm tốt nhất cho khách hàng.</w:t>
      </w:r>
    </w:p>
    <w:p w14:paraId="4920F84E" w14:textId="77777777" w:rsidR="00E07268" w:rsidRDefault="00E07268" w:rsidP="00E07268">
      <w:pPr>
        <w:spacing w:before="120" w:line="276" w:lineRule="auto"/>
        <w:ind w:firstLine="0"/>
        <w:rPr>
          <w:bCs w:val="0"/>
        </w:rPr>
      </w:pPr>
      <w:r>
        <w:rPr>
          <w:bCs w:val="0"/>
        </w:rPr>
        <w:t xml:space="preserve">         </w:t>
      </w:r>
      <w:r w:rsidRPr="00E07268">
        <w:rPr>
          <w:bCs w:val="0"/>
        </w:rPr>
        <w:t xml:space="preserve"> </w:t>
      </w:r>
      <w:r w:rsidRPr="00E07268">
        <w:rPr>
          <w:bCs w:val="0"/>
          <w:i/>
          <w:u w:val="single"/>
        </w:rPr>
        <w:t>Nâng cao chất lượng dịch vụ</w:t>
      </w:r>
      <w:r w:rsidRPr="00E07268">
        <w:rPr>
          <w:bCs w:val="0"/>
        </w:rPr>
        <w:t>: Khách sạn đã đầu tư vào đào tạ</w:t>
      </w:r>
      <w:r>
        <w:rPr>
          <w:bCs w:val="0"/>
        </w:rPr>
        <w:t xml:space="preserve">o nhân viên, </w:t>
      </w:r>
      <w:r w:rsidRPr="00E07268">
        <w:rPr>
          <w:bCs w:val="0"/>
        </w:rPr>
        <w:t>nhằm tạo ra đội ngũ chuyên nghiệp, có kỹ năng và thái độ phục vụ tố</w:t>
      </w:r>
      <w:r>
        <w:rPr>
          <w:bCs w:val="0"/>
        </w:rPr>
        <w:t xml:space="preserve">t. Các khóa </w:t>
      </w:r>
      <w:r w:rsidRPr="00E07268">
        <w:rPr>
          <w:bCs w:val="0"/>
        </w:rPr>
        <w:t>đào tạo về kỹ năng giao tiếp, nghiệp vụ lễ tân, và dịch vụ</w:t>
      </w:r>
      <w:r>
        <w:rPr>
          <w:bCs w:val="0"/>
        </w:rPr>
        <w:t xml:space="preserve"> khách hàng đã giúp </w:t>
      </w:r>
      <w:r w:rsidRPr="00E07268">
        <w:rPr>
          <w:bCs w:val="0"/>
        </w:rPr>
        <w:t>Hanoi Prime Garden Hotel &amp;amp; Spa trở thành một trong những lựa chọn hàng đầ</w:t>
      </w:r>
      <w:r>
        <w:rPr>
          <w:bCs w:val="0"/>
        </w:rPr>
        <w:t xml:space="preserve">u </w:t>
      </w:r>
      <w:r w:rsidRPr="00E07268">
        <w:rPr>
          <w:bCs w:val="0"/>
        </w:rPr>
        <w:t>trong khu vực.</w:t>
      </w:r>
    </w:p>
    <w:p w14:paraId="10E2B56F" w14:textId="77777777" w:rsidR="00E07268" w:rsidRPr="00E07268" w:rsidRDefault="00B82001" w:rsidP="00E07268">
      <w:pPr>
        <w:spacing w:before="120" w:line="276" w:lineRule="auto"/>
        <w:ind w:firstLine="0"/>
        <w:rPr>
          <w:bCs w:val="0"/>
        </w:rPr>
      </w:pPr>
      <w:r>
        <w:rPr>
          <w:bCs w:val="0"/>
        </w:rPr>
        <w:lastRenderedPageBreak/>
        <w:t xml:space="preserve">         </w:t>
      </w:r>
      <w:r w:rsidR="00E07268">
        <w:rPr>
          <w:bCs w:val="0"/>
        </w:rPr>
        <w:t xml:space="preserve"> </w:t>
      </w:r>
      <w:r w:rsidR="00E07268" w:rsidRPr="00E07268">
        <w:rPr>
          <w:bCs w:val="0"/>
          <w:i/>
          <w:u w:val="single"/>
        </w:rPr>
        <w:t>Ứng dụng công nghệ và nâng cao trải nghiệm khách hàng</w:t>
      </w:r>
      <w:r w:rsidR="00E07268" w:rsidRPr="00E07268">
        <w:rPr>
          <w:bCs w:val="0"/>
        </w:rPr>
        <w:t>: Để đáp ứ</w:t>
      </w:r>
      <w:r w:rsidR="00E07268">
        <w:rPr>
          <w:bCs w:val="0"/>
        </w:rPr>
        <w:t xml:space="preserve">ng nhu </w:t>
      </w:r>
      <w:r w:rsidR="00E07268" w:rsidRPr="00E07268">
        <w:rPr>
          <w:bCs w:val="0"/>
        </w:rPr>
        <w:t>cầu hiện đại và xu hướng phát triển của ngành, khách sạn đã ứng dụ</w:t>
      </w:r>
      <w:r w:rsidR="00E07268">
        <w:rPr>
          <w:bCs w:val="0"/>
        </w:rPr>
        <w:t xml:space="preserve">ng công </w:t>
      </w:r>
      <w:r w:rsidR="00E07268" w:rsidRPr="00E07268">
        <w:rPr>
          <w:bCs w:val="0"/>
        </w:rPr>
        <w:t>nghệ vào quá trình vận hành, giúp khách hàng dễ dàng đặt phòng, sử dụng dị</w:t>
      </w:r>
      <w:r w:rsidR="00E07268">
        <w:rPr>
          <w:bCs w:val="0"/>
        </w:rPr>
        <w:t xml:space="preserve">ch </w:t>
      </w:r>
      <w:r w:rsidR="00E07268" w:rsidRPr="00E07268">
        <w:rPr>
          <w:bCs w:val="0"/>
        </w:rPr>
        <w:t>vụ một cách thuận tiện và nhanh chóng.</w:t>
      </w:r>
    </w:p>
    <w:p w14:paraId="645728C8" w14:textId="77777777" w:rsidR="00E07268" w:rsidRDefault="00E07268" w:rsidP="00E07268">
      <w:pPr>
        <w:spacing w:before="120" w:line="276" w:lineRule="auto"/>
        <w:rPr>
          <w:bCs w:val="0"/>
        </w:rPr>
      </w:pPr>
      <w:r w:rsidRPr="00E07268">
        <w:rPr>
          <w:bCs w:val="0"/>
          <w:i/>
          <w:u w:val="single"/>
        </w:rPr>
        <w:t>Thương hiệu và mở rộng mạng lưới khách hàng</w:t>
      </w:r>
      <w:r w:rsidRPr="00E07268">
        <w:rPr>
          <w:bCs w:val="0"/>
        </w:rPr>
        <w:t>: Nhờ vào chất lượng dịch vụ</w:t>
      </w:r>
      <w:r>
        <w:rPr>
          <w:bCs w:val="0"/>
        </w:rPr>
        <w:t xml:space="preserve"> </w:t>
      </w:r>
      <w:r w:rsidRPr="00E07268">
        <w:rPr>
          <w:bCs w:val="0"/>
        </w:rPr>
        <w:t>và cơ sở vật chất, khách sạn dần khẳng định thương hiệu củ</w:t>
      </w:r>
      <w:r>
        <w:rPr>
          <w:bCs w:val="0"/>
        </w:rPr>
        <w:t xml:space="preserve">a mình, thu hút </w:t>
      </w:r>
      <w:r w:rsidRPr="00E07268">
        <w:rPr>
          <w:bCs w:val="0"/>
        </w:rPr>
        <w:t>nhiều khách hàng quốc tế, đặc biệt là khách du lịch và doanh nhân đến Hà Nộ</w:t>
      </w:r>
      <w:r>
        <w:rPr>
          <w:bCs w:val="0"/>
        </w:rPr>
        <w:t xml:space="preserve">i. </w:t>
      </w:r>
      <w:r w:rsidRPr="00E07268">
        <w:rPr>
          <w:bCs w:val="0"/>
        </w:rPr>
        <w:t>Hanoi Prime Garden Hotel &amp;amp; Spa không ngừng đổi mới và phát triển, hướng tớ</w:t>
      </w:r>
      <w:r>
        <w:rPr>
          <w:bCs w:val="0"/>
        </w:rPr>
        <w:t xml:space="preserve">i </w:t>
      </w:r>
      <w:r w:rsidRPr="00E07268">
        <w:rPr>
          <w:bCs w:val="0"/>
        </w:rPr>
        <w:t>mục tiêu trở thành một điểm đến lý tưởng và đáng tin cậy cho du khách khi đế</w:t>
      </w:r>
      <w:r>
        <w:rPr>
          <w:bCs w:val="0"/>
        </w:rPr>
        <w:t xml:space="preserve">n </w:t>
      </w:r>
      <w:r w:rsidRPr="00E07268">
        <w:rPr>
          <w:bCs w:val="0"/>
        </w:rPr>
        <w:t>với thủ đô.</w:t>
      </w:r>
    </w:p>
    <w:p w14:paraId="7EC4691A" w14:textId="59000DA4" w:rsidR="004D6D33" w:rsidRDefault="004D6D33" w:rsidP="00E07268">
      <w:pPr>
        <w:spacing w:before="120" w:line="276" w:lineRule="auto"/>
        <w:rPr>
          <w:bCs w:val="0"/>
        </w:rPr>
      </w:pPr>
      <w:r>
        <w:rPr>
          <w:bCs w:val="0"/>
        </w:rPr>
        <w:t xml:space="preserve">         </w:t>
      </w:r>
      <w:r w:rsidR="00BC6F81">
        <w:rPr>
          <w:bCs w:val="0"/>
          <w:noProof/>
        </w:rPr>
        <w:drawing>
          <wp:inline distT="0" distB="0" distL="0" distR="0" wp14:anchorId="265DA071" wp14:editId="6C8C2F50">
            <wp:extent cx="4063365" cy="3037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3365" cy="3037205"/>
                    </a:xfrm>
                    <a:prstGeom prst="rect">
                      <a:avLst/>
                    </a:prstGeom>
                    <a:noFill/>
                    <a:ln>
                      <a:noFill/>
                    </a:ln>
                  </pic:spPr>
                </pic:pic>
              </a:graphicData>
            </a:graphic>
          </wp:inline>
        </w:drawing>
      </w:r>
    </w:p>
    <w:p w14:paraId="50011297" w14:textId="77777777" w:rsidR="004D6D33" w:rsidRDefault="004D6D33" w:rsidP="004D6D33">
      <w:pPr>
        <w:spacing w:before="120" w:line="276" w:lineRule="auto"/>
        <w:ind w:firstLine="0"/>
        <w:rPr>
          <w:bCs w:val="0"/>
        </w:rPr>
      </w:pPr>
      <w:r>
        <w:rPr>
          <w:bCs w:val="0"/>
        </w:rPr>
        <w:t xml:space="preserve">        Hình 2.1.1. Khách sạn Hanoi Prime Garden Hotel &amp; Spa </w:t>
      </w:r>
      <w:proofErr w:type="gramStart"/>
      <w:r>
        <w:rPr>
          <w:bCs w:val="0"/>
        </w:rPr>
        <w:t>( Nguồn</w:t>
      </w:r>
      <w:proofErr w:type="gramEnd"/>
      <w:r>
        <w:rPr>
          <w:bCs w:val="0"/>
        </w:rPr>
        <w:t xml:space="preserve"> Internet)</w:t>
      </w:r>
    </w:p>
    <w:p w14:paraId="54330658" w14:textId="77777777" w:rsidR="004D6D33" w:rsidRDefault="004D6D33" w:rsidP="004D6D33">
      <w:pPr>
        <w:tabs>
          <w:tab w:val="left" w:leader="dot" w:pos="2835"/>
        </w:tabs>
        <w:spacing w:before="120" w:line="276" w:lineRule="auto"/>
        <w:ind w:firstLine="0"/>
        <w:rPr>
          <w:b/>
          <w:bCs w:val="0"/>
          <w:i/>
          <w:iCs/>
        </w:rPr>
      </w:pPr>
      <w:r>
        <w:rPr>
          <w:b/>
          <w:bCs w:val="0"/>
          <w:i/>
          <w:iCs/>
        </w:rPr>
        <w:t>2.1.2. Cơ cấu tổ chức lao động của khách sạn</w:t>
      </w:r>
    </w:p>
    <w:p w14:paraId="44872F7E" w14:textId="77777777" w:rsidR="004D6D33" w:rsidRDefault="00CB6EB4" w:rsidP="004D6D33">
      <w:pPr>
        <w:tabs>
          <w:tab w:val="left" w:leader="dot" w:pos="2835"/>
        </w:tabs>
        <w:spacing w:before="120" w:line="276" w:lineRule="auto"/>
        <w:ind w:firstLine="0"/>
        <w:rPr>
          <w:bCs w:val="0"/>
          <w:iCs/>
        </w:rPr>
      </w:pPr>
      <w:r>
        <w:rPr>
          <w:bCs w:val="0"/>
          <w:iCs/>
        </w:rPr>
        <w:t xml:space="preserve">2.1.2.1. Sơ đồ tổ chức bộ máy của khách sạn </w:t>
      </w:r>
    </w:p>
    <w:p w14:paraId="1135C03B" w14:textId="74C00417" w:rsidR="00015B45" w:rsidRDefault="00015B45" w:rsidP="004D6D33">
      <w:pPr>
        <w:tabs>
          <w:tab w:val="left" w:leader="dot" w:pos="2835"/>
        </w:tabs>
        <w:spacing w:before="120" w:line="276" w:lineRule="auto"/>
        <w:ind w:firstLine="0"/>
        <w:rPr>
          <w:bCs w:val="0"/>
          <w:iCs/>
        </w:rPr>
      </w:pPr>
      <w:r>
        <w:rPr>
          <w:bCs w:val="0"/>
          <w:iCs/>
        </w:rPr>
        <w:t xml:space="preserve">               </w:t>
      </w:r>
      <w:r w:rsidR="00BC6F81">
        <w:rPr>
          <w:bCs w:val="0"/>
          <w:iCs/>
          <w:noProof/>
        </w:rPr>
        <w:drawing>
          <wp:inline distT="0" distB="0" distL="0" distR="0" wp14:anchorId="70E0D315" wp14:editId="3CB13160">
            <wp:extent cx="3816350" cy="1908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6350" cy="1908175"/>
                    </a:xfrm>
                    <a:prstGeom prst="rect">
                      <a:avLst/>
                    </a:prstGeom>
                    <a:noFill/>
                    <a:ln>
                      <a:noFill/>
                    </a:ln>
                  </pic:spPr>
                </pic:pic>
              </a:graphicData>
            </a:graphic>
          </wp:inline>
        </w:drawing>
      </w:r>
    </w:p>
    <w:p w14:paraId="561C4789" w14:textId="77777777" w:rsidR="002D00B6" w:rsidRDefault="002D00B6" w:rsidP="004D6D33">
      <w:pPr>
        <w:tabs>
          <w:tab w:val="left" w:leader="dot" w:pos="2835"/>
        </w:tabs>
        <w:spacing w:before="120" w:line="276" w:lineRule="auto"/>
        <w:ind w:firstLine="0"/>
        <w:rPr>
          <w:bCs w:val="0"/>
          <w:iCs/>
        </w:rPr>
      </w:pPr>
      <w:r>
        <w:rPr>
          <w:bCs w:val="0"/>
          <w:iCs/>
        </w:rPr>
        <w:t xml:space="preserve">       </w:t>
      </w:r>
    </w:p>
    <w:p w14:paraId="15F14424" w14:textId="77777777" w:rsidR="002D00B6" w:rsidRDefault="002D00B6" w:rsidP="004D6D33">
      <w:pPr>
        <w:tabs>
          <w:tab w:val="left" w:leader="dot" w:pos="2835"/>
        </w:tabs>
        <w:spacing w:before="120" w:line="276" w:lineRule="auto"/>
        <w:ind w:firstLine="0"/>
        <w:rPr>
          <w:bCs w:val="0"/>
          <w:iCs/>
        </w:rPr>
      </w:pPr>
      <w:r>
        <w:rPr>
          <w:bCs w:val="0"/>
          <w:iCs/>
        </w:rPr>
        <w:t xml:space="preserve">         Hình 2.1.2.1. Sơ đồ tổ chức khách sạn </w:t>
      </w:r>
      <w:proofErr w:type="gramStart"/>
      <w:r>
        <w:rPr>
          <w:bCs w:val="0"/>
          <w:iCs/>
        </w:rPr>
        <w:t>( Nguồn</w:t>
      </w:r>
      <w:proofErr w:type="gramEnd"/>
      <w:r>
        <w:rPr>
          <w:bCs w:val="0"/>
          <w:iCs/>
        </w:rPr>
        <w:t xml:space="preserve"> Internet)</w:t>
      </w:r>
    </w:p>
    <w:p w14:paraId="63CFC5BC" w14:textId="77777777" w:rsidR="002D00B6" w:rsidRDefault="002D00B6" w:rsidP="004D6D33">
      <w:pPr>
        <w:tabs>
          <w:tab w:val="left" w:leader="dot" w:pos="2835"/>
        </w:tabs>
        <w:spacing w:before="120" w:line="276" w:lineRule="auto"/>
        <w:ind w:firstLine="0"/>
        <w:rPr>
          <w:bCs w:val="0"/>
          <w:iCs/>
        </w:rPr>
      </w:pPr>
      <w:r>
        <w:rPr>
          <w:bCs w:val="0"/>
          <w:iCs/>
        </w:rPr>
        <w:lastRenderedPageBreak/>
        <w:t xml:space="preserve">2.1.2.2. Chức năng của các bộ phận </w:t>
      </w:r>
    </w:p>
    <w:p w14:paraId="34E1A107" w14:textId="77777777" w:rsidR="002D00B6" w:rsidRDefault="002D00B6" w:rsidP="004D6D33">
      <w:pPr>
        <w:tabs>
          <w:tab w:val="left" w:leader="dot" w:pos="2835"/>
        </w:tabs>
        <w:spacing w:before="120" w:line="276" w:lineRule="auto"/>
        <w:ind w:firstLine="0"/>
        <w:rPr>
          <w:bCs w:val="0"/>
          <w:iCs/>
        </w:rPr>
      </w:pPr>
      <w:r>
        <w:rPr>
          <w:bCs w:val="0"/>
          <w:iCs/>
        </w:rPr>
        <w:t xml:space="preserve">        - Ban giám đốc</w:t>
      </w:r>
    </w:p>
    <w:p w14:paraId="4EEB5A51" w14:textId="77777777" w:rsidR="002D00B6" w:rsidRDefault="002D00B6" w:rsidP="002D00B6">
      <w:pPr>
        <w:numPr>
          <w:ilvl w:val="0"/>
          <w:numId w:val="37"/>
        </w:numPr>
        <w:spacing w:before="120" w:line="276" w:lineRule="auto"/>
        <w:ind w:left="1480" w:hanging="357"/>
        <w:rPr>
          <w:bCs w:val="0"/>
          <w:iCs/>
        </w:rPr>
      </w:pPr>
      <w:r>
        <w:rPr>
          <w:bCs w:val="0"/>
          <w:iCs/>
        </w:rPr>
        <w:t xml:space="preserve"> Gồm Tổng giám Đốc và Phó giám Đốc phụ trách các mảng khác nhau như kinh </w:t>
      </w:r>
      <w:proofErr w:type="gramStart"/>
      <w:r>
        <w:rPr>
          <w:bCs w:val="0"/>
          <w:iCs/>
        </w:rPr>
        <w:t>doanh,dịch</w:t>
      </w:r>
      <w:proofErr w:type="gramEnd"/>
      <w:r>
        <w:rPr>
          <w:bCs w:val="0"/>
          <w:iCs/>
        </w:rPr>
        <w:t xml:space="preserve"> vụ khách hàng,tài chính, nhân sự..v.,.v</w:t>
      </w:r>
    </w:p>
    <w:p w14:paraId="35F4A7EC" w14:textId="77777777" w:rsidR="002D00B6" w:rsidRDefault="00FF25FF" w:rsidP="002D00B6">
      <w:pPr>
        <w:numPr>
          <w:ilvl w:val="0"/>
          <w:numId w:val="37"/>
        </w:numPr>
        <w:spacing w:before="120" w:line="276" w:lineRule="auto"/>
        <w:ind w:left="1480" w:hanging="357"/>
        <w:rPr>
          <w:bCs w:val="0"/>
          <w:iCs/>
        </w:rPr>
      </w:pPr>
      <w:r>
        <w:rPr>
          <w:bCs w:val="0"/>
          <w:iCs/>
        </w:rPr>
        <w:t xml:space="preserve"> Chịu trách nhiệm lập kế hoạch chiến </w:t>
      </w:r>
      <w:proofErr w:type="gramStart"/>
      <w:r>
        <w:rPr>
          <w:bCs w:val="0"/>
          <w:iCs/>
        </w:rPr>
        <w:t>lược,định</w:t>
      </w:r>
      <w:proofErr w:type="gramEnd"/>
      <w:r>
        <w:rPr>
          <w:bCs w:val="0"/>
          <w:iCs/>
        </w:rPr>
        <w:t xml:space="preserve"> hướng phát triển,giám sát hoạt động của khách sạn và duy trì hoặc nâng cao dịch vụ chất lượng.</w:t>
      </w:r>
    </w:p>
    <w:p w14:paraId="05DAE20E" w14:textId="77777777" w:rsidR="00FF25FF" w:rsidRDefault="00FF25FF" w:rsidP="00FF25FF">
      <w:pPr>
        <w:spacing w:before="120" w:line="276" w:lineRule="auto"/>
        <w:ind w:firstLine="0"/>
        <w:rPr>
          <w:bCs w:val="0"/>
          <w:iCs/>
        </w:rPr>
      </w:pPr>
      <w:r>
        <w:rPr>
          <w:bCs w:val="0"/>
          <w:iCs/>
        </w:rPr>
        <w:t xml:space="preserve">        </w:t>
      </w:r>
      <w:r w:rsidRPr="00FF25FF">
        <w:rPr>
          <w:bCs w:val="0"/>
          <w:iCs/>
        </w:rPr>
        <w:t>-</w:t>
      </w:r>
      <w:r>
        <w:rPr>
          <w:bCs w:val="0"/>
          <w:iCs/>
        </w:rPr>
        <w:t xml:space="preserve"> Bộ phận lễ tân </w:t>
      </w:r>
    </w:p>
    <w:p w14:paraId="391ED3FB" w14:textId="77777777" w:rsidR="00FF25FF" w:rsidRDefault="00FF25FF" w:rsidP="00FF25FF">
      <w:pPr>
        <w:numPr>
          <w:ilvl w:val="0"/>
          <w:numId w:val="38"/>
        </w:numPr>
        <w:spacing w:before="120" w:line="276" w:lineRule="auto"/>
        <w:rPr>
          <w:bCs w:val="0"/>
          <w:iCs/>
        </w:rPr>
      </w:pPr>
      <w:r>
        <w:rPr>
          <w:bCs w:val="0"/>
          <w:iCs/>
        </w:rPr>
        <w:t xml:space="preserve"> Họ có trách nhiệm nhận và đặt phòng từ khách vãng </w:t>
      </w:r>
      <w:proofErr w:type="gramStart"/>
      <w:r>
        <w:rPr>
          <w:bCs w:val="0"/>
          <w:iCs/>
        </w:rPr>
        <w:t>lai,hoàn</w:t>
      </w:r>
      <w:proofErr w:type="gramEnd"/>
      <w:r>
        <w:rPr>
          <w:bCs w:val="0"/>
          <w:iCs/>
        </w:rPr>
        <w:t xml:space="preserve"> tất mọi thủ tục đăng ký,yêu cầu thanh toán tiền phòng và giao phòng cho khách hàng.Đặc biệt,họ có trách nhiệm giới thiệu và giải thích câu hỏi của khách về khách hàng trong phạm vi</w:t>
      </w:r>
    </w:p>
    <w:p w14:paraId="6EB7140E" w14:textId="77777777" w:rsidR="00FF25FF" w:rsidRDefault="00FF25FF" w:rsidP="00FF25FF">
      <w:pPr>
        <w:numPr>
          <w:ilvl w:val="0"/>
          <w:numId w:val="38"/>
        </w:numPr>
        <w:spacing w:before="120" w:line="276" w:lineRule="auto"/>
        <w:rPr>
          <w:bCs w:val="0"/>
          <w:iCs/>
        </w:rPr>
      </w:pPr>
      <w:r>
        <w:rPr>
          <w:bCs w:val="0"/>
          <w:iCs/>
        </w:rPr>
        <w:t xml:space="preserve"> Họ là bộ mặt đầu tiên đại diện cho khách sạn </w:t>
      </w:r>
      <w:r w:rsidR="00EA4979">
        <w:rPr>
          <w:bCs w:val="0"/>
          <w:iCs/>
        </w:rPr>
        <w:t xml:space="preserve">gặp khách hàng </w:t>
      </w:r>
    </w:p>
    <w:p w14:paraId="00894F0E" w14:textId="77777777" w:rsidR="00EA4979" w:rsidRDefault="00EA4979" w:rsidP="00EA4979">
      <w:pPr>
        <w:spacing w:before="120" w:line="276" w:lineRule="auto"/>
        <w:ind w:firstLine="0"/>
        <w:rPr>
          <w:bCs w:val="0"/>
          <w:iCs/>
        </w:rPr>
      </w:pPr>
      <w:r>
        <w:rPr>
          <w:bCs w:val="0"/>
          <w:iCs/>
        </w:rPr>
        <w:t xml:space="preserve">        - Bộ phận kỹ thuật </w:t>
      </w:r>
    </w:p>
    <w:p w14:paraId="2EAA8A34" w14:textId="77777777" w:rsidR="00EA4979" w:rsidRDefault="00EA4979" w:rsidP="003D5AB3">
      <w:pPr>
        <w:numPr>
          <w:ilvl w:val="0"/>
          <w:numId w:val="39"/>
        </w:numPr>
        <w:spacing w:before="120" w:line="276" w:lineRule="auto"/>
        <w:rPr>
          <w:bCs w:val="0"/>
          <w:iCs/>
        </w:rPr>
      </w:pPr>
      <w:r>
        <w:rPr>
          <w:bCs w:val="0"/>
          <w:iCs/>
        </w:rPr>
        <w:t xml:space="preserve"> Có nhiệm vụ đảm bảo kỹ </w:t>
      </w:r>
      <w:proofErr w:type="gramStart"/>
      <w:r>
        <w:rPr>
          <w:bCs w:val="0"/>
          <w:iCs/>
        </w:rPr>
        <w:t>thuật,điện</w:t>
      </w:r>
      <w:proofErr w:type="gramEnd"/>
      <w:r>
        <w:rPr>
          <w:bCs w:val="0"/>
          <w:iCs/>
        </w:rPr>
        <w:t xml:space="preserve">,nước trong khách sạn hoạt động bình thường.Đồng thời,họ phải kiểm tra thường xuyên theo dõi,kiểm tra nhằm hạn chế các sự cố có thể sảy ra trong khách sạn. </w:t>
      </w:r>
    </w:p>
    <w:p w14:paraId="5F84B69F" w14:textId="77777777" w:rsidR="00EA4979" w:rsidRDefault="00EA4979" w:rsidP="00EA4979">
      <w:pPr>
        <w:spacing w:before="120" w:line="276" w:lineRule="auto"/>
        <w:ind w:firstLine="0"/>
        <w:rPr>
          <w:bCs w:val="0"/>
          <w:iCs/>
        </w:rPr>
      </w:pPr>
      <w:r>
        <w:rPr>
          <w:bCs w:val="0"/>
          <w:iCs/>
        </w:rPr>
        <w:t xml:space="preserve">        - Bộ phận bảo vệ </w:t>
      </w:r>
    </w:p>
    <w:p w14:paraId="015ECCEB" w14:textId="77777777" w:rsidR="00EA4979" w:rsidRDefault="00EA4979" w:rsidP="003D5AB3">
      <w:pPr>
        <w:numPr>
          <w:ilvl w:val="0"/>
          <w:numId w:val="39"/>
        </w:numPr>
        <w:spacing w:before="120" w:line="276" w:lineRule="auto"/>
        <w:rPr>
          <w:bCs w:val="0"/>
          <w:iCs/>
        </w:rPr>
      </w:pPr>
      <w:r>
        <w:rPr>
          <w:bCs w:val="0"/>
          <w:iCs/>
        </w:rPr>
        <w:t xml:space="preserve"> Họ có trách nhiệm đảm bảo an ninh của khách sạn 24h </w:t>
      </w:r>
    </w:p>
    <w:p w14:paraId="2CE7F265" w14:textId="77777777" w:rsidR="00EA4979" w:rsidRDefault="00EA4979" w:rsidP="003D5AB3">
      <w:pPr>
        <w:numPr>
          <w:ilvl w:val="0"/>
          <w:numId w:val="39"/>
        </w:numPr>
        <w:spacing w:before="120" w:line="276" w:lineRule="auto"/>
        <w:rPr>
          <w:bCs w:val="0"/>
          <w:iCs/>
        </w:rPr>
      </w:pPr>
      <w:r>
        <w:rPr>
          <w:bCs w:val="0"/>
          <w:iCs/>
        </w:rPr>
        <w:t xml:space="preserve"> Giữ </w:t>
      </w:r>
      <w:proofErr w:type="gramStart"/>
      <w:r>
        <w:rPr>
          <w:bCs w:val="0"/>
          <w:iCs/>
        </w:rPr>
        <w:t>gìn,trật</w:t>
      </w:r>
      <w:proofErr w:type="gramEnd"/>
      <w:r>
        <w:rPr>
          <w:bCs w:val="0"/>
          <w:iCs/>
        </w:rPr>
        <w:t xml:space="preserve"> tự, an toàn cho mọi người ở khách sạn 24h</w:t>
      </w:r>
    </w:p>
    <w:p w14:paraId="594AC7CF" w14:textId="77777777" w:rsidR="00EA4979" w:rsidRDefault="00EA4979" w:rsidP="00EA4979">
      <w:pPr>
        <w:spacing w:before="120" w:line="276" w:lineRule="auto"/>
        <w:ind w:firstLine="0"/>
        <w:rPr>
          <w:bCs w:val="0"/>
          <w:iCs/>
        </w:rPr>
      </w:pPr>
      <w:r>
        <w:rPr>
          <w:bCs w:val="0"/>
          <w:iCs/>
        </w:rPr>
        <w:t xml:space="preserve">        - Bộ phận Bếp</w:t>
      </w:r>
    </w:p>
    <w:p w14:paraId="24E0419B" w14:textId="77777777" w:rsidR="00EA4979" w:rsidRDefault="00EA4979" w:rsidP="003D5AB3">
      <w:pPr>
        <w:numPr>
          <w:ilvl w:val="0"/>
          <w:numId w:val="40"/>
        </w:numPr>
        <w:spacing w:before="120" w:line="276" w:lineRule="auto"/>
        <w:rPr>
          <w:bCs w:val="0"/>
          <w:iCs/>
        </w:rPr>
      </w:pPr>
      <w:r>
        <w:rPr>
          <w:bCs w:val="0"/>
          <w:iCs/>
        </w:rPr>
        <w:t xml:space="preserve"> Họ có nhiệm vụ làm theo món ăn theo nhu cầu của khách hàng.</w:t>
      </w:r>
    </w:p>
    <w:p w14:paraId="4A419A98" w14:textId="77777777" w:rsidR="00EA4979" w:rsidRDefault="00EA4979" w:rsidP="00EA4979">
      <w:pPr>
        <w:spacing w:before="120" w:line="276" w:lineRule="auto"/>
        <w:ind w:firstLine="0"/>
        <w:rPr>
          <w:bCs w:val="0"/>
          <w:iCs/>
        </w:rPr>
      </w:pPr>
      <w:r>
        <w:rPr>
          <w:bCs w:val="0"/>
          <w:iCs/>
        </w:rPr>
        <w:t xml:space="preserve">        - Bộ phận Kinh Doanh &amp; Tiếp Thị </w:t>
      </w:r>
    </w:p>
    <w:p w14:paraId="51D49767" w14:textId="77777777" w:rsidR="00EA4979" w:rsidRDefault="00EA4979" w:rsidP="003D5AB3">
      <w:pPr>
        <w:numPr>
          <w:ilvl w:val="0"/>
          <w:numId w:val="40"/>
        </w:numPr>
        <w:spacing w:before="120" w:line="276" w:lineRule="auto"/>
        <w:rPr>
          <w:bCs w:val="0"/>
          <w:iCs/>
        </w:rPr>
      </w:pPr>
      <w:r>
        <w:rPr>
          <w:bCs w:val="0"/>
          <w:iCs/>
        </w:rPr>
        <w:t xml:space="preserve"> </w:t>
      </w:r>
      <w:r w:rsidR="00E24155">
        <w:rPr>
          <w:bCs w:val="0"/>
          <w:iCs/>
        </w:rPr>
        <w:t xml:space="preserve">Đây là một bộ phận quan trọng của khách </w:t>
      </w:r>
      <w:proofErr w:type="gramStart"/>
      <w:r w:rsidR="00E24155">
        <w:rPr>
          <w:bCs w:val="0"/>
          <w:iCs/>
        </w:rPr>
        <w:t>sạn.Vì</w:t>
      </w:r>
      <w:proofErr w:type="gramEnd"/>
      <w:r w:rsidR="00E24155">
        <w:rPr>
          <w:bCs w:val="0"/>
          <w:iCs/>
        </w:rPr>
        <w:t xml:space="preserve"> bộ phận này xem xét,đánh giá và nghiên cứu cách thức hoạt động kinh doanh của khách sạn.</w:t>
      </w:r>
    </w:p>
    <w:p w14:paraId="63C1309E" w14:textId="77777777" w:rsidR="00E24155" w:rsidRDefault="00E24155" w:rsidP="003D5AB3">
      <w:pPr>
        <w:numPr>
          <w:ilvl w:val="0"/>
          <w:numId w:val="40"/>
        </w:numPr>
        <w:spacing w:before="120" w:line="276" w:lineRule="auto"/>
        <w:rPr>
          <w:bCs w:val="0"/>
          <w:iCs/>
        </w:rPr>
      </w:pPr>
      <w:r>
        <w:rPr>
          <w:bCs w:val="0"/>
          <w:iCs/>
        </w:rPr>
        <w:t xml:space="preserve"> Bộ phận này còn phải chịu trách nhiệm nhấn đặt phòng từ khách sạn trong giờ hành chính.</w:t>
      </w:r>
    </w:p>
    <w:p w14:paraId="05731450" w14:textId="77777777" w:rsidR="00E24155" w:rsidRDefault="00E24155" w:rsidP="00E24155">
      <w:pPr>
        <w:spacing w:before="120" w:line="276" w:lineRule="auto"/>
        <w:ind w:firstLine="0"/>
        <w:rPr>
          <w:bCs w:val="0"/>
          <w:iCs/>
        </w:rPr>
      </w:pPr>
      <w:r>
        <w:rPr>
          <w:bCs w:val="0"/>
          <w:iCs/>
        </w:rPr>
        <w:t xml:space="preserve">         - Bộ phận Nhà Hàng </w:t>
      </w:r>
    </w:p>
    <w:p w14:paraId="2ADEFEA8" w14:textId="77777777" w:rsidR="00E24155" w:rsidRDefault="00E24155" w:rsidP="003D5AB3">
      <w:pPr>
        <w:numPr>
          <w:ilvl w:val="0"/>
          <w:numId w:val="41"/>
        </w:numPr>
        <w:spacing w:before="120" w:line="276" w:lineRule="auto"/>
        <w:rPr>
          <w:bCs w:val="0"/>
          <w:iCs/>
        </w:rPr>
      </w:pPr>
      <w:r>
        <w:rPr>
          <w:bCs w:val="0"/>
          <w:iCs/>
        </w:rPr>
        <w:t xml:space="preserve"> Bao gồm nhà hàng và quầy bar trong khách sạn</w:t>
      </w:r>
    </w:p>
    <w:p w14:paraId="47DC3258" w14:textId="77777777" w:rsidR="00E24155" w:rsidRDefault="00E24155" w:rsidP="003D5AB3">
      <w:pPr>
        <w:numPr>
          <w:ilvl w:val="0"/>
          <w:numId w:val="41"/>
        </w:numPr>
        <w:spacing w:before="120" w:line="276" w:lineRule="auto"/>
        <w:rPr>
          <w:bCs w:val="0"/>
          <w:iCs/>
        </w:rPr>
      </w:pPr>
      <w:r>
        <w:rPr>
          <w:bCs w:val="0"/>
          <w:iCs/>
        </w:rPr>
        <w:lastRenderedPageBreak/>
        <w:t xml:space="preserve"> Là những người lao động phục vụ khách hàng và có nhiệm vụ đáp ứng nhu cầu của khách hàng về ăn uống của khách hàng trong nhà </w:t>
      </w:r>
      <w:proofErr w:type="gramStart"/>
      <w:r>
        <w:rPr>
          <w:bCs w:val="0"/>
          <w:iCs/>
        </w:rPr>
        <w:t>hàng,quầy</w:t>
      </w:r>
      <w:proofErr w:type="gramEnd"/>
      <w:r>
        <w:rPr>
          <w:bCs w:val="0"/>
          <w:iCs/>
        </w:rPr>
        <w:t xml:space="preserve"> bar.</w:t>
      </w:r>
    </w:p>
    <w:p w14:paraId="65844677" w14:textId="77777777" w:rsidR="00E24155" w:rsidRDefault="00E24155" w:rsidP="00E24155">
      <w:pPr>
        <w:spacing w:before="120" w:line="276" w:lineRule="auto"/>
        <w:ind w:firstLine="0"/>
        <w:rPr>
          <w:b/>
          <w:bCs w:val="0"/>
          <w:i/>
          <w:iCs/>
        </w:rPr>
      </w:pPr>
      <w:r w:rsidRPr="00E24155">
        <w:rPr>
          <w:b/>
          <w:bCs w:val="0"/>
          <w:i/>
          <w:iCs/>
        </w:rPr>
        <w:t>2.1.3. Kết quả kinh doanh của khách sạn giai đoạn 2020 – 2023</w:t>
      </w:r>
    </w:p>
    <w:p w14:paraId="1E901DAC" w14:textId="77777777" w:rsidR="00E24155" w:rsidRDefault="00E24155" w:rsidP="00E24155">
      <w:pPr>
        <w:spacing w:before="120" w:line="276" w:lineRule="auto"/>
        <w:ind w:firstLine="0"/>
        <w:rPr>
          <w:bCs w:val="0"/>
          <w:iCs/>
        </w:rPr>
      </w:pPr>
      <w:r>
        <w:rPr>
          <w:bCs w:val="0"/>
          <w:iCs/>
        </w:rPr>
        <w:t xml:space="preserve">        </w:t>
      </w:r>
      <w:r w:rsidR="004877E2">
        <w:rPr>
          <w:bCs w:val="0"/>
          <w:iCs/>
        </w:rPr>
        <w:t xml:space="preserve"> Giai đoạn 2020 – 2023 là giai đoạn đang phát triển của khách sạn Hanoi Prime Garden Hotel &amp; Spa. Họ luôn luôn phải chịu những tác động khách quan và chủ quan từ các phía bên </w:t>
      </w:r>
      <w:proofErr w:type="gramStart"/>
      <w:r w:rsidR="004877E2">
        <w:rPr>
          <w:bCs w:val="0"/>
          <w:iCs/>
        </w:rPr>
        <w:t>ngoài,đối</w:t>
      </w:r>
      <w:proofErr w:type="gramEnd"/>
      <w:r w:rsidR="004877E2">
        <w:rPr>
          <w:bCs w:val="0"/>
          <w:iCs/>
        </w:rPr>
        <w:t xml:space="preserve"> thủ....Tuy nhiên trong tình hình trên đà đang phát triển khách sạn Hanoi Prime Garden &amp; Spa vẫn luôn luôn cố gắng hoàn thành các chỉ tiêu,đa dạng hóa,sự trải nghiệm của khách hàng ngày càng nâng cao</w:t>
      </w:r>
    </w:p>
    <w:p w14:paraId="19CF0C2E" w14:textId="77777777" w:rsidR="00296392" w:rsidRPr="00E24155" w:rsidRDefault="009F4BE9" w:rsidP="00E24155">
      <w:pPr>
        <w:spacing w:before="120" w:line="276" w:lineRule="auto"/>
        <w:ind w:firstLine="0"/>
        <w:rPr>
          <w:bCs w:val="0"/>
          <w:iCs/>
        </w:rPr>
      </w:pPr>
      <w:r>
        <w:rPr>
          <w:bCs w:val="0"/>
          <w:i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9"/>
        <w:gridCol w:w="1050"/>
        <w:gridCol w:w="6"/>
        <w:gridCol w:w="830"/>
        <w:gridCol w:w="1075"/>
        <w:gridCol w:w="828"/>
        <w:gridCol w:w="1075"/>
        <w:gridCol w:w="841"/>
        <w:gridCol w:w="1075"/>
        <w:gridCol w:w="793"/>
      </w:tblGrid>
      <w:tr w:rsidR="00AE6D92" w:rsidRPr="00A17047" w14:paraId="067EEF29" w14:textId="77777777" w:rsidTr="00A17047">
        <w:tc>
          <w:tcPr>
            <w:tcW w:w="1740" w:type="dxa"/>
            <w:tcBorders>
              <w:bottom w:val="nil"/>
            </w:tcBorders>
            <w:shd w:val="clear" w:color="auto" w:fill="auto"/>
          </w:tcPr>
          <w:p w14:paraId="3712F922" w14:textId="77777777" w:rsidR="00296392" w:rsidRPr="00A17047" w:rsidRDefault="00DC4BA3" w:rsidP="00A17047">
            <w:pPr>
              <w:spacing w:before="120" w:line="276" w:lineRule="auto"/>
              <w:ind w:firstLine="0"/>
              <w:rPr>
                <w:bCs w:val="0"/>
                <w:iCs/>
              </w:rPr>
            </w:pPr>
            <w:r w:rsidRPr="00A17047">
              <w:rPr>
                <w:bCs w:val="0"/>
                <w:iCs/>
              </w:rPr>
              <w:t>Chi Tiêu</w:t>
            </w:r>
          </w:p>
        </w:tc>
        <w:tc>
          <w:tcPr>
            <w:tcW w:w="1953" w:type="dxa"/>
            <w:gridSpan w:val="3"/>
            <w:shd w:val="clear" w:color="auto" w:fill="auto"/>
          </w:tcPr>
          <w:p w14:paraId="6DEC5E92" w14:textId="77777777" w:rsidR="00296392" w:rsidRPr="00A17047" w:rsidRDefault="00DC4BA3" w:rsidP="00A17047">
            <w:pPr>
              <w:spacing w:before="120" w:line="276" w:lineRule="auto"/>
              <w:ind w:firstLine="0"/>
              <w:rPr>
                <w:bCs w:val="0"/>
                <w:iCs/>
              </w:rPr>
            </w:pPr>
            <w:r w:rsidRPr="00A17047">
              <w:rPr>
                <w:bCs w:val="0"/>
                <w:iCs/>
              </w:rPr>
              <w:t>2020</w:t>
            </w:r>
          </w:p>
        </w:tc>
        <w:tc>
          <w:tcPr>
            <w:tcW w:w="1970" w:type="dxa"/>
            <w:gridSpan w:val="2"/>
            <w:shd w:val="clear" w:color="auto" w:fill="auto"/>
          </w:tcPr>
          <w:p w14:paraId="1FF50359" w14:textId="77777777" w:rsidR="00296392" w:rsidRPr="00A17047" w:rsidRDefault="00DC4BA3" w:rsidP="00A17047">
            <w:pPr>
              <w:spacing w:before="120" w:line="276" w:lineRule="auto"/>
              <w:ind w:firstLine="0"/>
              <w:rPr>
                <w:bCs w:val="0"/>
                <w:iCs/>
              </w:rPr>
            </w:pPr>
            <w:r w:rsidRPr="00A17047">
              <w:rPr>
                <w:bCs w:val="0"/>
                <w:iCs/>
              </w:rPr>
              <w:t>2021</w:t>
            </w:r>
          </w:p>
        </w:tc>
        <w:tc>
          <w:tcPr>
            <w:tcW w:w="1991" w:type="dxa"/>
            <w:gridSpan w:val="2"/>
            <w:shd w:val="clear" w:color="auto" w:fill="auto"/>
          </w:tcPr>
          <w:p w14:paraId="158E2E00" w14:textId="77777777" w:rsidR="00296392" w:rsidRPr="00A17047" w:rsidRDefault="00DC4BA3" w:rsidP="00A17047">
            <w:pPr>
              <w:spacing w:before="120" w:line="276" w:lineRule="auto"/>
              <w:ind w:firstLine="0"/>
              <w:rPr>
                <w:bCs w:val="0"/>
                <w:iCs/>
              </w:rPr>
            </w:pPr>
            <w:r w:rsidRPr="00A17047">
              <w:rPr>
                <w:bCs w:val="0"/>
                <w:iCs/>
              </w:rPr>
              <w:t>2022</w:t>
            </w:r>
          </w:p>
        </w:tc>
        <w:tc>
          <w:tcPr>
            <w:tcW w:w="1917" w:type="dxa"/>
            <w:gridSpan w:val="2"/>
            <w:shd w:val="clear" w:color="auto" w:fill="auto"/>
          </w:tcPr>
          <w:p w14:paraId="0A87601D" w14:textId="77777777" w:rsidR="00296392" w:rsidRPr="00A17047" w:rsidRDefault="00DC4BA3" w:rsidP="00A17047">
            <w:pPr>
              <w:spacing w:before="120" w:line="276" w:lineRule="auto"/>
              <w:ind w:firstLine="0"/>
              <w:rPr>
                <w:bCs w:val="0"/>
                <w:iCs/>
              </w:rPr>
            </w:pPr>
            <w:r w:rsidRPr="00A17047">
              <w:rPr>
                <w:bCs w:val="0"/>
                <w:iCs/>
              </w:rPr>
              <w:t>2023</w:t>
            </w:r>
          </w:p>
        </w:tc>
      </w:tr>
      <w:tr w:rsidR="00DC4BA3" w:rsidRPr="00A17047" w14:paraId="35ED8B53" w14:textId="77777777" w:rsidTr="00A17047">
        <w:tc>
          <w:tcPr>
            <w:tcW w:w="1740" w:type="dxa"/>
            <w:tcBorders>
              <w:top w:val="nil"/>
            </w:tcBorders>
            <w:shd w:val="clear" w:color="auto" w:fill="auto"/>
          </w:tcPr>
          <w:p w14:paraId="4EA9BB54" w14:textId="77777777" w:rsidR="00DC4BA3" w:rsidRPr="00A17047" w:rsidRDefault="00DC4BA3" w:rsidP="00A17047">
            <w:pPr>
              <w:spacing w:before="120" w:line="276" w:lineRule="auto"/>
              <w:ind w:firstLine="0"/>
              <w:rPr>
                <w:bCs w:val="0"/>
                <w:iCs/>
              </w:rPr>
            </w:pPr>
          </w:p>
        </w:tc>
        <w:tc>
          <w:tcPr>
            <w:tcW w:w="1050" w:type="dxa"/>
            <w:shd w:val="clear" w:color="auto" w:fill="auto"/>
          </w:tcPr>
          <w:p w14:paraId="608471A3" w14:textId="77777777" w:rsidR="00DC4BA3" w:rsidRPr="00A17047" w:rsidRDefault="00DC4BA3" w:rsidP="00A17047">
            <w:pPr>
              <w:spacing w:before="120" w:line="276" w:lineRule="auto"/>
              <w:ind w:firstLine="0"/>
              <w:rPr>
                <w:bCs w:val="0"/>
                <w:iCs/>
              </w:rPr>
            </w:pPr>
            <w:r w:rsidRPr="00A17047">
              <w:rPr>
                <w:bCs w:val="0"/>
                <w:iCs/>
              </w:rPr>
              <w:t xml:space="preserve">Gía trị </w:t>
            </w:r>
            <w:proofErr w:type="gramStart"/>
            <w:r w:rsidRPr="00A17047">
              <w:rPr>
                <w:bCs w:val="0"/>
                <w:iCs/>
              </w:rPr>
              <w:t>( triệu</w:t>
            </w:r>
            <w:proofErr w:type="gramEnd"/>
            <w:r w:rsidRPr="00A17047">
              <w:rPr>
                <w:bCs w:val="0"/>
                <w:iCs/>
              </w:rPr>
              <w:t xml:space="preserve"> đồng )</w:t>
            </w:r>
          </w:p>
        </w:tc>
        <w:tc>
          <w:tcPr>
            <w:tcW w:w="903" w:type="dxa"/>
            <w:gridSpan w:val="2"/>
            <w:shd w:val="clear" w:color="auto" w:fill="auto"/>
          </w:tcPr>
          <w:p w14:paraId="5408582D" w14:textId="77777777" w:rsidR="00DC4BA3" w:rsidRPr="00A17047" w:rsidRDefault="00DC4BA3" w:rsidP="00A17047">
            <w:pPr>
              <w:spacing w:before="120" w:line="276" w:lineRule="auto"/>
              <w:ind w:firstLine="0"/>
              <w:rPr>
                <w:bCs w:val="0"/>
                <w:iCs/>
              </w:rPr>
            </w:pPr>
            <w:r w:rsidRPr="00A17047">
              <w:rPr>
                <w:bCs w:val="0"/>
                <w:iCs/>
              </w:rPr>
              <w:t xml:space="preserve">Tỉ lệ </w:t>
            </w:r>
            <w:proofErr w:type="gramStart"/>
            <w:r w:rsidRPr="00A17047">
              <w:rPr>
                <w:bCs w:val="0"/>
                <w:iCs/>
              </w:rPr>
              <w:t>( %</w:t>
            </w:r>
            <w:proofErr w:type="gramEnd"/>
            <w:r w:rsidRPr="00A17047">
              <w:rPr>
                <w:bCs w:val="0"/>
                <w:iCs/>
              </w:rPr>
              <w:t>)</w:t>
            </w:r>
          </w:p>
        </w:tc>
        <w:tc>
          <w:tcPr>
            <w:tcW w:w="1077" w:type="dxa"/>
            <w:shd w:val="clear" w:color="auto" w:fill="auto"/>
          </w:tcPr>
          <w:p w14:paraId="5F2B87A5" w14:textId="77777777" w:rsidR="00DC4BA3" w:rsidRPr="00A17047" w:rsidRDefault="00DC4BA3" w:rsidP="00A17047">
            <w:pPr>
              <w:spacing w:before="120" w:line="276" w:lineRule="auto"/>
              <w:ind w:firstLine="0"/>
              <w:rPr>
                <w:bCs w:val="0"/>
                <w:iCs/>
              </w:rPr>
            </w:pPr>
            <w:r w:rsidRPr="00A17047">
              <w:rPr>
                <w:bCs w:val="0"/>
                <w:iCs/>
              </w:rPr>
              <w:t xml:space="preserve">Gía </w:t>
            </w:r>
            <w:proofErr w:type="gramStart"/>
            <w:r w:rsidRPr="00A17047">
              <w:rPr>
                <w:bCs w:val="0"/>
                <w:iCs/>
              </w:rPr>
              <w:t>trị(</w:t>
            </w:r>
            <w:proofErr w:type="gramEnd"/>
            <w:r w:rsidRPr="00A17047">
              <w:rPr>
                <w:bCs w:val="0"/>
                <w:iCs/>
              </w:rPr>
              <w:t>triệu đồng)</w:t>
            </w:r>
          </w:p>
        </w:tc>
        <w:tc>
          <w:tcPr>
            <w:tcW w:w="893" w:type="dxa"/>
            <w:shd w:val="clear" w:color="auto" w:fill="auto"/>
          </w:tcPr>
          <w:p w14:paraId="23FFA1DB" w14:textId="77777777" w:rsidR="00DC4BA3" w:rsidRPr="00A17047" w:rsidRDefault="00DC4BA3" w:rsidP="00A17047">
            <w:pPr>
              <w:spacing w:before="120" w:line="276" w:lineRule="auto"/>
              <w:ind w:firstLine="0"/>
              <w:rPr>
                <w:bCs w:val="0"/>
                <w:iCs/>
              </w:rPr>
            </w:pPr>
            <w:r w:rsidRPr="00A17047">
              <w:rPr>
                <w:bCs w:val="0"/>
                <w:iCs/>
              </w:rPr>
              <w:t xml:space="preserve">Tỉ lệ </w:t>
            </w:r>
            <w:proofErr w:type="gramStart"/>
            <w:r w:rsidRPr="00A17047">
              <w:rPr>
                <w:bCs w:val="0"/>
                <w:iCs/>
              </w:rPr>
              <w:t>( %</w:t>
            </w:r>
            <w:proofErr w:type="gramEnd"/>
            <w:r w:rsidRPr="00A17047">
              <w:rPr>
                <w:bCs w:val="0"/>
                <w:iCs/>
              </w:rPr>
              <w:t>)</w:t>
            </w:r>
          </w:p>
        </w:tc>
        <w:tc>
          <w:tcPr>
            <w:tcW w:w="1077" w:type="dxa"/>
            <w:shd w:val="clear" w:color="auto" w:fill="auto"/>
          </w:tcPr>
          <w:p w14:paraId="20F10B07" w14:textId="77777777" w:rsidR="00DC4BA3" w:rsidRPr="00A17047" w:rsidRDefault="00DC4BA3" w:rsidP="00A17047">
            <w:pPr>
              <w:spacing w:before="120" w:line="276" w:lineRule="auto"/>
              <w:ind w:firstLine="0"/>
              <w:rPr>
                <w:bCs w:val="0"/>
                <w:iCs/>
              </w:rPr>
            </w:pPr>
            <w:r w:rsidRPr="00A17047">
              <w:rPr>
                <w:bCs w:val="0"/>
                <w:iCs/>
              </w:rPr>
              <w:t xml:space="preserve">Gía </w:t>
            </w:r>
            <w:proofErr w:type="gramStart"/>
            <w:r w:rsidRPr="00A17047">
              <w:rPr>
                <w:bCs w:val="0"/>
                <w:iCs/>
              </w:rPr>
              <w:t>trị(</w:t>
            </w:r>
            <w:proofErr w:type="gramEnd"/>
            <w:r w:rsidRPr="00A17047">
              <w:rPr>
                <w:bCs w:val="0"/>
                <w:iCs/>
              </w:rPr>
              <w:t>triệu đồng)</w:t>
            </w:r>
          </w:p>
        </w:tc>
        <w:tc>
          <w:tcPr>
            <w:tcW w:w="914" w:type="dxa"/>
            <w:shd w:val="clear" w:color="auto" w:fill="auto"/>
          </w:tcPr>
          <w:p w14:paraId="5A40D56C" w14:textId="77777777" w:rsidR="00DC4BA3" w:rsidRPr="00A17047" w:rsidRDefault="00DC4BA3" w:rsidP="00A17047">
            <w:pPr>
              <w:spacing w:before="120" w:line="276" w:lineRule="auto"/>
              <w:ind w:firstLine="0"/>
              <w:rPr>
                <w:bCs w:val="0"/>
                <w:iCs/>
              </w:rPr>
            </w:pPr>
            <w:r w:rsidRPr="00A17047">
              <w:rPr>
                <w:bCs w:val="0"/>
                <w:iCs/>
              </w:rPr>
              <w:t xml:space="preserve">Tỉ lệ </w:t>
            </w:r>
            <w:proofErr w:type="gramStart"/>
            <w:r w:rsidRPr="00A17047">
              <w:rPr>
                <w:bCs w:val="0"/>
                <w:iCs/>
              </w:rPr>
              <w:t>( %</w:t>
            </w:r>
            <w:proofErr w:type="gramEnd"/>
            <w:r w:rsidRPr="00A17047">
              <w:rPr>
                <w:bCs w:val="0"/>
                <w:iCs/>
              </w:rPr>
              <w:t>)</w:t>
            </w:r>
          </w:p>
        </w:tc>
        <w:tc>
          <w:tcPr>
            <w:tcW w:w="1077" w:type="dxa"/>
            <w:shd w:val="clear" w:color="auto" w:fill="auto"/>
          </w:tcPr>
          <w:p w14:paraId="04486DD3" w14:textId="77777777" w:rsidR="00DC4BA3" w:rsidRPr="00A17047" w:rsidRDefault="00DC4BA3" w:rsidP="00A17047">
            <w:pPr>
              <w:spacing w:before="120" w:line="276" w:lineRule="auto"/>
              <w:ind w:firstLine="0"/>
              <w:rPr>
                <w:bCs w:val="0"/>
                <w:iCs/>
              </w:rPr>
            </w:pPr>
            <w:r w:rsidRPr="00A17047">
              <w:rPr>
                <w:bCs w:val="0"/>
                <w:iCs/>
              </w:rPr>
              <w:t xml:space="preserve">Gía </w:t>
            </w:r>
            <w:proofErr w:type="gramStart"/>
            <w:r w:rsidRPr="00A17047">
              <w:rPr>
                <w:bCs w:val="0"/>
                <w:iCs/>
              </w:rPr>
              <w:t>trị(</w:t>
            </w:r>
            <w:proofErr w:type="gramEnd"/>
            <w:r w:rsidRPr="00A17047">
              <w:rPr>
                <w:bCs w:val="0"/>
                <w:iCs/>
              </w:rPr>
              <w:t>triệu đồng)</w:t>
            </w:r>
          </w:p>
        </w:tc>
        <w:tc>
          <w:tcPr>
            <w:tcW w:w="840" w:type="dxa"/>
            <w:shd w:val="clear" w:color="auto" w:fill="auto"/>
          </w:tcPr>
          <w:p w14:paraId="69A9E61B" w14:textId="77777777" w:rsidR="00DC4BA3" w:rsidRPr="00A17047" w:rsidRDefault="00DC4BA3" w:rsidP="00A17047">
            <w:pPr>
              <w:spacing w:before="120" w:line="276" w:lineRule="auto"/>
              <w:ind w:firstLine="0"/>
              <w:rPr>
                <w:bCs w:val="0"/>
                <w:iCs/>
              </w:rPr>
            </w:pPr>
            <w:r w:rsidRPr="00A17047">
              <w:rPr>
                <w:bCs w:val="0"/>
                <w:iCs/>
              </w:rPr>
              <w:t xml:space="preserve">Tỉ lệ </w:t>
            </w:r>
            <w:proofErr w:type="gramStart"/>
            <w:r w:rsidRPr="00A17047">
              <w:rPr>
                <w:bCs w:val="0"/>
                <w:iCs/>
              </w:rPr>
              <w:t>( %</w:t>
            </w:r>
            <w:proofErr w:type="gramEnd"/>
            <w:r w:rsidRPr="00A17047">
              <w:rPr>
                <w:bCs w:val="0"/>
                <w:iCs/>
              </w:rPr>
              <w:t>)</w:t>
            </w:r>
          </w:p>
        </w:tc>
      </w:tr>
      <w:tr w:rsidR="00DC4BA3" w:rsidRPr="00A17047" w14:paraId="62CFD6C9" w14:textId="77777777" w:rsidTr="00A17047">
        <w:tc>
          <w:tcPr>
            <w:tcW w:w="1740" w:type="dxa"/>
            <w:shd w:val="clear" w:color="auto" w:fill="auto"/>
          </w:tcPr>
          <w:p w14:paraId="7506D01B" w14:textId="77777777" w:rsidR="00DC4BA3" w:rsidRPr="00A17047" w:rsidRDefault="00DC4BA3" w:rsidP="00A17047">
            <w:pPr>
              <w:spacing w:before="120" w:line="276" w:lineRule="auto"/>
              <w:ind w:firstLine="0"/>
              <w:rPr>
                <w:bCs w:val="0"/>
                <w:iCs/>
              </w:rPr>
            </w:pPr>
            <w:r w:rsidRPr="00A17047">
              <w:rPr>
                <w:bCs w:val="0"/>
                <w:iCs/>
              </w:rPr>
              <w:t>1.Tổng doanh thu</w:t>
            </w:r>
          </w:p>
        </w:tc>
        <w:tc>
          <w:tcPr>
            <w:tcW w:w="1056" w:type="dxa"/>
            <w:gridSpan w:val="2"/>
            <w:shd w:val="clear" w:color="auto" w:fill="auto"/>
          </w:tcPr>
          <w:p w14:paraId="216A9DA9" w14:textId="77777777" w:rsidR="00DC4BA3" w:rsidRPr="00A17047" w:rsidRDefault="00AA1612" w:rsidP="00A17047">
            <w:pPr>
              <w:spacing w:before="120" w:line="276" w:lineRule="auto"/>
              <w:ind w:firstLine="0"/>
              <w:rPr>
                <w:bCs w:val="0"/>
                <w:iCs/>
              </w:rPr>
            </w:pPr>
            <w:r w:rsidRPr="00A17047">
              <w:rPr>
                <w:bCs w:val="0"/>
                <w:iCs/>
              </w:rPr>
              <w:t>16,484</w:t>
            </w:r>
          </w:p>
        </w:tc>
        <w:tc>
          <w:tcPr>
            <w:tcW w:w="897" w:type="dxa"/>
            <w:shd w:val="clear" w:color="auto" w:fill="auto"/>
          </w:tcPr>
          <w:p w14:paraId="122F2DFF" w14:textId="77777777" w:rsidR="00DC4BA3" w:rsidRPr="00A17047" w:rsidRDefault="00AE6D92" w:rsidP="00A17047">
            <w:pPr>
              <w:spacing w:before="120" w:line="276" w:lineRule="auto"/>
              <w:ind w:firstLine="0"/>
              <w:rPr>
                <w:bCs w:val="0"/>
                <w:iCs/>
              </w:rPr>
            </w:pPr>
            <w:r w:rsidRPr="00A17047">
              <w:rPr>
                <w:bCs w:val="0"/>
                <w:iCs/>
              </w:rPr>
              <w:t>100</w:t>
            </w:r>
          </w:p>
        </w:tc>
        <w:tc>
          <w:tcPr>
            <w:tcW w:w="1077" w:type="dxa"/>
            <w:shd w:val="clear" w:color="auto" w:fill="auto"/>
          </w:tcPr>
          <w:p w14:paraId="37043BB2" w14:textId="77777777" w:rsidR="00DC4BA3" w:rsidRPr="00A17047" w:rsidRDefault="00AA1612" w:rsidP="00A17047">
            <w:pPr>
              <w:spacing w:before="120" w:line="276" w:lineRule="auto"/>
              <w:ind w:firstLine="0"/>
              <w:rPr>
                <w:bCs w:val="0"/>
                <w:iCs/>
              </w:rPr>
            </w:pPr>
            <w:r w:rsidRPr="00A17047">
              <w:rPr>
                <w:bCs w:val="0"/>
                <w:iCs/>
              </w:rPr>
              <w:t>18,505</w:t>
            </w:r>
          </w:p>
        </w:tc>
        <w:tc>
          <w:tcPr>
            <w:tcW w:w="893" w:type="dxa"/>
            <w:shd w:val="clear" w:color="auto" w:fill="auto"/>
          </w:tcPr>
          <w:p w14:paraId="3872EE03" w14:textId="77777777" w:rsidR="00DC4BA3" w:rsidRPr="00A17047" w:rsidRDefault="00AA1612" w:rsidP="00A17047">
            <w:pPr>
              <w:spacing w:before="120" w:line="276" w:lineRule="auto"/>
              <w:ind w:firstLine="0"/>
              <w:rPr>
                <w:bCs w:val="0"/>
                <w:iCs/>
              </w:rPr>
            </w:pPr>
            <w:r w:rsidRPr="00A17047">
              <w:rPr>
                <w:bCs w:val="0"/>
                <w:iCs/>
              </w:rPr>
              <w:t>100</w:t>
            </w:r>
          </w:p>
        </w:tc>
        <w:tc>
          <w:tcPr>
            <w:tcW w:w="1077" w:type="dxa"/>
            <w:shd w:val="clear" w:color="auto" w:fill="auto"/>
          </w:tcPr>
          <w:p w14:paraId="2C21B478" w14:textId="77777777" w:rsidR="00DC4BA3" w:rsidRPr="00A17047" w:rsidRDefault="00CD7BB2" w:rsidP="00A17047">
            <w:pPr>
              <w:spacing w:before="120" w:line="276" w:lineRule="auto"/>
              <w:ind w:firstLine="0"/>
              <w:rPr>
                <w:bCs w:val="0"/>
                <w:iCs/>
              </w:rPr>
            </w:pPr>
            <w:r w:rsidRPr="00A17047">
              <w:rPr>
                <w:bCs w:val="0"/>
                <w:iCs/>
              </w:rPr>
              <w:t>22,357</w:t>
            </w:r>
          </w:p>
        </w:tc>
        <w:tc>
          <w:tcPr>
            <w:tcW w:w="914" w:type="dxa"/>
            <w:shd w:val="clear" w:color="auto" w:fill="auto"/>
          </w:tcPr>
          <w:p w14:paraId="24152F18" w14:textId="77777777" w:rsidR="00DC4BA3" w:rsidRPr="00A17047" w:rsidRDefault="00AA1612" w:rsidP="00A17047">
            <w:pPr>
              <w:spacing w:before="120" w:line="276" w:lineRule="auto"/>
              <w:ind w:firstLine="0"/>
              <w:rPr>
                <w:bCs w:val="0"/>
                <w:iCs/>
              </w:rPr>
            </w:pPr>
            <w:r w:rsidRPr="00A17047">
              <w:rPr>
                <w:bCs w:val="0"/>
                <w:iCs/>
              </w:rPr>
              <w:t>100</w:t>
            </w:r>
          </w:p>
        </w:tc>
        <w:tc>
          <w:tcPr>
            <w:tcW w:w="1077" w:type="dxa"/>
            <w:shd w:val="clear" w:color="auto" w:fill="auto"/>
          </w:tcPr>
          <w:p w14:paraId="5BBC7AD7" w14:textId="77777777" w:rsidR="00DC4BA3" w:rsidRPr="00A17047" w:rsidRDefault="00CD7BB2" w:rsidP="00A17047">
            <w:pPr>
              <w:spacing w:before="120" w:line="276" w:lineRule="auto"/>
              <w:ind w:firstLine="0"/>
              <w:rPr>
                <w:bCs w:val="0"/>
                <w:iCs/>
              </w:rPr>
            </w:pPr>
            <w:r w:rsidRPr="00A17047">
              <w:rPr>
                <w:bCs w:val="0"/>
                <w:iCs/>
              </w:rPr>
              <w:t>25,538</w:t>
            </w:r>
          </w:p>
        </w:tc>
        <w:tc>
          <w:tcPr>
            <w:tcW w:w="840" w:type="dxa"/>
            <w:shd w:val="clear" w:color="auto" w:fill="auto"/>
          </w:tcPr>
          <w:p w14:paraId="68C1831D" w14:textId="77777777" w:rsidR="00DC4BA3" w:rsidRPr="00A17047" w:rsidRDefault="00AA1612" w:rsidP="00A17047">
            <w:pPr>
              <w:spacing w:before="120" w:line="276" w:lineRule="auto"/>
              <w:ind w:firstLine="0"/>
              <w:rPr>
                <w:bCs w:val="0"/>
                <w:iCs/>
              </w:rPr>
            </w:pPr>
            <w:r w:rsidRPr="00A17047">
              <w:rPr>
                <w:bCs w:val="0"/>
                <w:iCs/>
              </w:rPr>
              <w:t>100</w:t>
            </w:r>
          </w:p>
        </w:tc>
      </w:tr>
      <w:tr w:rsidR="00DC4BA3" w:rsidRPr="00A17047" w14:paraId="39EA3F50" w14:textId="77777777" w:rsidTr="00A17047">
        <w:tc>
          <w:tcPr>
            <w:tcW w:w="1740" w:type="dxa"/>
            <w:shd w:val="clear" w:color="auto" w:fill="auto"/>
          </w:tcPr>
          <w:p w14:paraId="5A6FC265" w14:textId="77777777" w:rsidR="00DC4BA3" w:rsidRPr="00A17047" w:rsidRDefault="00DC4BA3" w:rsidP="00A17047">
            <w:pPr>
              <w:spacing w:before="120" w:line="276" w:lineRule="auto"/>
              <w:ind w:firstLine="0"/>
              <w:rPr>
                <w:bCs w:val="0"/>
                <w:iCs/>
              </w:rPr>
            </w:pPr>
            <w:r w:rsidRPr="00A17047">
              <w:rPr>
                <w:bCs w:val="0"/>
                <w:iCs/>
              </w:rPr>
              <w:t>Doanh thu lưu trú</w:t>
            </w:r>
          </w:p>
        </w:tc>
        <w:tc>
          <w:tcPr>
            <w:tcW w:w="1056" w:type="dxa"/>
            <w:gridSpan w:val="2"/>
            <w:shd w:val="clear" w:color="auto" w:fill="auto"/>
          </w:tcPr>
          <w:p w14:paraId="0C8193AE" w14:textId="77777777" w:rsidR="00DC4BA3" w:rsidRPr="00A17047" w:rsidRDefault="00AA1612" w:rsidP="00A17047">
            <w:pPr>
              <w:spacing w:before="120" w:line="276" w:lineRule="auto"/>
              <w:ind w:firstLine="0"/>
              <w:rPr>
                <w:bCs w:val="0"/>
                <w:iCs/>
              </w:rPr>
            </w:pPr>
            <w:r w:rsidRPr="00A17047">
              <w:rPr>
                <w:bCs w:val="0"/>
                <w:iCs/>
              </w:rPr>
              <w:t>9,568</w:t>
            </w:r>
          </w:p>
        </w:tc>
        <w:tc>
          <w:tcPr>
            <w:tcW w:w="897" w:type="dxa"/>
            <w:shd w:val="clear" w:color="auto" w:fill="auto"/>
          </w:tcPr>
          <w:p w14:paraId="620B3EC5" w14:textId="77777777" w:rsidR="00DC4BA3" w:rsidRPr="00A17047" w:rsidRDefault="00AE6D92" w:rsidP="00A17047">
            <w:pPr>
              <w:spacing w:before="120" w:line="276" w:lineRule="auto"/>
              <w:ind w:firstLine="0"/>
              <w:rPr>
                <w:bCs w:val="0"/>
                <w:iCs/>
              </w:rPr>
            </w:pPr>
            <w:r w:rsidRPr="00A17047">
              <w:rPr>
                <w:bCs w:val="0"/>
                <w:iCs/>
              </w:rPr>
              <w:t>60</w:t>
            </w:r>
          </w:p>
        </w:tc>
        <w:tc>
          <w:tcPr>
            <w:tcW w:w="1077" w:type="dxa"/>
            <w:shd w:val="clear" w:color="auto" w:fill="auto"/>
          </w:tcPr>
          <w:p w14:paraId="6473ED1F" w14:textId="77777777" w:rsidR="00DC4BA3" w:rsidRPr="00A17047" w:rsidRDefault="00AA1612" w:rsidP="00A17047">
            <w:pPr>
              <w:spacing w:before="120" w:line="276" w:lineRule="auto"/>
              <w:ind w:firstLine="0"/>
              <w:rPr>
                <w:bCs w:val="0"/>
                <w:iCs/>
              </w:rPr>
            </w:pPr>
            <w:r w:rsidRPr="00A17047">
              <w:rPr>
                <w:bCs w:val="0"/>
                <w:iCs/>
              </w:rPr>
              <w:t>10,952</w:t>
            </w:r>
          </w:p>
        </w:tc>
        <w:tc>
          <w:tcPr>
            <w:tcW w:w="893" w:type="dxa"/>
            <w:shd w:val="clear" w:color="auto" w:fill="auto"/>
          </w:tcPr>
          <w:p w14:paraId="4E5CAB22" w14:textId="77777777" w:rsidR="00DC4BA3" w:rsidRPr="00A17047" w:rsidRDefault="00AA1612" w:rsidP="00A17047">
            <w:pPr>
              <w:spacing w:before="120" w:line="276" w:lineRule="auto"/>
              <w:ind w:firstLine="0"/>
              <w:rPr>
                <w:bCs w:val="0"/>
                <w:iCs/>
              </w:rPr>
            </w:pPr>
            <w:r w:rsidRPr="00A17047">
              <w:rPr>
                <w:bCs w:val="0"/>
                <w:iCs/>
              </w:rPr>
              <w:t>59,6</w:t>
            </w:r>
          </w:p>
        </w:tc>
        <w:tc>
          <w:tcPr>
            <w:tcW w:w="1077" w:type="dxa"/>
            <w:shd w:val="clear" w:color="auto" w:fill="auto"/>
          </w:tcPr>
          <w:p w14:paraId="541E0E44" w14:textId="77777777" w:rsidR="00DC4BA3" w:rsidRPr="00A17047" w:rsidRDefault="00CD7BB2" w:rsidP="00A17047">
            <w:pPr>
              <w:spacing w:before="120" w:line="276" w:lineRule="auto"/>
              <w:ind w:firstLine="0"/>
              <w:rPr>
                <w:bCs w:val="0"/>
                <w:iCs/>
              </w:rPr>
            </w:pPr>
            <w:r w:rsidRPr="00A17047">
              <w:rPr>
                <w:bCs w:val="0"/>
                <w:iCs/>
              </w:rPr>
              <w:t>12,34</w:t>
            </w:r>
          </w:p>
        </w:tc>
        <w:tc>
          <w:tcPr>
            <w:tcW w:w="914" w:type="dxa"/>
            <w:shd w:val="clear" w:color="auto" w:fill="auto"/>
          </w:tcPr>
          <w:p w14:paraId="20163B85" w14:textId="77777777" w:rsidR="00DC4BA3" w:rsidRPr="00A17047" w:rsidRDefault="00CD7BB2" w:rsidP="00A17047">
            <w:pPr>
              <w:spacing w:before="120" w:line="276" w:lineRule="auto"/>
              <w:ind w:firstLine="0"/>
              <w:rPr>
                <w:bCs w:val="0"/>
                <w:iCs/>
              </w:rPr>
            </w:pPr>
            <w:r w:rsidRPr="00A17047">
              <w:rPr>
                <w:bCs w:val="0"/>
                <w:iCs/>
              </w:rPr>
              <w:t>70</w:t>
            </w:r>
          </w:p>
        </w:tc>
        <w:tc>
          <w:tcPr>
            <w:tcW w:w="1077" w:type="dxa"/>
            <w:shd w:val="clear" w:color="auto" w:fill="auto"/>
          </w:tcPr>
          <w:p w14:paraId="0FF6179D" w14:textId="77777777" w:rsidR="00DC4BA3" w:rsidRPr="00A17047" w:rsidRDefault="00CD7BB2" w:rsidP="00A17047">
            <w:pPr>
              <w:spacing w:before="120" w:line="276" w:lineRule="auto"/>
              <w:ind w:firstLine="0"/>
              <w:rPr>
                <w:bCs w:val="0"/>
                <w:iCs/>
              </w:rPr>
            </w:pPr>
            <w:r w:rsidRPr="00A17047">
              <w:rPr>
                <w:bCs w:val="0"/>
                <w:iCs/>
              </w:rPr>
              <w:t>14,543</w:t>
            </w:r>
          </w:p>
        </w:tc>
        <w:tc>
          <w:tcPr>
            <w:tcW w:w="840" w:type="dxa"/>
            <w:shd w:val="clear" w:color="auto" w:fill="auto"/>
          </w:tcPr>
          <w:p w14:paraId="6EF4A1A6" w14:textId="77777777" w:rsidR="00DC4BA3" w:rsidRPr="00A17047" w:rsidRDefault="00CD7BB2" w:rsidP="00A17047">
            <w:pPr>
              <w:spacing w:before="120" w:line="276" w:lineRule="auto"/>
              <w:ind w:firstLine="0"/>
              <w:rPr>
                <w:bCs w:val="0"/>
                <w:iCs/>
              </w:rPr>
            </w:pPr>
            <w:r w:rsidRPr="00A17047">
              <w:rPr>
                <w:bCs w:val="0"/>
                <w:iCs/>
              </w:rPr>
              <w:t>80</w:t>
            </w:r>
          </w:p>
        </w:tc>
      </w:tr>
      <w:tr w:rsidR="00DC4BA3" w:rsidRPr="00A17047" w14:paraId="51E0EDC2" w14:textId="77777777" w:rsidTr="00A17047">
        <w:tc>
          <w:tcPr>
            <w:tcW w:w="1740" w:type="dxa"/>
            <w:shd w:val="clear" w:color="auto" w:fill="auto"/>
          </w:tcPr>
          <w:p w14:paraId="6A8BAA04" w14:textId="77777777" w:rsidR="00DC4BA3" w:rsidRPr="00A17047" w:rsidRDefault="00DC4BA3" w:rsidP="00A17047">
            <w:pPr>
              <w:spacing w:before="120" w:line="276" w:lineRule="auto"/>
              <w:ind w:firstLine="0"/>
              <w:rPr>
                <w:bCs w:val="0"/>
                <w:iCs/>
              </w:rPr>
            </w:pPr>
            <w:r w:rsidRPr="00A17047">
              <w:rPr>
                <w:bCs w:val="0"/>
                <w:iCs/>
              </w:rPr>
              <w:t>Doanh thu ăn uống</w:t>
            </w:r>
          </w:p>
        </w:tc>
        <w:tc>
          <w:tcPr>
            <w:tcW w:w="1056" w:type="dxa"/>
            <w:gridSpan w:val="2"/>
            <w:shd w:val="clear" w:color="auto" w:fill="auto"/>
          </w:tcPr>
          <w:p w14:paraId="0B064003" w14:textId="77777777" w:rsidR="00DC4BA3" w:rsidRPr="00A17047" w:rsidRDefault="00AA1612" w:rsidP="00A17047">
            <w:pPr>
              <w:spacing w:before="120" w:line="276" w:lineRule="auto"/>
              <w:ind w:firstLine="0"/>
              <w:rPr>
                <w:bCs w:val="0"/>
                <w:iCs/>
              </w:rPr>
            </w:pPr>
            <w:r w:rsidRPr="00A17047">
              <w:rPr>
                <w:bCs w:val="0"/>
                <w:iCs/>
              </w:rPr>
              <w:t>3</w:t>
            </w:r>
            <w:r w:rsidR="00AE6D92" w:rsidRPr="00A17047">
              <w:rPr>
                <w:bCs w:val="0"/>
                <w:iCs/>
              </w:rPr>
              <w:t>,356</w:t>
            </w:r>
          </w:p>
        </w:tc>
        <w:tc>
          <w:tcPr>
            <w:tcW w:w="897" w:type="dxa"/>
            <w:shd w:val="clear" w:color="auto" w:fill="auto"/>
          </w:tcPr>
          <w:p w14:paraId="09D25D6E" w14:textId="77777777" w:rsidR="00DC4BA3" w:rsidRPr="00A17047" w:rsidRDefault="00AE6D92" w:rsidP="00A17047">
            <w:pPr>
              <w:spacing w:before="120" w:line="276" w:lineRule="auto"/>
              <w:ind w:firstLine="0"/>
              <w:rPr>
                <w:bCs w:val="0"/>
                <w:iCs/>
              </w:rPr>
            </w:pPr>
            <w:r w:rsidRPr="00A17047">
              <w:rPr>
                <w:bCs w:val="0"/>
                <w:iCs/>
              </w:rPr>
              <w:t>26,5</w:t>
            </w:r>
          </w:p>
        </w:tc>
        <w:tc>
          <w:tcPr>
            <w:tcW w:w="1077" w:type="dxa"/>
            <w:shd w:val="clear" w:color="auto" w:fill="auto"/>
          </w:tcPr>
          <w:p w14:paraId="6656EA20" w14:textId="77777777" w:rsidR="00DC4BA3" w:rsidRPr="00A17047" w:rsidRDefault="00AA1612" w:rsidP="00A17047">
            <w:pPr>
              <w:spacing w:before="120" w:line="276" w:lineRule="auto"/>
              <w:ind w:firstLine="0"/>
              <w:rPr>
                <w:bCs w:val="0"/>
                <w:iCs/>
              </w:rPr>
            </w:pPr>
            <w:r w:rsidRPr="00A17047">
              <w:rPr>
                <w:bCs w:val="0"/>
                <w:iCs/>
              </w:rPr>
              <w:t>5,175</w:t>
            </w:r>
          </w:p>
        </w:tc>
        <w:tc>
          <w:tcPr>
            <w:tcW w:w="893" w:type="dxa"/>
            <w:shd w:val="clear" w:color="auto" w:fill="auto"/>
          </w:tcPr>
          <w:p w14:paraId="2F60AB10" w14:textId="77777777" w:rsidR="00DC4BA3" w:rsidRPr="00A17047" w:rsidRDefault="00AA1612" w:rsidP="00A17047">
            <w:pPr>
              <w:spacing w:before="120" w:line="276" w:lineRule="auto"/>
              <w:ind w:firstLine="0"/>
              <w:rPr>
                <w:bCs w:val="0"/>
                <w:iCs/>
              </w:rPr>
            </w:pPr>
            <w:r w:rsidRPr="00A17047">
              <w:rPr>
                <w:bCs w:val="0"/>
                <w:iCs/>
              </w:rPr>
              <w:t>28,0</w:t>
            </w:r>
          </w:p>
        </w:tc>
        <w:tc>
          <w:tcPr>
            <w:tcW w:w="1077" w:type="dxa"/>
            <w:shd w:val="clear" w:color="auto" w:fill="auto"/>
          </w:tcPr>
          <w:p w14:paraId="2A8F4BB2" w14:textId="77777777" w:rsidR="00DC4BA3" w:rsidRPr="00A17047" w:rsidRDefault="00CD7BB2" w:rsidP="00A17047">
            <w:pPr>
              <w:spacing w:before="120" w:line="276" w:lineRule="auto"/>
              <w:ind w:firstLine="0"/>
              <w:rPr>
                <w:bCs w:val="0"/>
                <w:iCs/>
              </w:rPr>
            </w:pPr>
            <w:r w:rsidRPr="00A17047">
              <w:rPr>
                <w:bCs w:val="0"/>
                <w:iCs/>
              </w:rPr>
              <w:t>5,347</w:t>
            </w:r>
          </w:p>
        </w:tc>
        <w:tc>
          <w:tcPr>
            <w:tcW w:w="914" w:type="dxa"/>
            <w:shd w:val="clear" w:color="auto" w:fill="auto"/>
          </w:tcPr>
          <w:p w14:paraId="5657BF0F" w14:textId="77777777" w:rsidR="00DC4BA3" w:rsidRPr="00A17047" w:rsidRDefault="00CD7BB2" w:rsidP="00A17047">
            <w:pPr>
              <w:spacing w:before="120" w:line="276" w:lineRule="auto"/>
              <w:ind w:firstLine="0"/>
              <w:rPr>
                <w:bCs w:val="0"/>
                <w:iCs/>
              </w:rPr>
            </w:pPr>
            <w:r w:rsidRPr="00A17047">
              <w:rPr>
                <w:bCs w:val="0"/>
                <w:iCs/>
              </w:rPr>
              <w:t>29,1</w:t>
            </w:r>
          </w:p>
        </w:tc>
        <w:tc>
          <w:tcPr>
            <w:tcW w:w="1077" w:type="dxa"/>
            <w:shd w:val="clear" w:color="auto" w:fill="auto"/>
          </w:tcPr>
          <w:p w14:paraId="7F4982A7" w14:textId="77777777" w:rsidR="00DC4BA3" w:rsidRPr="00A17047" w:rsidRDefault="00CD7BB2" w:rsidP="00A17047">
            <w:pPr>
              <w:spacing w:before="120" w:line="276" w:lineRule="auto"/>
              <w:ind w:firstLine="0"/>
              <w:rPr>
                <w:bCs w:val="0"/>
                <w:iCs/>
              </w:rPr>
            </w:pPr>
            <w:r w:rsidRPr="00A17047">
              <w:rPr>
                <w:bCs w:val="0"/>
                <w:iCs/>
              </w:rPr>
              <w:t>5,995</w:t>
            </w:r>
          </w:p>
        </w:tc>
        <w:tc>
          <w:tcPr>
            <w:tcW w:w="840" w:type="dxa"/>
            <w:shd w:val="clear" w:color="auto" w:fill="auto"/>
          </w:tcPr>
          <w:p w14:paraId="42264990" w14:textId="77777777" w:rsidR="00DC4BA3" w:rsidRPr="00A17047" w:rsidRDefault="00CD7BB2" w:rsidP="00A17047">
            <w:pPr>
              <w:spacing w:before="120" w:line="276" w:lineRule="auto"/>
              <w:ind w:firstLine="0"/>
              <w:rPr>
                <w:bCs w:val="0"/>
                <w:iCs/>
              </w:rPr>
            </w:pPr>
            <w:r w:rsidRPr="00A17047">
              <w:rPr>
                <w:bCs w:val="0"/>
                <w:iCs/>
              </w:rPr>
              <w:t>29,8</w:t>
            </w:r>
          </w:p>
        </w:tc>
      </w:tr>
      <w:tr w:rsidR="00DC4BA3" w:rsidRPr="00A17047" w14:paraId="7AD2454B" w14:textId="77777777" w:rsidTr="00A17047">
        <w:tc>
          <w:tcPr>
            <w:tcW w:w="1740" w:type="dxa"/>
            <w:shd w:val="clear" w:color="auto" w:fill="auto"/>
          </w:tcPr>
          <w:p w14:paraId="3D0DFA27" w14:textId="77777777" w:rsidR="00DC4BA3" w:rsidRPr="00A17047" w:rsidRDefault="00DC4BA3" w:rsidP="00A17047">
            <w:pPr>
              <w:spacing w:before="120" w:line="276" w:lineRule="auto"/>
              <w:ind w:firstLine="0"/>
              <w:rPr>
                <w:bCs w:val="0"/>
                <w:iCs/>
              </w:rPr>
            </w:pPr>
            <w:r w:rsidRPr="00A17047">
              <w:rPr>
                <w:bCs w:val="0"/>
                <w:iCs/>
              </w:rPr>
              <w:t>Doanh thu dịch vụ khác</w:t>
            </w:r>
          </w:p>
        </w:tc>
        <w:tc>
          <w:tcPr>
            <w:tcW w:w="1056" w:type="dxa"/>
            <w:gridSpan w:val="2"/>
            <w:shd w:val="clear" w:color="auto" w:fill="auto"/>
          </w:tcPr>
          <w:p w14:paraId="5C42795E" w14:textId="77777777" w:rsidR="00DC4BA3" w:rsidRPr="00A17047" w:rsidRDefault="00AE6D92" w:rsidP="00A17047">
            <w:pPr>
              <w:spacing w:before="120" w:line="276" w:lineRule="auto"/>
              <w:ind w:firstLine="0"/>
              <w:rPr>
                <w:bCs w:val="0"/>
                <w:iCs/>
              </w:rPr>
            </w:pPr>
            <w:r w:rsidRPr="00A17047">
              <w:rPr>
                <w:bCs w:val="0"/>
                <w:iCs/>
              </w:rPr>
              <w:t>3,56</w:t>
            </w:r>
          </w:p>
        </w:tc>
        <w:tc>
          <w:tcPr>
            <w:tcW w:w="897" w:type="dxa"/>
            <w:shd w:val="clear" w:color="auto" w:fill="auto"/>
          </w:tcPr>
          <w:p w14:paraId="7D36E4C2" w14:textId="77777777" w:rsidR="00DC4BA3" w:rsidRPr="00A17047" w:rsidRDefault="00AE6D92" w:rsidP="00A17047">
            <w:pPr>
              <w:spacing w:before="120" w:line="276" w:lineRule="auto"/>
              <w:ind w:firstLine="0"/>
              <w:rPr>
                <w:bCs w:val="0"/>
                <w:iCs/>
              </w:rPr>
            </w:pPr>
            <w:r w:rsidRPr="00A17047">
              <w:rPr>
                <w:bCs w:val="0"/>
                <w:iCs/>
              </w:rPr>
              <w:t>10,8</w:t>
            </w:r>
          </w:p>
        </w:tc>
        <w:tc>
          <w:tcPr>
            <w:tcW w:w="1077" w:type="dxa"/>
            <w:shd w:val="clear" w:color="auto" w:fill="auto"/>
          </w:tcPr>
          <w:p w14:paraId="3DF2EFF8" w14:textId="77777777" w:rsidR="00DC4BA3" w:rsidRPr="00A17047" w:rsidRDefault="00AA1612" w:rsidP="00A17047">
            <w:pPr>
              <w:spacing w:before="120" w:line="276" w:lineRule="auto"/>
              <w:ind w:firstLine="0"/>
              <w:rPr>
                <w:bCs w:val="0"/>
                <w:iCs/>
              </w:rPr>
            </w:pPr>
            <w:r w:rsidRPr="00A17047">
              <w:rPr>
                <w:bCs w:val="0"/>
                <w:iCs/>
              </w:rPr>
              <w:t>2,378</w:t>
            </w:r>
          </w:p>
        </w:tc>
        <w:tc>
          <w:tcPr>
            <w:tcW w:w="893" w:type="dxa"/>
            <w:shd w:val="clear" w:color="auto" w:fill="auto"/>
          </w:tcPr>
          <w:p w14:paraId="2BECE2EC" w14:textId="77777777" w:rsidR="00DC4BA3" w:rsidRPr="00A17047" w:rsidRDefault="00AA1612" w:rsidP="00A17047">
            <w:pPr>
              <w:spacing w:before="120" w:line="276" w:lineRule="auto"/>
              <w:ind w:firstLine="0"/>
              <w:rPr>
                <w:bCs w:val="0"/>
                <w:iCs/>
              </w:rPr>
            </w:pPr>
            <w:r w:rsidRPr="00A17047">
              <w:rPr>
                <w:bCs w:val="0"/>
                <w:iCs/>
              </w:rPr>
              <w:t>8,3</w:t>
            </w:r>
          </w:p>
        </w:tc>
        <w:tc>
          <w:tcPr>
            <w:tcW w:w="1077" w:type="dxa"/>
            <w:shd w:val="clear" w:color="auto" w:fill="auto"/>
          </w:tcPr>
          <w:p w14:paraId="39CA4BCE" w14:textId="77777777" w:rsidR="00DC4BA3" w:rsidRPr="00A17047" w:rsidRDefault="00CD7BB2" w:rsidP="00A17047">
            <w:pPr>
              <w:spacing w:before="120" w:line="276" w:lineRule="auto"/>
              <w:ind w:firstLine="0"/>
              <w:rPr>
                <w:bCs w:val="0"/>
                <w:iCs/>
              </w:rPr>
            </w:pPr>
            <w:r w:rsidRPr="00A17047">
              <w:rPr>
                <w:bCs w:val="0"/>
                <w:iCs/>
              </w:rPr>
              <w:t>4,67</w:t>
            </w:r>
          </w:p>
        </w:tc>
        <w:tc>
          <w:tcPr>
            <w:tcW w:w="914" w:type="dxa"/>
            <w:shd w:val="clear" w:color="auto" w:fill="auto"/>
          </w:tcPr>
          <w:p w14:paraId="20CAF009" w14:textId="77777777" w:rsidR="00DC4BA3" w:rsidRPr="00A17047" w:rsidRDefault="00CD7BB2" w:rsidP="00A17047">
            <w:pPr>
              <w:spacing w:before="120" w:line="276" w:lineRule="auto"/>
              <w:ind w:firstLine="0"/>
              <w:rPr>
                <w:bCs w:val="0"/>
                <w:iCs/>
              </w:rPr>
            </w:pPr>
            <w:r w:rsidRPr="00A17047">
              <w:rPr>
                <w:bCs w:val="0"/>
                <w:iCs/>
              </w:rPr>
              <w:t>10</w:t>
            </w:r>
          </w:p>
        </w:tc>
        <w:tc>
          <w:tcPr>
            <w:tcW w:w="1077" w:type="dxa"/>
            <w:shd w:val="clear" w:color="auto" w:fill="auto"/>
          </w:tcPr>
          <w:p w14:paraId="246746B6" w14:textId="77777777" w:rsidR="00DC4BA3" w:rsidRPr="00A17047" w:rsidRDefault="00CD7BB2" w:rsidP="00A17047">
            <w:pPr>
              <w:spacing w:before="120" w:line="276" w:lineRule="auto"/>
              <w:ind w:firstLine="0"/>
              <w:rPr>
                <w:bCs w:val="0"/>
                <w:iCs/>
              </w:rPr>
            </w:pPr>
            <w:r w:rsidRPr="00A17047">
              <w:rPr>
                <w:bCs w:val="0"/>
                <w:iCs/>
              </w:rPr>
              <w:t>5</w:t>
            </w:r>
          </w:p>
        </w:tc>
        <w:tc>
          <w:tcPr>
            <w:tcW w:w="840" w:type="dxa"/>
            <w:shd w:val="clear" w:color="auto" w:fill="auto"/>
          </w:tcPr>
          <w:p w14:paraId="29108BDC" w14:textId="77777777" w:rsidR="00DC4BA3" w:rsidRPr="00A17047" w:rsidRDefault="00CD7BB2" w:rsidP="00A17047">
            <w:pPr>
              <w:spacing w:before="120" w:line="276" w:lineRule="auto"/>
              <w:ind w:firstLine="0"/>
              <w:rPr>
                <w:bCs w:val="0"/>
                <w:iCs/>
              </w:rPr>
            </w:pPr>
            <w:r w:rsidRPr="00A17047">
              <w:rPr>
                <w:bCs w:val="0"/>
                <w:iCs/>
              </w:rPr>
              <w:t>10,3</w:t>
            </w:r>
          </w:p>
        </w:tc>
      </w:tr>
      <w:tr w:rsidR="00DC4BA3" w:rsidRPr="00A17047" w14:paraId="2E13E49A" w14:textId="77777777" w:rsidTr="00A17047">
        <w:tc>
          <w:tcPr>
            <w:tcW w:w="1740" w:type="dxa"/>
            <w:shd w:val="clear" w:color="auto" w:fill="auto"/>
          </w:tcPr>
          <w:p w14:paraId="6FB94E4C" w14:textId="77777777" w:rsidR="00DC4BA3" w:rsidRPr="00A17047" w:rsidRDefault="00DC4BA3" w:rsidP="00A17047">
            <w:pPr>
              <w:spacing w:before="120" w:line="276" w:lineRule="auto"/>
              <w:ind w:firstLine="0"/>
              <w:rPr>
                <w:bCs w:val="0"/>
                <w:iCs/>
              </w:rPr>
            </w:pPr>
            <w:r w:rsidRPr="00A17047">
              <w:rPr>
                <w:bCs w:val="0"/>
                <w:iCs/>
              </w:rPr>
              <w:t>2. Tổng chi phí</w:t>
            </w:r>
          </w:p>
        </w:tc>
        <w:tc>
          <w:tcPr>
            <w:tcW w:w="1056" w:type="dxa"/>
            <w:gridSpan w:val="2"/>
            <w:shd w:val="clear" w:color="auto" w:fill="auto"/>
          </w:tcPr>
          <w:p w14:paraId="32FDA3C9" w14:textId="77777777" w:rsidR="00DC4BA3" w:rsidRPr="00A17047" w:rsidRDefault="00AA1612" w:rsidP="00A17047">
            <w:pPr>
              <w:spacing w:before="120" w:line="276" w:lineRule="auto"/>
              <w:ind w:firstLine="0"/>
              <w:rPr>
                <w:bCs w:val="0"/>
                <w:iCs/>
              </w:rPr>
            </w:pPr>
            <w:r w:rsidRPr="00A17047">
              <w:rPr>
                <w:bCs w:val="0"/>
                <w:iCs/>
              </w:rPr>
              <w:t>5</w:t>
            </w:r>
            <w:r w:rsidR="00AE6D92" w:rsidRPr="00A17047">
              <w:rPr>
                <w:bCs w:val="0"/>
                <w:iCs/>
              </w:rPr>
              <w:t>,236</w:t>
            </w:r>
          </w:p>
        </w:tc>
        <w:tc>
          <w:tcPr>
            <w:tcW w:w="897" w:type="dxa"/>
            <w:shd w:val="clear" w:color="auto" w:fill="auto"/>
          </w:tcPr>
          <w:p w14:paraId="47811855" w14:textId="77777777" w:rsidR="00DC4BA3" w:rsidRPr="00A17047" w:rsidRDefault="00AE6D92" w:rsidP="00A17047">
            <w:pPr>
              <w:spacing w:before="120" w:line="276" w:lineRule="auto"/>
              <w:ind w:firstLine="0"/>
              <w:rPr>
                <w:bCs w:val="0"/>
                <w:iCs/>
              </w:rPr>
            </w:pPr>
            <w:r w:rsidRPr="00A17047">
              <w:rPr>
                <w:bCs w:val="0"/>
                <w:iCs/>
              </w:rPr>
              <w:t>100</w:t>
            </w:r>
          </w:p>
        </w:tc>
        <w:tc>
          <w:tcPr>
            <w:tcW w:w="1077" w:type="dxa"/>
            <w:shd w:val="clear" w:color="auto" w:fill="auto"/>
          </w:tcPr>
          <w:p w14:paraId="3E8F4534" w14:textId="77777777" w:rsidR="00DC4BA3" w:rsidRPr="00A17047" w:rsidRDefault="00AA1612" w:rsidP="00A17047">
            <w:pPr>
              <w:spacing w:before="120" w:line="276" w:lineRule="auto"/>
              <w:ind w:firstLine="0"/>
              <w:rPr>
                <w:bCs w:val="0"/>
                <w:iCs/>
              </w:rPr>
            </w:pPr>
            <w:r w:rsidRPr="00A17047">
              <w:rPr>
                <w:bCs w:val="0"/>
                <w:iCs/>
              </w:rPr>
              <w:t>6,554</w:t>
            </w:r>
          </w:p>
        </w:tc>
        <w:tc>
          <w:tcPr>
            <w:tcW w:w="893" w:type="dxa"/>
            <w:shd w:val="clear" w:color="auto" w:fill="auto"/>
          </w:tcPr>
          <w:p w14:paraId="195EAAF1" w14:textId="77777777" w:rsidR="00DC4BA3" w:rsidRPr="00A17047" w:rsidRDefault="00AA1612" w:rsidP="00A17047">
            <w:pPr>
              <w:spacing w:before="120" w:line="276" w:lineRule="auto"/>
              <w:ind w:firstLine="0"/>
              <w:rPr>
                <w:bCs w:val="0"/>
                <w:iCs/>
              </w:rPr>
            </w:pPr>
            <w:r w:rsidRPr="00A17047">
              <w:rPr>
                <w:bCs w:val="0"/>
                <w:iCs/>
              </w:rPr>
              <w:t>100</w:t>
            </w:r>
          </w:p>
        </w:tc>
        <w:tc>
          <w:tcPr>
            <w:tcW w:w="1077" w:type="dxa"/>
            <w:shd w:val="clear" w:color="auto" w:fill="auto"/>
          </w:tcPr>
          <w:p w14:paraId="5FD0AB3A" w14:textId="77777777" w:rsidR="00DC4BA3" w:rsidRPr="00A17047" w:rsidRDefault="00CD7BB2" w:rsidP="00A17047">
            <w:pPr>
              <w:spacing w:before="120" w:line="276" w:lineRule="auto"/>
              <w:ind w:firstLine="0"/>
              <w:rPr>
                <w:bCs w:val="0"/>
                <w:iCs/>
              </w:rPr>
            </w:pPr>
            <w:r w:rsidRPr="00A17047">
              <w:rPr>
                <w:bCs w:val="0"/>
                <w:iCs/>
              </w:rPr>
              <w:t>8,324</w:t>
            </w:r>
          </w:p>
        </w:tc>
        <w:tc>
          <w:tcPr>
            <w:tcW w:w="914" w:type="dxa"/>
            <w:shd w:val="clear" w:color="auto" w:fill="auto"/>
          </w:tcPr>
          <w:p w14:paraId="6345BB71" w14:textId="77777777" w:rsidR="00DC4BA3" w:rsidRPr="00A17047" w:rsidRDefault="00CD7BB2" w:rsidP="00A17047">
            <w:pPr>
              <w:spacing w:before="120" w:line="276" w:lineRule="auto"/>
              <w:ind w:firstLine="0"/>
              <w:rPr>
                <w:bCs w:val="0"/>
                <w:iCs/>
              </w:rPr>
            </w:pPr>
            <w:r w:rsidRPr="00A17047">
              <w:rPr>
                <w:bCs w:val="0"/>
                <w:iCs/>
              </w:rPr>
              <w:t>100</w:t>
            </w:r>
          </w:p>
        </w:tc>
        <w:tc>
          <w:tcPr>
            <w:tcW w:w="1077" w:type="dxa"/>
            <w:shd w:val="clear" w:color="auto" w:fill="auto"/>
          </w:tcPr>
          <w:p w14:paraId="0534C30F" w14:textId="77777777" w:rsidR="00DC4BA3" w:rsidRPr="00A17047" w:rsidRDefault="00CD7BB2" w:rsidP="00A17047">
            <w:pPr>
              <w:spacing w:before="120" w:line="276" w:lineRule="auto"/>
              <w:ind w:firstLine="0"/>
              <w:rPr>
                <w:bCs w:val="0"/>
                <w:iCs/>
              </w:rPr>
            </w:pPr>
            <w:r w:rsidRPr="00A17047">
              <w:rPr>
                <w:bCs w:val="0"/>
                <w:iCs/>
              </w:rPr>
              <w:t>9,342</w:t>
            </w:r>
          </w:p>
        </w:tc>
        <w:tc>
          <w:tcPr>
            <w:tcW w:w="840" w:type="dxa"/>
            <w:shd w:val="clear" w:color="auto" w:fill="auto"/>
          </w:tcPr>
          <w:p w14:paraId="542BC43B" w14:textId="77777777" w:rsidR="00DC4BA3" w:rsidRPr="00A17047" w:rsidRDefault="00CD7BB2" w:rsidP="00A17047">
            <w:pPr>
              <w:spacing w:before="120" w:line="276" w:lineRule="auto"/>
              <w:ind w:firstLine="0"/>
              <w:rPr>
                <w:bCs w:val="0"/>
                <w:iCs/>
              </w:rPr>
            </w:pPr>
            <w:r w:rsidRPr="00A17047">
              <w:rPr>
                <w:bCs w:val="0"/>
                <w:iCs/>
              </w:rPr>
              <w:t>100</w:t>
            </w:r>
          </w:p>
        </w:tc>
      </w:tr>
      <w:tr w:rsidR="00DC4BA3" w:rsidRPr="00A17047" w14:paraId="7035653B" w14:textId="77777777" w:rsidTr="00A17047">
        <w:tc>
          <w:tcPr>
            <w:tcW w:w="1740" w:type="dxa"/>
            <w:shd w:val="clear" w:color="auto" w:fill="auto"/>
          </w:tcPr>
          <w:p w14:paraId="4C35A144" w14:textId="77777777" w:rsidR="00DC4BA3" w:rsidRPr="00A17047" w:rsidRDefault="00DC4BA3" w:rsidP="00A17047">
            <w:pPr>
              <w:spacing w:before="120" w:line="276" w:lineRule="auto"/>
              <w:ind w:firstLine="0"/>
              <w:rPr>
                <w:bCs w:val="0"/>
                <w:iCs/>
              </w:rPr>
            </w:pPr>
            <w:r w:rsidRPr="00A17047">
              <w:rPr>
                <w:bCs w:val="0"/>
                <w:iCs/>
              </w:rPr>
              <w:t>3.Lợi nhuận</w:t>
            </w:r>
          </w:p>
        </w:tc>
        <w:tc>
          <w:tcPr>
            <w:tcW w:w="1056" w:type="dxa"/>
            <w:gridSpan w:val="2"/>
            <w:shd w:val="clear" w:color="auto" w:fill="auto"/>
          </w:tcPr>
          <w:p w14:paraId="407885D2" w14:textId="77777777" w:rsidR="00DC4BA3" w:rsidRPr="00A17047" w:rsidRDefault="00AA1612" w:rsidP="00A17047">
            <w:pPr>
              <w:spacing w:before="120" w:line="276" w:lineRule="auto"/>
              <w:ind w:firstLine="0"/>
              <w:rPr>
                <w:bCs w:val="0"/>
                <w:iCs/>
              </w:rPr>
            </w:pPr>
            <w:r w:rsidRPr="00A17047">
              <w:rPr>
                <w:bCs w:val="0"/>
                <w:iCs/>
              </w:rPr>
              <w:t>2</w:t>
            </w:r>
            <w:r w:rsidR="00AE6D92" w:rsidRPr="00A17047">
              <w:rPr>
                <w:bCs w:val="0"/>
                <w:iCs/>
              </w:rPr>
              <w:t>,558</w:t>
            </w:r>
          </w:p>
        </w:tc>
        <w:tc>
          <w:tcPr>
            <w:tcW w:w="897" w:type="dxa"/>
            <w:shd w:val="clear" w:color="auto" w:fill="auto"/>
          </w:tcPr>
          <w:p w14:paraId="6AB29424" w14:textId="77777777" w:rsidR="00DC4BA3" w:rsidRPr="00A17047" w:rsidRDefault="00AE6D92" w:rsidP="00A17047">
            <w:pPr>
              <w:spacing w:before="120" w:line="276" w:lineRule="auto"/>
              <w:ind w:firstLine="0"/>
              <w:rPr>
                <w:bCs w:val="0"/>
                <w:iCs/>
              </w:rPr>
            </w:pPr>
            <w:r w:rsidRPr="00A17047">
              <w:rPr>
                <w:bCs w:val="0"/>
                <w:iCs/>
              </w:rPr>
              <w:t>100</w:t>
            </w:r>
          </w:p>
        </w:tc>
        <w:tc>
          <w:tcPr>
            <w:tcW w:w="1077" w:type="dxa"/>
            <w:shd w:val="clear" w:color="auto" w:fill="auto"/>
          </w:tcPr>
          <w:p w14:paraId="5FEA1486" w14:textId="77777777" w:rsidR="00DC4BA3" w:rsidRPr="00A17047" w:rsidRDefault="00AA1612" w:rsidP="00A17047">
            <w:pPr>
              <w:spacing w:before="120" w:line="276" w:lineRule="auto"/>
              <w:ind w:firstLine="0"/>
              <w:rPr>
                <w:bCs w:val="0"/>
                <w:iCs/>
              </w:rPr>
            </w:pPr>
            <w:r w:rsidRPr="00A17047">
              <w:rPr>
                <w:bCs w:val="0"/>
                <w:iCs/>
              </w:rPr>
              <w:t>4,385</w:t>
            </w:r>
          </w:p>
        </w:tc>
        <w:tc>
          <w:tcPr>
            <w:tcW w:w="893" w:type="dxa"/>
            <w:shd w:val="clear" w:color="auto" w:fill="auto"/>
          </w:tcPr>
          <w:p w14:paraId="322244A7" w14:textId="77777777" w:rsidR="00DC4BA3" w:rsidRPr="00A17047" w:rsidRDefault="00AA1612" w:rsidP="00A17047">
            <w:pPr>
              <w:spacing w:before="120" w:line="276" w:lineRule="auto"/>
              <w:ind w:firstLine="0"/>
              <w:rPr>
                <w:bCs w:val="0"/>
                <w:iCs/>
              </w:rPr>
            </w:pPr>
            <w:r w:rsidRPr="00A17047">
              <w:rPr>
                <w:bCs w:val="0"/>
                <w:iCs/>
              </w:rPr>
              <w:t>100</w:t>
            </w:r>
          </w:p>
        </w:tc>
        <w:tc>
          <w:tcPr>
            <w:tcW w:w="1077" w:type="dxa"/>
            <w:shd w:val="clear" w:color="auto" w:fill="auto"/>
          </w:tcPr>
          <w:p w14:paraId="67B08AB0" w14:textId="77777777" w:rsidR="00DC4BA3" w:rsidRPr="00A17047" w:rsidRDefault="00CD7BB2" w:rsidP="00A17047">
            <w:pPr>
              <w:spacing w:before="120" w:line="276" w:lineRule="auto"/>
              <w:ind w:firstLine="0"/>
              <w:rPr>
                <w:bCs w:val="0"/>
                <w:iCs/>
              </w:rPr>
            </w:pPr>
            <w:r w:rsidRPr="00A17047">
              <w:rPr>
                <w:bCs w:val="0"/>
                <w:iCs/>
              </w:rPr>
              <w:t>5,998</w:t>
            </w:r>
          </w:p>
        </w:tc>
        <w:tc>
          <w:tcPr>
            <w:tcW w:w="914" w:type="dxa"/>
            <w:shd w:val="clear" w:color="auto" w:fill="auto"/>
          </w:tcPr>
          <w:p w14:paraId="7AC581D6" w14:textId="77777777" w:rsidR="00DC4BA3" w:rsidRPr="00A17047" w:rsidRDefault="00CD7BB2" w:rsidP="00A17047">
            <w:pPr>
              <w:spacing w:before="120" w:line="276" w:lineRule="auto"/>
              <w:ind w:firstLine="0"/>
              <w:rPr>
                <w:bCs w:val="0"/>
                <w:iCs/>
              </w:rPr>
            </w:pPr>
            <w:r w:rsidRPr="00A17047">
              <w:rPr>
                <w:bCs w:val="0"/>
                <w:iCs/>
              </w:rPr>
              <w:t>100</w:t>
            </w:r>
          </w:p>
        </w:tc>
        <w:tc>
          <w:tcPr>
            <w:tcW w:w="1077" w:type="dxa"/>
            <w:shd w:val="clear" w:color="auto" w:fill="auto"/>
          </w:tcPr>
          <w:p w14:paraId="0612F145" w14:textId="77777777" w:rsidR="00DC4BA3" w:rsidRPr="00A17047" w:rsidRDefault="00CD7BB2" w:rsidP="00A17047">
            <w:pPr>
              <w:spacing w:before="120" w:line="276" w:lineRule="auto"/>
              <w:ind w:firstLine="0"/>
              <w:rPr>
                <w:bCs w:val="0"/>
                <w:iCs/>
              </w:rPr>
            </w:pPr>
            <w:r w:rsidRPr="00A17047">
              <w:rPr>
                <w:bCs w:val="0"/>
                <w:iCs/>
              </w:rPr>
              <w:t>6,764</w:t>
            </w:r>
          </w:p>
        </w:tc>
        <w:tc>
          <w:tcPr>
            <w:tcW w:w="840" w:type="dxa"/>
            <w:shd w:val="clear" w:color="auto" w:fill="auto"/>
          </w:tcPr>
          <w:p w14:paraId="1FBEA7BB" w14:textId="77777777" w:rsidR="00DC4BA3" w:rsidRPr="00A17047" w:rsidRDefault="00CD7BB2" w:rsidP="00A17047">
            <w:pPr>
              <w:spacing w:before="120" w:line="276" w:lineRule="auto"/>
              <w:ind w:firstLine="0"/>
              <w:rPr>
                <w:bCs w:val="0"/>
                <w:iCs/>
              </w:rPr>
            </w:pPr>
            <w:r w:rsidRPr="00A17047">
              <w:rPr>
                <w:bCs w:val="0"/>
                <w:iCs/>
              </w:rPr>
              <w:t>100</w:t>
            </w:r>
          </w:p>
        </w:tc>
      </w:tr>
      <w:tr w:rsidR="00DC4BA3" w:rsidRPr="00A17047" w14:paraId="090F2DFA" w14:textId="77777777" w:rsidTr="00A17047">
        <w:tc>
          <w:tcPr>
            <w:tcW w:w="1740" w:type="dxa"/>
            <w:shd w:val="clear" w:color="auto" w:fill="auto"/>
          </w:tcPr>
          <w:p w14:paraId="4B798065" w14:textId="77777777" w:rsidR="00DC4BA3" w:rsidRPr="00A17047" w:rsidRDefault="00DC4BA3" w:rsidP="00A17047">
            <w:pPr>
              <w:spacing w:before="120" w:line="276" w:lineRule="auto"/>
              <w:ind w:firstLine="0"/>
              <w:rPr>
                <w:bCs w:val="0"/>
                <w:iCs/>
              </w:rPr>
            </w:pPr>
            <w:r w:rsidRPr="00A17047">
              <w:rPr>
                <w:bCs w:val="0"/>
                <w:iCs/>
              </w:rPr>
              <w:t>Nộp ngân sách</w:t>
            </w:r>
          </w:p>
        </w:tc>
        <w:tc>
          <w:tcPr>
            <w:tcW w:w="1056" w:type="dxa"/>
            <w:gridSpan w:val="2"/>
            <w:shd w:val="clear" w:color="auto" w:fill="auto"/>
          </w:tcPr>
          <w:p w14:paraId="0F3F7531" w14:textId="77777777" w:rsidR="00DC4BA3" w:rsidRPr="00A17047" w:rsidRDefault="00AA1612" w:rsidP="00A17047">
            <w:pPr>
              <w:spacing w:before="120" w:line="276" w:lineRule="auto"/>
              <w:ind w:firstLine="0"/>
              <w:rPr>
                <w:bCs w:val="0"/>
                <w:iCs/>
              </w:rPr>
            </w:pPr>
            <w:r w:rsidRPr="00A17047">
              <w:rPr>
                <w:bCs w:val="0"/>
                <w:iCs/>
              </w:rPr>
              <w:t>546</w:t>
            </w:r>
            <w:r w:rsidR="00AE6D92" w:rsidRPr="00A17047">
              <w:rPr>
                <w:bCs w:val="0"/>
                <w:iCs/>
              </w:rPr>
              <w:t>,3</w:t>
            </w:r>
          </w:p>
        </w:tc>
        <w:tc>
          <w:tcPr>
            <w:tcW w:w="897" w:type="dxa"/>
            <w:shd w:val="clear" w:color="auto" w:fill="auto"/>
          </w:tcPr>
          <w:p w14:paraId="107F8BC1" w14:textId="77777777" w:rsidR="00DC4BA3" w:rsidRPr="00A17047" w:rsidRDefault="00AE6D92" w:rsidP="00A17047">
            <w:pPr>
              <w:spacing w:before="120" w:line="276" w:lineRule="auto"/>
              <w:ind w:firstLine="0"/>
              <w:rPr>
                <w:bCs w:val="0"/>
                <w:iCs/>
              </w:rPr>
            </w:pPr>
            <w:r w:rsidRPr="00A17047">
              <w:rPr>
                <w:bCs w:val="0"/>
                <w:iCs/>
              </w:rPr>
              <w:t>100</w:t>
            </w:r>
          </w:p>
        </w:tc>
        <w:tc>
          <w:tcPr>
            <w:tcW w:w="1077" w:type="dxa"/>
            <w:shd w:val="clear" w:color="auto" w:fill="auto"/>
          </w:tcPr>
          <w:p w14:paraId="08213260" w14:textId="77777777" w:rsidR="00DC4BA3" w:rsidRPr="00A17047" w:rsidRDefault="00AA1612" w:rsidP="00A17047">
            <w:pPr>
              <w:spacing w:before="120" w:line="276" w:lineRule="auto"/>
              <w:ind w:firstLine="0"/>
              <w:rPr>
                <w:bCs w:val="0"/>
                <w:iCs/>
              </w:rPr>
            </w:pPr>
            <w:r w:rsidRPr="00A17047">
              <w:rPr>
                <w:bCs w:val="0"/>
                <w:iCs/>
              </w:rPr>
              <w:t>756,5</w:t>
            </w:r>
          </w:p>
        </w:tc>
        <w:tc>
          <w:tcPr>
            <w:tcW w:w="893" w:type="dxa"/>
            <w:shd w:val="clear" w:color="auto" w:fill="auto"/>
          </w:tcPr>
          <w:p w14:paraId="7C963662" w14:textId="77777777" w:rsidR="00DC4BA3" w:rsidRPr="00A17047" w:rsidRDefault="00AA1612" w:rsidP="00A17047">
            <w:pPr>
              <w:spacing w:before="120" w:line="276" w:lineRule="auto"/>
              <w:ind w:firstLine="0"/>
              <w:rPr>
                <w:bCs w:val="0"/>
                <w:iCs/>
              </w:rPr>
            </w:pPr>
            <w:r w:rsidRPr="00A17047">
              <w:rPr>
                <w:bCs w:val="0"/>
                <w:iCs/>
              </w:rPr>
              <w:t>100</w:t>
            </w:r>
          </w:p>
        </w:tc>
        <w:tc>
          <w:tcPr>
            <w:tcW w:w="1077" w:type="dxa"/>
            <w:shd w:val="clear" w:color="auto" w:fill="auto"/>
          </w:tcPr>
          <w:p w14:paraId="29B13F92" w14:textId="77777777" w:rsidR="00DC4BA3" w:rsidRPr="00A17047" w:rsidRDefault="00CD7BB2" w:rsidP="00A17047">
            <w:pPr>
              <w:spacing w:before="120" w:line="276" w:lineRule="auto"/>
              <w:ind w:firstLine="0"/>
              <w:rPr>
                <w:bCs w:val="0"/>
                <w:iCs/>
              </w:rPr>
            </w:pPr>
            <w:r w:rsidRPr="00A17047">
              <w:rPr>
                <w:bCs w:val="0"/>
                <w:iCs/>
              </w:rPr>
              <w:t>823,7</w:t>
            </w:r>
          </w:p>
        </w:tc>
        <w:tc>
          <w:tcPr>
            <w:tcW w:w="914" w:type="dxa"/>
            <w:shd w:val="clear" w:color="auto" w:fill="auto"/>
          </w:tcPr>
          <w:p w14:paraId="0FE08228" w14:textId="77777777" w:rsidR="00DC4BA3" w:rsidRPr="00A17047" w:rsidRDefault="00CD7BB2" w:rsidP="00A17047">
            <w:pPr>
              <w:spacing w:before="120" w:line="276" w:lineRule="auto"/>
              <w:ind w:firstLine="0"/>
              <w:rPr>
                <w:bCs w:val="0"/>
                <w:iCs/>
              </w:rPr>
            </w:pPr>
            <w:r w:rsidRPr="00A17047">
              <w:rPr>
                <w:bCs w:val="0"/>
                <w:iCs/>
              </w:rPr>
              <w:t>100</w:t>
            </w:r>
          </w:p>
        </w:tc>
        <w:tc>
          <w:tcPr>
            <w:tcW w:w="1077" w:type="dxa"/>
            <w:shd w:val="clear" w:color="auto" w:fill="auto"/>
          </w:tcPr>
          <w:p w14:paraId="32EE0243" w14:textId="77777777" w:rsidR="00DC4BA3" w:rsidRPr="00A17047" w:rsidRDefault="00CD7BB2" w:rsidP="00A17047">
            <w:pPr>
              <w:spacing w:before="120" w:line="276" w:lineRule="auto"/>
              <w:ind w:firstLine="0"/>
              <w:rPr>
                <w:bCs w:val="0"/>
                <w:iCs/>
              </w:rPr>
            </w:pPr>
            <w:r w:rsidRPr="00A17047">
              <w:rPr>
                <w:bCs w:val="0"/>
                <w:iCs/>
              </w:rPr>
              <w:t>916,4</w:t>
            </w:r>
          </w:p>
        </w:tc>
        <w:tc>
          <w:tcPr>
            <w:tcW w:w="840" w:type="dxa"/>
            <w:shd w:val="clear" w:color="auto" w:fill="auto"/>
          </w:tcPr>
          <w:p w14:paraId="6FD993FC" w14:textId="77777777" w:rsidR="00DC4BA3" w:rsidRPr="00A17047" w:rsidRDefault="00CD7BB2" w:rsidP="00A17047">
            <w:pPr>
              <w:spacing w:before="120" w:line="276" w:lineRule="auto"/>
              <w:ind w:firstLine="0"/>
              <w:rPr>
                <w:bCs w:val="0"/>
                <w:iCs/>
              </w:rPr>
            </w:pPr>
            <w:r w:rsidRPr="00A17047">
              <w:rPr>
                <w:bCs w:val="0"/>
                <w:iCs/>
              </w:rPr>
              <w:t>100</w:t>
            </w:r>
          </w:p>
        </w:tc>
      </w:tr>
      <w:tr w:rsidR="00DC4BA3" w:rsidRPr="00A17047" w14:paraId="7F6B570A" w14:textId="77777777" w:rsidTr="00A17047">
        <w:tc>
          <w:tcPr>
            <w:tcW w:w="1740" w:type="dxa"/>
            <w:shd w:val="clear" w:color="auto" w:fill="auto"/>
          </w:tcPr>
          <w:p w14:paraId="26637403" w14:textId="77777777" w:rsidR="00DC4BA3" w:rsidRPr="00A17047" w:rsidRDefault="00DC4BA3" w:rsidP="00A17047">
            <w:pPr>
              <w:spacing w:before="120" w:line="276" w:lineRule="auto"/>
              <w:ind w:firstLine="0"/>
              <w:rPr>
                <w:bCs w:val="0"/>
                <w:iCs/>
              </w:rPr>
            </w:pPr>
            <w:r w:rsidRPr="00A17047">
              <w:rPr>
                <w:bCs w:val="0"/>
                <w:iCs/>
              </w:rPr>
              <w:lastRenderedPageBreak/>
              <w:t>5. Lợi nhuận sau thuê</w:t>
            </w:r>
          </w:p>
        </w:tc>
        <w:tc>
          <w:tcPr>
            <w:tcW w:w="1056" w:type="dxa"/>
            <w:gridSpan w:val="2"/>
            <w:shd w:val="clear" w:color="auto" w:fill="auto"/>
          </w:tcPr>
          <w:p w14:paraId="506666AA" w14:textId="77777777" w:rsidR="00DC4BA3" w:rsidRPr="00A17047" w:rsidRDefault="00AA1612" w:rsidP="00A17047">
            <w:pPr>
              <w:spacing w:before="120" w:line="276" w:lineRule="auto"/>
              <w:ind w:firstLine="0"/>
              <w:rPr>
                <w:bCs w:val="0"/>
                <w:iCs/>
              </w:rPr>
            </w:pPr>
            <w:r w:rsidRPr="00A17047">
              <w:rPr>
                <w:bCs w:val="0"/>
                <w:iCs/>
              </w:rPr>
              <w:t>1</w:t>
            </w:r>
            <w:r w:rsidR="00AE6D92" w:rsidRPr="00A17047">
              <w:rPr>
                <w:bCs w:val="0"/>
                <w:iCs/>
              </w:rPr>
              <w:t>.976,2</w:t>
            </w:r>
          </w:p>
        </w:tc>
        <w:tc>
          <w:tcPr>
            <w:tcW w:w="897" w:type="dxa"/>
            <w:shd w:val="clear" w:color="auto" w:fill="auto"/>
          </w:tcPr>
          <w:p w14:paraId="037D5DDB" w14:textId="77777777" w:rsidR="00DC4BA3" w:rsidRPr="00A17047" w:rsidRDefault="00AE6D92" w:rsidP="00A17047">
            <w:pPr>
              <w:spacing w:before="120" w:line="276" w:lineRule="auto"/>
              <w:ind w:firstLine="0"/>
              <w:rPr>
                <w:bCs w:val="0"/>
                <w:iCs/>
              </w:rPr>
            </w:pPr>
            <w:r w:rsidRPr="00A17047">
              <w:rPr>
                <w:bCs w:val="0"/>
                <w:iCs/>
              </w:rPr>
              <w:t>100</w:t>
            </w:r>
          </w:p>
        </w:tc>
        <w:tc>
          <w:tcPr>
            <w:tcW w:w="1077" w:type="dxa"/>
            <w:shd w:val="clear" w:color="auto" w:fill="auto"/>
          </w:tcPr>
          <w:p w14:paraId="7B8642B8" w14:textId="77777777" w:rsidR="00DC4BA3" w:rsidRPr="00A17047" w:rsidRDefault="00AA1612" w:rsidP="00A17047">
            <w:pPr>
              <w:spacing w:before="120" w:line="276" w:lineRule="auto"/>
              <w:ind w:firstLine="0"/>
              <w:rPr>
                <w:bCs w:val="0"/>
                <w:iCs/>
              </w:rPr>
            </w:pPr>
            <w:r w:rsidRPr="00A17047">
              <w:rPr>
                <w:bCs w:val="0"/>
                <w:iCs/>
              </w:rPr>
              <w:t>2.557,1</w:t>
            </w:r>
          </w:p>
        </w:tc>
        <w:tc>
          <w:tcPr>
            <w:tcW w:w="893" w:type="dxa"/>
            <w:shd w:val="clear" w:color="auto" w:fill="auto"/>
          </w:tcPr>
          <w:p w14:paraId="68BA7478" w14:textId="77777777" w:rsidR="00DC4BA3" w:rsidRPr="00A17047" w:rsidRDefault="00AA1612" w:rsidP="00A17047">
            <w:pPr>
              <w:spacing w:before="120" w:line="276" w:lineRule="auto"/>
              <w:ind w:firstLine="0"/>
              <w:rPr>
                <w:bCs w:val="0"/>
                <w:iCs/>
              </w:rPr>
            </w:pPr>
            <w:r w:rsidRPr="00A17047">
              <w:rPr>
                <w:bCs w:val="0"/>
                <w:iCs/>
              </w:rPr>
              <w:t>100</w:t>
            </w:r>
          </w:p>
        </w:tc>
        <w:tc>
          <w:tcPr>
            <w:tcW w:w="1077" w:type="dxa"/>
            <w:shd w:val="clear" w:color="auto" w:fill="auto"/>
          </w:tcPr>
          <w:p w14:paraId="54130186" w14:textId="77777777" w:rsidR="00DC4BA3" w:rsidRPr="00A17047" w:rsidRDefault="00CD7BB2" w:rsidP="00A17047">
            <w:pPr>
              <w:spacing w:before="120" w:line="276" w:lineRule="auto"/>
              <w:ind w:firstLine="0"/>
              <w:rPr>
                <w:bCs w:val="0"/>
                <w:iCs/>
              </w:rPr>
            </w:pPr>
            <w:r w:rsidRPr="00A17047">
              <w:rPr>
                <w:bCs w:val="0"/>
                <w:iCs/>
              </w:rPr>
              <w:t>3.112,0</w:t>
            </w:r>
          </w:p>
        </w:tc>
        <w:tc>
          <w:tcPr>
            <w:tcW w:w="914" w:type="dxa"/>
            <w:shd w:val="clear" w:color="auto" w:fill="auto"/>
          </w:tcPr>
          <w:p w14:paraId="782E5B07" w14:textId="77777777" w:rsidR="00DC4BA3" w:rsidRPr="00A17047" w:rsidRDefault="00CD7BB2" w:rsidP="00A17047">
            <w:pPr>
              <w:spacing w:before="120" w:line="276" w:lineRule="auto"/>
              <w:ind w:firstLine="0"/>
              <w:rPr>
                <w:bCs w:val="0"/>
                <w:iCs/>
              </w:rPr>
            </w:pPr>
            <w:r w:rsidRPr="00A17047">
              <w:rPr>
                <w:bCs w:val="0"/>
                <w:iCs/>
              </w:rPr>
              <w:t>100</w:t>
            </w:r>
          </w:p>
        </w:tc>
        <w:tc>
          <w:tcPr>
            <w:tcW w:w="1077" w:type="dxa"/>
            <w:shd w:val="clear" w:color="auto" w:fill="auto"/>
          </w:tcPr>
          <w:p w14:paraId="25670438" w14:textId="77777777" w:rsidR="00DC4BA3" w:rsidRPr="00A17047" w:rsidRDefault="00CD7BB2" w:rsidP="00A17047">
            <w:pPr>
              <w:spacing w:before="120" w:line="276" w:lineRule="auto"/>
              <w:ind w:firstLine="0"/>
              <w:rPr>
                <w:bCs w:val="0"/>
                <w:iCs/>
              </w:rPr>
            </w:pPr>
            <w:r w:rsidRPr="00A17047">
              <w:rPr>
                <w:bCs w:val="0"/>
                <w:iCs/>
              </w:rPr>
              <w:t>4.673,3</w:t>
            </w:r>
          </w:p>
        </w:tc>
        <w:tc>
          <w:tcPr>
            <w:tcW w:w="840" w:type="dxa"/>
            <w:shd w:val="clear" w:color="auto" w:fill="auto"/>
          </w:tcPr>
          <w:p w14:paraId="7C19A8BD" w14:textId="77777777" w:rsidR="00DC4BA3" w:rsidRPr="00A17047" w:rsidRDefault="00CD7BB2" w:rsidP="00A17047">
            <w:pPr>
              <w:spacing w:before="120" w:line="276" w:lineRule="auto"/>
              <w:ind w:firstLine="0"/>
              <w:rPr>
                <w:bCs w:val="0"/>
                <w:iCs/>
              </w:rPr>
            </w:pPr>
            <w:r w:rsidRPr="00A17047">
              <w:rPr>
                <w:bCs w:val="0"/>
                <w:iCs/>
              </w:rPr>
              <w:t>100</w:t>
            </w:r>
          </w:p>
        </w:tc>
      </w:tr>
    </w:tbl>
    <w:p w14:paraId="53F7088D" w14:textId="77777777" w:rsidR="00E24155" w:rsidRDefault="00CD7BB2" w:rsidP="00E24155">
      <w:pPr>
        <w:spacing w:before="120" w:line="276" w:lineRule="auto"/>
        <w:ind w:firstLine="0"/>
        <w:rPr>
          <w:bCs w:val="0"/>
          <w:iCs/>
        </w:rPr>
      </w:pPr>
      <w:r>
        <w:rPr>
          <w:bCs w:val="0"/>
          <w:iCs/>
        </w:rPr>
        <w:t xml:space="preserve"> Bảng 2.1.3. Kết quả kinh doanh khách sạn từ 2020-2023 </w:t>
      </w:r>
      <w:proofErr w:type="gramStart"/>
      <w:r>
        <w:rPr>
          <w:bCs w:val="0"/>
          <w:iCs/>
        </w:rPr>
        <w:t>( Nguồn</w:t>
      </w:r>
      <w:proofErr w:type="gramEnd"/>
      <w:r>
        <w:rPr>
          <w:bCs w:val="0"/>
          <w:iCs/>
        </w:rPr>
        <w:t xml:space="preserve"> : Internet)</w:t>
      </w:r>
    </w:p>
    <w:p w14:paraId="470FF50B" w14:textId="77777777" w:rsidR="00CD7BB2" w:rsidRDefault="00610AAB" w:rsidP="00E24155">
      <w:pPr>
        <w:spacing w:before="120" w:line="276" w:lineRule="auto"/>
        <w:ind w:firstLine="0"/>
        <w:rPr>
          <w:bCs w:val="0"/>
          <w:iCs/>
        </w:rPr>
      </w:pPr>
      <w:r w:rsidRPr="00297CE0">
        <w:rPr>
          <w:b/>
          <w:bCs w:val="0"/>
          <w:iCs/>
        </w:rPr>
        <w:t xml:space="preserve">       Về doanh </w:t>
      </w:r>
      <w:proofErr w:type="gramStart"/>
      <w:r w:rsidRPr="00297CE0">
        <w:rPr>
          <w:b/>
          <w:bCs w:val="0"/>
          <w:iCs/>
        </w:rPr>
        <w:t>thu :</w:t>
      </w:r>
      <w:proofErr w:type="gramEnd"/>
      <w:r>
        <w:rPr>
          <w:bCs w:val="0"/>
          <w:iCs/>
        </w:rPr>
        <w:t xml:space="preserve"> </w:t>
      </w:r>
      <w:r>
        <w:rPr>
          <w:bCs w:val="0"/>
          <w:iCs/>
        </w:rPr>
        <w:tab/>
        <w:t>Qua bảng phân tích trên ta có thể thấy khách tăng rất nhanh chóng từ năm 2020-2023 là 9,054 triệu đồng.</w:t>
      </w:r>
    </w:p>
    <w:p w14:paraId="4A388F72" w14:textId="77777777" w:rsidR="00610AAB" w:rsidRDefault="00610AAB" w:rsidP="00E24155">
      <w:pPr>
        <w:spacing w:before="120" w:line="276" w:lineRule="auto"/>
        <w:ind w:firstLine="0"/>
        <w:rPr>
          <w:bCs w:val="0"/>
          <w:iCs/>
        </w:rPr>
      </w:pPr>
      <w:r>
        <w:rPr>
          <w:bCs w:val="0"/>
          <w:iCs/>
        </w:rPr>
        <w:t xml:space="preserve">        Tổng doanh thu bao gồm doanh thu lưu trú,doanh thu từ dịch vụ ăn uống và doanh thu từ các dịch vụ khác.Tổng doanh thu của năm 2020 là 16,484 triệu đồng đến năm 2023 con số này tăng lên là 25,538 triệu đồng tương ứng tăng </w:t>
      </w:r>
      <w:r w:rsidR="004716CC">
        <w:rPr>
          <w:bCs w:val="0"/>
          <w:iCs/>
        </w:rPr>
        <w:t>13% so với năm 2020, tuy tăng lên không nhiều nhưng cũng là một dấu hiệu tốt cho việc kinh doanh của khách sạn.Nhờ doanh thu của dịch vụ lưu trú tăng lên 5,27%,doanh thu ăn uống tăng 2,76%,doanh thu từ các dịch vụ</w:t>
      </w:r>
      <w:r w:rsidR="00576C89">
        <w:rPr>
          <w:bCs w:val="0"/>
          <w:iCs/>
        </w:rPr>
        <w:t xml:space="preserve"> khác giảm ở năm 2021 là 2,378 triệu đồng,nhưng sau đó thì doanh thu dịch vụ khác lại tăng thêm 3% ở năm 2023.Nhìn chung trong 4 năm,trong 3 loại doanh thu,doanh thu dịch vụ lưu trú vẫn chiểm doanh thu lớn nhất.</w:t>
      </w:r>
    </w:p>
    <w:p w14:paraId="76E3EA31" w14:textId="77777777" w:rsidR="00576C89" w:rsidRDefault="00576C89" w:rsidP="00E24155">
      <w:pPr>
        <w:spacing w:before="120" w:line="276" w:lineRule="auto"/>
        <w:ind w:firstLine="0"/>
        <w:rPr>
          <w:bCs w:val="0"/>
          <w:iCs/>
        </w:rPr>
      </w:pPr>
      <w:r>
        <w:rPr>
          <w:bCs w:val="0"/>
          <w:iCs/>
        </w:rPr>
        <w:t xml:space="preserve">          Mặc dù là khách sạn đang trên đà phát triển nhưng doanh thu của 4 năm trong giai đoạn này khá </w:t>
      </w:r>
      <w:proofErr w:type="gramStart"/>
      <w:r>
        <w:rPr>
          <w:bCs w:val="0"/>
          <w:iCs/>
        </w:rPr>
        <w:t>ổn.Doanh</w:t>
      </w:r>
      <w:proofErr w:type="gramEnd"/>
      <w:r>
        <w:rPr>
          <w:bCs w:val="0"/>
          <w:iCs/>
        </w:rPr>
        <w:t xml:space="preserve"> thu của khách sạn tăng là nhờ có sự nỗ lực của tất cả nhân viên, các bộ phận trong khách sạn.Cùng với sự phát triển du lịch của nhà nước nói chung và của khách sạn nói chung</w:t>
      </w:r>
      <w:r w:rsidR="00297CE0">
        <w:rPr>
          <w:bCs w:val="0"/>
          <w:iCs/>
        </w:rPr>
        <w:t xml:space="preserve"> giúp mọi khách hàng biết đến nhiều hơn.</w:t>
      </w:r>
    </w:p>
    <w:p w14:paraId="209C5B94" w14:textId="77777777" w:rsidR="00297CE0" w:rsidRDefault="00297CE0" w:rsidP="00E24155">
      <w:pPr>
        <w:spacing w:before="120" w:line="276" w:lineRule="auto"/>
        <w:ind w:firstLine="0"/>
        <w:rPr>
          <w:bCs w:val="0"/>
          <w:iCs/>
        </w:rPr>
      </w:pPr>
      <w:r>
        <w:rPr>
          <w:bCs w:val="0"/>
          <w:iCs/>
        </w:rPr>
        <w:t xml:space="preserve">           </w:t>
      </w:r>
      <w:r w:rsidRPr="00297CE0">
        <w:rPr>
          <w:b/>
          <w:bCs w:val="0"/>
          <w:iCs/>
        </w:rPr>
        <w:t xml:space="preserve">Về chi </w:t>
      </w:r>
      <w:proofErr w:type="gramStart"/>
      <w:r w:rsidRPr="00297CE0">
        <w:rPr>
          <w:b/>
          <w:bCs w:val="0"/>
          <w:iCs/>
        </w:rPr>
        <w:t>phí :</w:t>
      </w:r>
      <w:proofErr w:type="gramEnd"/>
      <w:r w:rsidRPr="00297CE0">
        <w:rPr>
          <w:b/>
          <w:bCs w:val="0"/>
          <w:iCs/>
        </w:rPr>
        <w:t xml:space="preserve"> </w:t>
      </w:r>
      <w:r>
        <w:rPr>
          <w:bCs w:val="0"/>
          <w:iCs/>
        </w:rPr>
        <w:t>Vào năm 2020, tổng chi phí là 5,236 triệu đồng tăng lên 5% ở năm 2023 là 9,342 triệu đồng.Để giải thích cho lý do này là, khách sạn ngày càng khẳng định được vị thế của mình,được nhiều khách hàng biết đến.Chính vì thế,khách sạn cần phải đầu tư thêm chi phí để nâng cao chất lượng dịch vụ khách hàng.</w:t>
      </w:r>
    </w:p>
    <w:p w14:paraId="29720752" w14:textId="77777777" w:rsidR="004D6D33" w:rsidRDefault="00297CE0" w:rsidP="005D6210">
      <w:pPr>
        <w:spacing w:before="120" w:line="276" w:lineRule="auto"/>
        <w:ind w:firstLine="0"/>
        <w:rPr>
          <w:bCs w:val="0"/>
          <w:iCs/>
        </w:rPr>
      </w:pPr>
      <w:r>
        <w:rPr>
          <w:bCs w:val="0"/>
          <w:iCs/>
        </w:rPr>
        <w:t xml:space="preserve">            </w:t>
      </w:r>
      <w:r w:rsidRPr="00297CE0">
        <w:rPr>
          <w:b/>
          <w:bCs w:val="0"/>
          <w:iCs/>
        </w:rPr>
        <w:t xml:space="preserve">Về lợi </w:t>
      </w:r>
      <w:proofErr w:type="gramStart"/>
      <w:r w:rsidRPr="00297CE0">
        <w:rPr>
          <w:b/>
          <w:bCs w:val="0"/>
          <w:iCs/>
        </w:rPr>
        <w:t>nhuận</w:t>
      </w:r>
      <w:r>
        <w:rPr>
          <w:bCs w:val="0"/>
          <w:iCs/>
        </w:rPr>
        <w:t xml:space="preserve"> :Do</w:t>
      </w:r>
      <w:proofErr w:type="gramEnd"/>
      <w:r>
        <w:rPr>
          <w:bCs w:val="0"/>
          <w:iCs/>
        </w:rPr>
        <w:t xml:space="preserve"> tốc độ </w:t>
      </w:r>
      <w:r w:rsidR="005D6210">
        <w:rPr>
          <w:bCs w:val="0"/>
          <w:iCs/>
        </w:rPr>
        <w:t>tăng doanh thu lớn hơn tốc độ tăng của chi phí lên lên lợi nhuận sau thuế của khách sạn năm 2023 đạt mức 4.673,3 triệu đồng tăng 20% với năm 2020.</w:t>
      </w:r>
    </w:p>
    <w:p w14:paraId="168FA45E" w14:textId="77777777" w:rsidR="00914FFA" w:rsidRDefault="005D6210" w:rsidP="005D6210">
      <w:pPr>
        <w:spacing w:before="120" w:line="276" w:lineRule="auto"/>
        <w:ind w:firstLine="0"/>
        <w:rPr>
          <w:bCs w:val="0"/>
          <w:iCs/>
        </w:rPr>
      </w:pPr>
      <w:r>
        <w:rPr>
          <w:bCs w:val="0"/>
          <w:iCs/>
        </w:rPr>
        <w:t xml:space="preserve">            Tóm lại 4 năm trong giai đoạn phát </w:t>
      </w:r>
      <w:proofErr w:type="gramStart"/>
      <w:r>
        <w:rPr>
          <w:bCs w:val="0"/>
          <w:iCs/>
        </w:rPr>
        <w:t>triển,việc</w:t>
      </w:r>
      <w:proofErr w:type="gramEnd"/>
      <w:r>
        <w:rPr>
          <w:bCs w:val="0"/>
          <w:iCs/>
        </w:rPr>
        <w:t xml:space="preserve"> kinh doanh</w:t>
      </w:r>
      <w:r w:rsidR="00BD1432">
        <w:rPr>
          <w:bCs w:val="0"/>
          <w:iCs/>
        </w:rPr>
        <w:t xml:space="preserve"> của khách sạn có sự tiến triển tốt, lợi nhuận và lợi nhuận sau thuế tăng lên.Chứng tỏ, khách sạn đang có chiến lược phát triển,rõ ràng, phù hợp. Giúp giải quyết phần nào thu hồi vốn đầu tư ban đầu cũng như đóng góp cho nền kinh tế Hà Nội, giải quyết thiếu việc làm cho người lao động </w:t>
      </w:r>
    </w:p>
    <w:p w14:paraId="1FA159E1" w14:textId="7F6AF4AF" w:rsidR="00914FFA" w:rsidRDefault="00914FFA" w:rsidP="005D6210">
      <w:pPr>
        <w:spacing w:before="120" w:line="276" w:lineRule="auto"/>
        <w:ind w:firstLine="0"/>
        <w:rPr>
          <w:bCs w:val="0"/>
          <w:iCs/>
        </w:rPr>
      </w:pPr>
      <w:r>
        <w:rPr>
          <w:bCs w:val="0"/>
          <w:iCs/>
        </w:rPr>
        <w:lastRenderedPageBreak/>
        <w:t xml:space="preserve">                          </w:t>
      </w:r>
      <w:r w:rsidR="00BC6F81">
        <w:rPr>
          <w:bCs w:val="0"/>
          <w:iCs/>
          <w:noProof/>
        </w:rPr>
        <w:drawing>
          <wp:inline distT="0" distB="0" distL="0" distR="0" wp14:anchorId="7C0ECA21" wp14:editId="5ACCD742">
            <wp:extent cx="2616200" cy="1550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16200" cy="1550670"/>
                    </a:xfrm>
                    <a:prstGeom prst="rect">
                      <a:avLst/>
                    </a:prstGeom>
                    <a:noFill/>
                    <a:ln>
                      <a:noFill/>
                    </a:ln>
                  </pic:spPr>
                </pic:pic>
              </a:graphicData>
            </a:graphic>
          </wp:inline>
        </w:drawing>
      </w:r>
    </w:p>
    <w:p w14:paraId="0C01DB44" w14:textId="77777777" w:rsidR="00914FFA" w:rsidRDefault="00914FFA" w:rsidP="005D6210">
      <w:pPr>
        <w:spacing w:before="120" w:line="276" w:lineRule="auto"/>
        <w:ind w:firstLine="0"/>
        <w:rPr>
          <w:bCs w:val="0"/>
          <w:iCs/>
        </w:rPr>
      </w:pPr>
      <w:r>
        <w:rPr>
          <w:bCs w:val="0"/>
          <w:iCs/>
        </w:rPr>
        <w:t xml:space="preserve">             Hình 2.1.3.1. Kinh doanh khách sạn </w:t>
      </w:r>
      <w:proofErr w:type="gramStart"/>
      <w:r>
        <w:rPr>
          <w:bCs w:val="0"/>
          <w:iCs/>
        </w:rPr>
        <w:t>( Nguồn</w:t>
      </w:r>
      <w:proofErr w:type="gramEnd"/>
      <w:r>
        <w:rPr>
          <w:bCs w:val="0"/>
          <w:iCs/>
        </w:rPr>
        <w:t xml:space="preserve"> Internet)</w:t>
      </w:r>
    </w:p>
    <w:p w14:paraId="3E4580F7" w14:textId="77777777" w:rsidR="00914FFA" w:rsidRDefault="00914FFA" w:rsidP="00914FFA">
      <w:pPr>
        <w:tabs>
          <w:tab w:val="left" w:leader="dot" w:pos="2835"/>
        </w:tabs>
        <w:spacing w:before="120" w:line="276" w:lineRule="auto"/>
        <w:ind w:firstLine="0"/>
        <w:rPr>
          <w:b/>
          <w:bCs w:val="0"/>
          <w:i/>
          <w:iCs/>
        </w:rPr>
      </w:pPr>
      <w:r>
        <w:rPr>
          <w:b/>
          <w:bCs w:val="0"/>
          <w:i/>
          <w:iCs/>
        </w:rPr>
        <w:t>2.1.4. Nguồn nhân lực của khách sạn</w:t>
      </w:r>
    </w:p>
    <w:p w14:paraId="0B716597" w14:textId="77777777" w:rsidR="00914FFA" w:rsidRPr="00914FFA" w:rsidRDefault="00914FFA" w:rsidP="00914FFA">
      <w:pPr>
        <w:tabs>
          <w:tab w:val="left" w:leader="dot" w:pos="2835"/>
        </w:tabs>
        <w:spacing w:before="120" w:line="276" w:lineRule="auto"/>
        <w:ind w:firstLine="0"/>
        <w:rPr>
          <w:bCs w:val="0"/>
          <w:iCs/>
        </w:rPr>
      </w:pPr>
      <w:r>
        <w:rPr>
          <w:bCs w:val="0"/>
          <w:i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913"/>
        <w:gridCol w:w="949"/>
        <w:gridCol w:w="814"/>
        <w:gridCol w:w="1001"/>
        <w:gridCol w:w="789"/>
        <w:gridCol w:w="1027"/>
        <w:gridCol w:w="823"/>
        <w:gridCol w:w="1016"/>
      </w:tblGrid>
      <w:tr w:rsidR="005E33FB" w:rsidRPr="003D5AB3" w14:paraId="2D3702F0" w14:textId="77777777" w:rsidTr="003D5AB3">
        <w:tc>
          <w:tcPr>
            <w:tcW w:w="1914" w:type="dxa"/>
            <w:shd w:val="clear" w:color="auto" w:fill="auto"/>
          </w:tcPr>
          <w:p w14:paraId="18530DE0" w14:textId="77777777" w:rsidR="00AA62D6" w:rsidRPr="003D5AB3" w:rsidRDefault="00AA62D6" w:rsidP="003D5AB3">
            <w:pPr>
              <w:tabs>
                <w:tab w:val="left" w:leader="dot" w:pos="2835"/>
              </w:tabs>
              <w:spacing w:before="120" w:line="276" w:lineRule="auto"/>
              <w:ind w:firstLine="0"/>
              <w:rPr>
                <w:bCs w:val="0"/>
                <w:iCs/>
              </w:rPr>
            </w:pPr>
            <w:r w:rsidRPr="003D5AB3">
              <w:rPr>
                <w:bCs w:val="0"/>
                <w:iCs/>
              </w:rPr>
              <w:t xml:space="preserve">Chi tiêu </w:t>
            </w:r>
          </w:p>
        </w:tc>
        <w:tc>
          <w:tcPr>
            <w:tcW w:w="946" w:type="dxa"/>
            <w:tcBorders>
              <w:right w:val="nil"/>
            </w:tcBorders>
            <w:shd w:val="clear" w:color="auto" w:fill="auto"/>
          </w:tcPr>
          <w:p w14:paraId="454810CF" w14:textId="77777777" w:rsidR="00AA62D6" w:rsidRPr="003D5AB3" w:rsidRDefault="00AA62D6" w:rsidP="003D5AB3">
            <w:pPr>
              <w:tabs>
                <w:tab w:val="left" w:leader="dot" w:pos="2835"/>
              </w:tabs>
              <w:spacing w:before="120" w:line="276" w:lineRule="auto"/>
              <w:ind w:firstLine="0"/>
              <w:rPr>
                <w:bCs w:val="0"/>
                <w:iCs/>
              </w:rPr>
            </w:pPr>
            <w:r w:rsidRPr="003D5AB3">
              <w:rPr>
                <w:bCs w:val="0"/>
                <w:iCs/>
              </w:rPr>
              <w:t>2020</w:t>
            </w:r>
          </w:p>
        </w:tc>
        <w:tc>
          <w:tcPr>
            <w:tcW w:w="968" w:type="dxa"/>
            <w:tcBorders>
              <w:left w:val="nil"/>
            </w:tcBorders>
            <w:shd w:val="clear" w:color="auto" w:fill="auto"/>
          </w:tcPr>
          <w:p w14:paraId="78B9A525" w14:textId="77777777" w:rsidR="00AA62D6" w:rsidRPr="003D5AB3" w:rsidRDefault="00AA62D6" w:rsidP="003D5AB3">
            <w:pPr>
              <w:tabs>
                <w:tab w:val="left" w:leader="dot" w:pos="2835"/>
              </w:tabs>
              <w:spacing w:before="120" w:line="276" w:lineRule="auto"/>
              <w:ind w:firstLine="0"/>
              <w:rPr>
                <w:bCs w:val="0"/>
                <w:iCs/>
              </w:rPr>
            </w:pPr>
          </w:p>
        </w:tc>
        <w:tc>
          <w:tcPr>
            <w:tcW w:w="1914" w:type="dxa"/>
            <w:gridSpan w:val="2"/>
            <w:shd w:val="clear" w:color="auto" w:fill="auto"/>
          </w:tcPr>
          <w:p w14:paraId="05017561" w14:textId="77777777" w:rsidR="00AA62D6" w:rsidRPr="003D5AB3" w:rsidRDefault="00AA62D6" w:rsidP="003D5AB3">
            <w:pPr>
              <w:tabs>
                <w:tab w:val="left" w:leader="dot" w:pos="2835"/>
              </w:tabs>
              <w:spacing w:before="120" w:line="276" w:lineRule="auto"/>
              <w:ind w:firstLine="0"/>
              <w:rPr>
                <w:bCs w:val="0"/>
                <w:iCs/>
              </w:rPr>
            </w:pPr>
            <w:r w:rsidRPr="003D5AB3">
              <w:rPr>
                <w:bCs w:val="0"/>
                <w:iCs/>
              </w:rPr>
              <w:t>2021</w:t>
            </w:r>
          </w:p>
        </w:tc>
        <w:tc>
          <w:tcPr>
            <w:tcW w:w="1914" w:type="dxa"/>
            <w:gridSpan w:val="2"/>
            <w:shd w:val="clear" w:color="auto" w:fill="auto"/>
          </w:tcPr>
          <w:p w14:paraId="2400C44F" w14:textId="77777777" w:rsidR="00AA62D6" w:rsidRPr="003D5AB3" w:rsidRDefault="00AA62D6" w:rsidP="003D5AB3">
            <w:pPr>
              <w:tabs>
                <w:tab w:val="left" w:leader="dot" w:pos="2835"/>
              </w:tabs>
              <w:spacing w:before="120" w:line="276" w:lineRule="auto"/>
              <w:ind w:firstLine="0"/>
              <w:rPr>
                <w:bCs w:val="0"/>
                <w:iCs/>
              </w:rPr>
            </w:pPr>
            <w:r w:rsidRPr="003D5AB3">
              <w:rPr>
                <w:bCs w:val="0"/>
                <w:iCs/>
              </w:rPr>
              <w:t>2022</w:t>
            </w:r>
          </w:p>
        </w:tc>
        <w:tc>
          <w:tcPr>
            <w:tcW w:w="1915" w:type="dxa"/>
            <w:gridSpan w:val="2"/>
            <w:shd w:val="clear" w:color="auto" w:fill="auto"/>
          </w:tcPr>
          <w:p w14:paraId="4C77DBC5" w14:textId="77777777" w:rsidR="00AA62D6" w:rsidRPr="003D5AB3" w:rsidRDefault="00AA62D6" w:rsidP="003D5AB3">
            <w:pPr>
              <w:tabs>
                <w:tab w:val="left" w:leader="dot" w:pos="2835"/>
              </w:tabs>
              <w:spacing w:before="120" w:line="276" w:lineRule="auto"/>
              <w:ind w:firstLine="0"/>
              <w:rPr>
                <w:bCs w:val="0"/>
                <w:iCs/>
              </w:rPr>
            </w:pPr>
            <w:r w:rsidRPr="003D5AB3">
              <w:rPr>
                <w:bCs w:val="0"/>
                <w:iCs/>
              </w:rPr>
              <w:t>2023</w:t>
            </w:r>
          </w:p>
        </w:tc>
      </w:tr>
      <w:tr w:rsidR="005E33FB" w:rsidRPr="003D5AB3" w14:paraId="0666FD55" w14:textId="77777777" w:rsidTr="003D5AB3">
        <w:tc>
          <w:tcPr>
            <w:tcW w:w="1914" w:type="dxa"/>
            <w:shd w:val="clear" w:color="auto" w:fill="auto"/>
          </w:tcPr>
          <w:p w14:paraId="32787A05" w14:textId="77777777" w:rsidR="00AA62D6" w:rsidRPr="003D5AB3" w:rsidRDefault="00AA62D6" w:rsidP="003D5AB3">
            <w:pPr>
              <w:tabs>
                <w:tab w:val="left" w:leader="dot" w:pos="2835"/>
              </w:tabs>
              <w:spacing w:before="120" w:line="276" w:lineRule="auto"/>
              <w:ind w:firstLine="0"/>
              <w:rPr>
                <w:bCs w:val="0"/>
                <w:iCs/>
              </w:rPr>
            </w:pPr>
          </w:p>
        </w:tc>
        <w:tc>
          <w:tcPr>
            <w:tcW w:w="946" w:type="dxa"/>
            <w:shd w:val="clear" w:color="auto" w:fill="auto"/>
          </w:tcPr>
          <w:p w14:paraId="52EDDA92" w14:textId="77777777" w:rsidR="00AA62D6" w:rsidRPr="003D5AB3" w:rsidRDefault="00AA62D6" w:rsidP="003D5AB3">
            <w:pPr>
              <w:tabs>
                <w:tab w:val="left" w:leader="dot" w:pos="2835"/>
              </w:tabs>
              <w:spacing w:before="120" w:line="276" w:lineRule="auto"/>
              <w:ind w:firstLine="0"/>
              <w:rPr>
                <w:bCs w:val="0"/>
                <w:iCs/>
              </w:rPr>
            </w:pPr>
            <w:r w:rsidRPr="003D5AB3">
              <w:rPr>
                <w:bCs w:val="0"/>
                <w:iCs/>
              </w:rPr>
              <w:t>SL</w:t>
            </w:r>
          </w:p>
        </w:tc>
        <w:tc>
          <w:tcPr>
            <w:tcW w:w="968" w:type="dxa"/>
            <w:shd w:val="clear" w:color="auto" w:fill="auto"/>
          </w:tcPr>
          <w:p w14:paraId="09E6FB31" w14:textId="77777777" w:rsidR="00AA62D6" w:rsidRPr="003D5AB3" w:rsidRDefault="00AA62D6" w:rsidP="003D5AB3">
            <w:pPr>
              <w:tabs>
                <w:tab w:val="left" w:leader="dot" w:pos="2835"/>
              </w:tabs>
              <w:spacing w:before="120" w:line="276" w:lineRule="auto"/>
              <w:ind w:firstLine="0"/>
              <w:rPr>
                <w:bCs w:val="0"/>
                <w:iCs/>
              </w:rPr>
            </w:pPr>
            <w:r w:rsidRPr="003D5AB3">
              <w:rPr>
                <w:bCs w:val="0"/>
                <w:iCs/>
              </w:rPr>
              <w:t>%</w:t>
            </w:r>
          </w:p>
        </w:tc>
        <w:tc>
          <w:tcPr>
            <w:tcW w:w="881" w:type="dxa"/>
            <w:shd w:val="clear" w:color="auto" w:fill="auto"/>
          </w:tcPr>
          <w:p w14:paraId="7D3F4CB5" w14:textId="77777777" w:rsidR="00AA62D6" w:rsidRPr="003D5AB3" w:rsidRDefault="00AA62D6" w:rsidP="003D5AB3">
            <w:pPr>
              <w:tabs>
                <w:tab w:val="left" w:leader="dot" w:pos="2835"/>
              </w:tabs>
              <w:spacing w:before="120" w:line="276" w:lineRule="auto"/>
              <w:ind w:firstLine="0"/>
              <w:rPr>
                <w:bCs w:val="0"/>
                <w:iCs/>
              </w:rPr>
            </w:pPr>
            <w:r w:rsidRPr="003D5AB3">
              <w:rPr>
                <w:bCs w:val="0"/>
                <w:iCs/>
              </w:rPr>
              <w:t>SL</w:t>
            </w:r>
          </w:p>
        </w:tc>
        <w:tc>
          <w:tcPr>
            <w:tcW w:w="1033" w:type="dxa"/>
            <w:shd w:val="clear" w:color="auto" w:fill="auto"/>
          </w:tcPr>
          <w:p w14:paraId="006EA7A8" w14:textId="77777777" w:rsidR="00AA62D6" w:rsidRPr="003D5AB3" w:rsidRDefault="00AA62D6" w:rsidP="003D5AB3">
            <w:pPr>
              <w:tabs>
                <w:tab w:val="left" w:leader="dot" w:pos="2835"/>
              </w:tabs>
              <w:spacing w:before="120" w:line="276" w:lineRule="auto"/>
              <w:ind w:firstLine="0"/>
              <w:rPr>
                <w:bCs w:val="0"/>
                <w:iCs/>
              </w:rPr>
            </w:pPr>
            <w:r w:rsidRPr="003D5AB3">
              <w:rPr>
                <w:bCs w:val="0"/>
                <w:iCs/>
              </w:rPr>
              <w:t>%</w:t>
            </w:r>
          </w:p>
        </w:tc>
        <w:tc>
          <w:tcPr>
            <w:tcW w:w="849" w:type="dxa"/>
            <w:shd w:val="clear" w:color="auto" w:fill="auto"/>
          </w:tcPr>
          <w:p w14:paraId="30227AB9" w14:textId="77777777" w:rsidR="00AA62D6" w:rsidRPr="003D5AB3" w:rsidRDefault="00AA62D6" w:rsidP="003D5AB3">
            <w:pPr>
              <w:tabs>
                <w:tab w:val="left" w:leader="dot" w:pos="2835"/>
              </w:tabs>
              <w:spacing w:before="120" w:line="276" w:lineRule="auto"/>
              <w:ind w:firstLine="0"/>
              <w:rPr>
                <w:bCs w:val="0"/>
                <w:iCs/>
              </w:rPr>
            </w:pPr>
            <w:r w:rsidRPr="003D5AB3">
              <w:rPr>
                <w:bCs w:val="0"/>
                <w:iCs/>
              </w:rPr>
              <w:t>SL</w:t>
            </w:r>
          </w:p>
        </w:tc>
        <w:tc>
          <w:tcPr>
            <w:tcW w:w="1065" w:type="dxa"/>
            <w:shd w:val="clear" w:color="auto" w:fill="auto"/>
          </w:tcPr>
          <w:p w14:paraId="35CAE8DF" w14:textId="77777777" w:rsidR="00AA62D6" w:rsidRPr="003D5AB3" w:rsidRDefault="00AA62D6" w:rsidP="003D5AB3">
            <w:pPr>
              <w:tabs>
                <w:tab w:val="left" w:leader="dot" w:pos="2835"/>
              </w:tabs>
              <w:spacing w:before="120" w:line="276" w:lineRule="auto"/>
              <w:ind w:firstLine="0"/>
              <w:rPr>
                <w:bCs w:val="0"/>
                <w:iCs/>
              </w:rPr>
            </w:pPr>
            <w:r w:rsidRPr="003D5AB3">
              <w:rPr>
                <w:bCs w:val="0"/>
                <w:iCs/>
              </w:rPr>
              <w:t>%</w:t>
            </w:r>
          </w:p>
        </w:tc>
        <w:tc>
          <w:tcPr>
            <w:tcW w:w="892" w:type="dxa"/>
            <w:shd w:val="clear" w:color="auto" w:fill="auto"/>
          </w:tcPr>
          <w:p w14:paraId="445473F0" w14:textId="77777777" w:rsidR="00AA62D6" w:rsidRPr="003D5AB3" w:rsidRDefault="00AA62D6" w:rsidP="003D5AB3">
            <w:pPr>
              <w:tabs>
                <w:tab w:val="left" w:leader="dot" w:pos="2835"/>
              </w:tabs>
              <w:spacing w:before="120" w:line="276" w:lineRule="auto"/>
              <w:ind w:firstLine="0"/>
              <w:rPr>
                <w:bCs w:val="0"/>
                <w:iCs/>
              </w:rPr>
            </w:pPr>
            <w:r w:rsidRPr="003D5AB3">
              <w:rPr>
                <w:bCs w:val="0"/>
                <w:iCs/>
              </w:rPr>
              <w:t>SL</w:t>
            </w:r>
          </w:p>
        </w:tc>
        <w:tc>
          <w:tcPr>
            <w:tcW w:w="1023" w:type="dxa"/>
            <w:shd w:val="clear" w:color="auto" w:fill="auto"/>
          </w:tcPr>
          <w:p w14:paraId="76F093E7" w14:textId="77777777" w:rsidR="00AA62D6" w:rsidRPr="003D5AB3" w:rsidRDefault="00AA62D6" w:rsidP="003D5AB3">
            <w:pPr>
              <w:tabs>
                <w:tab w:val="left" w:leader="dot" w:pos="2835"/>
              </w:tabs>
              <w:spacing w:before="120" w:line="276" w:lineRule="auto"/>
              <w:ind w:firstLine="0"/>
              <w:rPr>
                <w:bCs w:val="0"/>
                <w:iCs/>
              </w:rPr>
            </w:pPr>
            <w:r w:rsidRPr="003D5AB3">
              <w:rPr>
                <w:bCs w:val="0"/>
                <w:iCs/>
              </w:rPr>
              <w:t>%</w:t>
            </w:r>
          </w:p>
        </w:tc>
      </w:tr>
      <w:tr w:rsidR="005E33FB" w:rsidRPr="003D5AB3" w14:paraId="31287564" w14:textId="77777777" w:rsidTr="003D5AB3">
        <w:tc>
          <w:tcPr>
            <w:tcW w:w="1914" w:type="dxa"/>
            <w:shd w:val="clear" w:color="auto" w:fill="auto"/>
          </w:tcPr>
          <w:p w14:paraId="38115576" w14:textId="77777777" w:rsidR="00AA62D6" w:rsidRPr="003D5AB3" w:rsidRDefault="00AA62D6" w:rsidP="003D5AB3">
            <w:pPr>
              <w:tabs>
                <w:tab w:val="left" w:leader="dot" w:pos="2835"/>
              </w:tabs>
              <w:spacing w:before="120" w:line="276" w:lineRule="auto"/>
              <w:ind w:firstLine="0"/>
              <w:rPr>
                <w:bCs w:val="0"/>
                <w:iCs/>
              </w:rPr>
            </w:pPr>
            <w:r w:rsidRPr="003D5AB3">
              <w:rPr>
                <w:bCs w:val="0"/>
                <w:iCs/>
              </w:rPr>
              <w:t>Tổng số lao động</w:t>
            </w:r>
          </w:p>
        </w:tc>
        <w:tc>
          <w:tcPr>
            <w:tcW w:w="946" w:type="dxa"/>
            <w:shd w:val="clear" w:color="auto" w:fill="auto"/>
          </w:tcPr>
          <w:p w14:paraId="0C085075" w14:textId="77777777" w:rsidR="00AA62D6" w:rsidRPr="003D5AB3" w:rsidRDefault="005E33FB" w:rsidP="003D5AB3">
            <w:pPr>
              <w:tabs>
                <w:tab w:val="left" w:leader="dot" w:pos="2835"/>
              </w:tabs>
              <w:spacing w:before="120" w:line="276" w:lineRule="auto"/>
              <w:ind w:firstLine="0"/>
              <w:rPr>
                <w:bCs w:val="0"/>
                <w:iCs/>
              </w:rPr>
            </w:pPr>
            <w:r w:rsidRPr="003D5AB3">
              <w:rPr>
                <w:bCs w:val="0"/>
                <w:iCs/>
              </w:rPr>
              <w:t>41</w:t>
            </w:r>
          </w:p>
        </w:tc>
        <w:tc>
          <w:tcPr>
            <w:tcW w:w="968" w:type="dxa"/>
            <w:shd w:val="clear" w:color="auto" w:fill="auto"/>
          </w:tcPr>
          <w:p w14:paraId="36036202" w14:textId="77777777" w:rsidR="00AA62D6" w:rsidRPr="003D5AB3" w:rsidRDefault="005E33FB" w:rsidP="003D5AB3">
            <w:pPr>
              <w:tabs>
                <w:tab w:val="left" w:leader="dot" w:pos="2835"/>
              </w:tabs>
              <w:spacing w:before="120" w:line="276" w:lineRule="auto"/>
              <w:ind w:firstLine="0"/>
              <w:rPr>
                <w:bCs w:val="0"/>
                <w:iCs/>
              </w:rPr>
            </w:pPr>
            <w:r w:rsidRPr="003D5AB3">
              <w:rPr>
                <w:bCs w:val="0"/>
                <w:iCs/>
              </w:rPr>
              <w:t>100%</w:t>
            </w:r>
          </w:p>
        </w:tc>
        <w:tc>
          <w:tcPr>
            <w:tcW w:w="881" w:type="dxa"/>
            <w:shd w:val="clear" w:color="auto" w:fill="auto"/>
          </w:tcPr>
          <w:p w14:paraId="3AD3C7D6" w14:textId="77777777" w:rsidR="00AA62D6" w:rsidRPr="003D5AB3" w:rsidRDefault="00324482" w:rsidP="003D5AB3">
            <w:pPr>
              <w:tabs>
                <w:tab w:val="left" w:leader="dot" w:pos="2835"/>
              </w:tabs>
              <w:spacing w:before="120" w:line="276" w:lineRule="auto"/>
              <w:ind w:firstLine="0"/>
              <w:rPr>
                <w:bCs w:val="0"/>
                <w:iCs/>
              </w:rPr>
            </w:pPr>
            <w:r w:rsidRPr="003D5AB3">
              <w:rPr>
                <w:bCs w:val="0"/>
                <w:iCs/>
              </w:rPr>
              <w:t>47</w:t>
            </w:r>
          </w:p>
        </w:tc>
        <w:tc>
          <w:tcPr>
            <w:tcW w:w="1033" w:type="dxa"/>
            <w:shd w:val="clear" w:color="auto" w:fill="auto"/>
          </w:tcPr>
          <w:p w14:paraId="69A61FCD" w14:textId="77777777" w:rsidR="00AA62D6" w:rsidRPr="003D5AB3" w:rsidRDefault="005E33FB" w:rsidP="003D5AB3">
            <w:pPr>
              <w:tabs>
                <w:tab w:val="left" w:leader="dot" w:pos="2835"/>
              </w:tabs>
              <w:spacing w:before="120" w:line="276" w:lineRule="auto"/>
              <w:ind w:firstLine="0"/>
              <w:rPr>
                <w:bCs w:val="0"/>
                <w:iCs/>
              </w:rPr>
            </w:pPr>
            <w:r w:rsidRPr="003D5AB3">
              <w:rPr>
                <w:bCs w:val="0"/>
                <w:iCs/>
              </w:rPr>
              <w:t>100%</w:t>
            </w:r>
          </w:p>
        </w:tc>
        <w:tc>
          <w:tcPr>
            <w:tcW w:w="849" w:type="dxa"/>
            <w:shd w:val="clear" w:color="auto" w:fill="auto"/>
          </w:tcPr>
          <w:p w14:paraId="251EEB1E" w14:textId="77777777" w:rsidR="00AA62D6" w:rsidRPr="003D5AB3" w:rsidRDefault="0007698D" w:rsidP="003D5AB3">
            <w:pPr>
              <w:tabs>
                <w:tab w:val="left" w:leader="dot" w:pos="2835"/>
              </w:tabs>
              <w:spacing w:before="120" w:line="276" w:lineRule="auto"/>
              <w:ind w:firstLine="0"/>
              <w:rPr>
                <w:bCs w:val="0"/>
                <w:iCs/>
              </w:rPr>
            </w:pPr>
            <w:r w:rsidRPr="003D5AB3">
              <w:rPr>
                <w:bCs w:val="0"/>
                <w:iCs/>
              </w:rPr>
              <w:t>56</w:t>
            </w:r>
          </w:p>
        </w:tc>
        <w:tc>
          <w:tcPr>
            <w:tcW w:w="1065" w:type="dxa"/>
            <w:shd w:val="clear" w:color="auto" w:fill="auto"/>
          </w:tcPr>
          <w:p w14:paraId="2E2EAA1A" w14:textId="77777777" w:rsidR="00AA62D6" w:rsidRPr="003D5AB3" w:rsidRDefault="005E33FB" w:rsidP="003D5AB3">
            <w:pPr>
              <w:tabs>
                <w:tab w:val="left" w:leader="dot" w:pos="2835"/>
              </w:tabs>
              <w:spacing w:before="120" w:line="276" w:lineRule="auto"/>
              <w:ind w:firstLine="0"/>
              <w:rPr>
                <w:bCs w:val="0"/>
                <w:iCs/>
              </w:rPr>
            </w:pPr>
            <w:r w:rsidRPr="003D5AB3">
              <w:rPr>
                <w:bCs w:val="0"/>
                <w:iCs/>
              </w:rPr>
              <w:t>100%</w:t>
            </w:r>
          </w:p>
        </w:tc>
        <w:tc>
          <w:tcPr>
            <w:tcW w:w="892" w:type="dxa"/>
            <w:shd w:val="clear" w:color="auto" w:fill="auto"/>
          </w:tcPr>
          <w:p w14:paraId="4F4076DE" w14:textId="77777777" w:rsidR="00AA62D6" w:rsidRPr="003D5AB3" w:rsidRDefault="00D83722" w:rsidP="003D5AB3">
            <w:pPr>
              <w:tabs>
                <w:tab w:val="left" w:leader="dot" w:pos="2835"/>
              </w:tabs>
              <w:spacing w:before="120" w:line="276" w:lineRule="auto"/>
              <w:ind w:firstLine="0"/>
              <w:rPr>
                <w:bCs w:val="0"/>
                <w:iCs/>
              </w:rPr>
            </w:pPr>
            <w:r w:rsidRPr="003D5AB3">
              <w:rPr>
                <w:bCs w:val="0"/>
                <w:iCs/>
              </w:rPr>
              <w:t>58</w:t>
            </w:r>
          </w:p>
        </w:tc>
        <w:tc>
          <w:tcPr>
            <w:tcW w:w="1023" w:type="dxa"/>
            <w:shd w:val="clear" w:color="auto" w:fill="auto"/>
          </w:tcPr>
          <w:p w14:paraId="771D112A" w14:textId="77777777" w:rsidR="00AA62D6" w:rsidRPr="003D5AB3" w:rsidRDefault="005E33FB" w:rsidP="003D5AB3">
            <w:pPr>
              <w:tabs>
                <w:tab w:val="left" w:leader="dot" w:pos="2835"/>
              </w:tabs>
              <w:spacing w:before="120" w:line="276" w:lineRule="auto"/>
              <w:ind w:firstLine="0"/>
              <w:rPr>
                <w:bCs w:val="0"/>
                <w:iCs/>
              </w:rPr>
            </w:pPr>
            <w:r w:rsidRPr="003D5AB3">
              <w:rPr>
                <w:bCs w:val="0"/>
                <w:iCs/>
              </w:rPr>
              <w:t>100%</w:t>
            </w:r>
          </w:p>
        </w:tc>
      </w:tr>
      <w:tr w:rsidR="005E33FB" w:rsidRPr="003D5AB3" w14:paraId="67482685" w14:textId="77777777" w:rsidTr="003D5AB3">
        <w:tc>
          <w:tcPr>
            <w:tcW w:w="1914" w:type="dxa"/>
            <w:shd w:val="clear" w:color="auto" w:fill="auto"/>
          </w:tcPr>
          <w:p w14:paraId="782C3DFD" w14:textId="77777777" w:rsidR="00AA62D6" w:rsidRPr="003D5AB3" w:rsidRDefault="00AA62D6" w:rsidP="003D5AB3">
            <w:pPr>
              <w:tabs>
                <w:tab w:val="left" w:leader="dot" w:pos="2835"/>
              </w:tabs>
              <w:spacing w:before="120" w:line="276" w:lineRule="auto"/>
              <w:ind w:firstLine="0"/>
              <w:rPr>
                <w:bCs w:val="0"/>
                <w:iCs/>
              </w:rPr>
            </w:pPr>
            <w:r w:rsidRPr="003D5AB3">
              <w:rPr>
                <w:bCs w:val="0"/>
                <w:iCs/>
              </w:rPr>
              <w:t>1.Phân theo cơ cấu tổ chức</w:t>
            </w:r>
          </w:p>
        </w:tc>
        <w:tc>
          <w:tcPr>
            <w:tcW w:w="946" w:type="dxa"/>
            <w:shd w:val="clear" w:color="auto" w:fill="auto"/>
          </w:tcPr>
          <w:p w14:paraId="545309BF" w14:textId="77777777" w:rsidR="00AA62D6" w:rsidRPr="003D5AB3" w:rsidRDefault="00AA62D6" w:rsidP="003D5AB3">
            <w:pPr>
              <w:tabs>
                <w:tab w:val="left" w:leader="dot" w:pos="2835"/>
              </w:tabs>
              <w:spacing w:before="120" w:line="276" w:lineRule="auto"/>
              <w:ind w:firstLine="0"/>
              <w:rPr>
                <w:bCs w:val="0"/>
                <w:iCs/>
              </w:rPr>
            </w:pPr>
          </w:p>
        </w:tc>
        <w:tc>
          <w:tcPr>
            <w:tcW w:w="968" w:type="dxa"/>
            <w:shd w:val="clear" w:color="auto" w:fill="auto"/>
          </w:tcPr>
          <w:p w14:paraId="10A9C187" w14:textId="77777777" w:rsidR="00AA62D6" w:rsidRPr="003D5AB3" w:rsidRDefault="00AA62D6" w:rsidP="003D5AB3">
            <w:pPr>
              <w:tabs>
                <w:tab w:val="left" w:leader="dot" w:pos="2835"/>
              </w:tabs>
              <w:spacing w:before="120" w:line="276" w:lineRule="auto"/>
              <w:ind w:firstLine="0"/>
              <w:rPr>
                <w:bCs w:val="0"/>
                <w:iCs/>
              </w:rPr>
            </w:pPr>
          </w:p>
        </w:tc>
        <w:tc>
          <w:tcPr>
            <w:tcW w:w="881" w:type="dxa"/>
            <w:shd w:val="clear" w:color="auto" w:fill="auto"/>
          </w:tcPr>
          <w:p w14:paraId="5B72030D" w14:textId="77777777" w:rsidR="00AA62D6" w:rsidRPr="003D5AB3" w:rsidRDefault="00AA62D6" w:rsidP="003D5AB3">
            <w:pPr>
              <w:tabs>
                <w:tab w:val="left" w:leader="dot" w:pos="2835"/>
              </w:tabs>
              <w:spacing w:before="120" w:line="276" w:lineRule="auto"/>
              <w:ind w:firstLine="0"/>
              <w:rPr>
                <w:bCs w:val="0"/>
                <w:iCs/>
              </w:rPr>
            </w:pPr>
          </w:p>
        </w:tc>
        <w:tc>
          <w:tcPr>
            <w:tcW w:w="1033" w:type="dxa"/>
            <w:shd w:val="clear" w:color="auto" w:fill="auto"/>
          </w:tcPr>
          <w:p w14:paraId="3FEBED9A" w14:textId="77777777" w:rsidR="00AA62D6" w:rsidRPr="003D5AB3" w:rsidRDefault="00AA62D6" w:rsidP="003D5AB3">
            <w:pPr>
              <w:tabs>
                <w:tab w:val="left" w:leader="dot" w:pos="2835"/>
              </w:tabs>
              <w:spacing w:before="120" w:line="276" w:lineRule="auto"/>
              <w:ind w:firstLine="0"/>
              <w:rPr>
                <w:bCs w:val="0"/>
                <w:iCs/>
              </w:rPr>
            </w:pPr>
          </w:p>
        </w:tc>
        <w:tc>
          <w:tcPr>
            <w:tcW w:w="849" w:type="dxa"/>
            <w:shd w:val="clear" w:color="auto" w:fill="auto"/>
          </w:tcPr>
          <w:p w14:paraId="59070BA7" w14:textId="77777777" w:rsidR="00AA62D6" w:rsidRPr="003D5AB3" w:rsidRDefault="00AA62D6" w:rsidP="003D5AB3">
            <w:pPr>
              <w:tabs>
                <w:tab w:val="left" w:leader="dot" w:pos="2835"/>
              </w:tabs>
              <w:spacing w:before="120" w:line="276" w:lineRule="auto"/>
              <w:ind w:firstLine="0"/>
              <w:rPr>
                <w:bCs w:val="0"/>
                <w:iCs/>
              </w:rPr>
            </w:pPr>
          </w:p>
        </w:tc>
        <w:tc>
          <w:tcPr>
            <w:tcW w:w="1065" w:type="dxa"/>
            <w:shd w:val="clear" w:color="auto" w:fill="auto"/>
          </w:tcPr>
          <w:p w14:paraId="7E56F648" w14:textId="77777777" w:rsidR="00AA62D6" w:rsidRPr="003D5AB3" w:rsidRDefault="00AA62D6" w:rsidP="003D5AB3">
            <w:pPr>
              <w:tabs>
                <w:tab w:val="left" w:leader="dot" w:pos="2835"/>
              </w:tabs>
              <w:spacing w:before="120" w:line="276" w:lineRule="auto"/>
              <w:ind w:firstLine="0"/>
              <w:rPr>
                <w:bCs w:val="0"/>
                <w:iCs/>
              </w:rPr>
            </w:pPr>
          </w:p>
        </w:tc>
        <w:tc>
          <w:tcPr>
            <w:tcW w:w="892" w:type="dxa"/>
            <w:shd w:val="clear" w:color="auto" w:fill="auto"/>
          </w:tcPr>
          <w:p w14:paraId="69332895" w14:textId="77777777" w:rsidR="00AA62D6" w:rsidRPr="003D5AB3" w:rsidRDefault="00AA62D6" w:rsidP="003D5AB3">
            <w:pPr>
              <w:tabs>
                <w:tab w:val="left" w:leader="dot" w:pos="2835"/>
              </w:tabs>
              <w:spacing w:before="120" w:line="276" w:lineRule="auto"/>
              <w:ind w:firstLine="0"/>
              <w:rPr>
                <w:bCs w:val="0"/>
                <w:iCs/>
              </w:rPr>
            </w:pPr>
          </w:p>
        </w:tc>
        <w:tc>
          <w:tcPr>
            <w:tcW w:w="1023" w:type="dxa"/>
            <w:shd w:val="clear" w:color="auto" w:fill="auto"/>
          </w:tcPr>
          <w:p w14:paraId="6AA8C2DA" w14:textId="77777777" w:rsidR="00AA62D6" w:rsidRPr="003D5AB3" w:rsidRDefault="00AA62D6" w:rsidP="003D5AB3">
            <w:pPr>
              <w:tabs>
                <w:tab w:val="left" w:leader="dot" w:pos="2835"/>
              </w:tabs>
              <w:spacing w:before="120" w:line="276" w:lineRule="auto"/>
              <w:ind w:firstLine="0"/>
              <w:rPr>
                <w:bCs w:val="0"/>
                <w:iCs/>
              </w:rPr>
            </w:pPr>
          </w:p>
        </w:tc>
      </w:tr>
      <w:tr w:rsidR="005E33FB" w:rsidRPr="003D5AB3" w14:paraId="1F4CAAC4" w14:textId="77777777" w:rsidTr="003D5AB3">
        <w:tc>
          <w:tcPr>
            <w:tcW w:w="1914" w:type="dxa"/>
            <w:shd w:val="clear" w:color="auto" w:fill="auto"/>
          </w:tcPr>
          <w:p w14:paraId="55FAA9C9" w14:textId="77777777" w:rsidR="00AA62D6" w:rsidRPr="003D5AB3" w:rsidRDefault="00AA62D6" w:rsidP="003D5AB3">
            <w:pPr>
              <w:tabs>
                <w:tab w:val="left" w:leader="dot" w:pos="2835"/>
              </w:tabs>
              <w:spacing w:before="120" w:line="276" w:lineRule="auto"/>
              <w:ind w:firstLine="0"/>
              <w:rPr>
                <w:bCs w:val="0"/>
                <w:iCs/>
              </w:rPr>
            </w:pPr>
            <w:r w:rsidRPr="003D5AB3">
              <w:rPr>
                <w:bCs w:val="0"/>
                <w:iCs/>
              </w:rPr>
              <w:t>Quản lý văn phòng</w:t>
            </w:r>
          </w:p>
        </w:tc>
        <w:tc>
          <w:tcPr>
            <w:tcW w:w="946" w:type="dxa"/>
            <w:shd w:val="clear" w:color="auto" w:fill="auto"/>
          </w:tcPr>
          <w:p w14:paraId="0C506C53" w14:textId="77777777" w:rsidR="00AA62D6" w:rsidRPr="003D5AB3" w:rsidRDefault="005E33FB" w:rsidP="003D5AB3">
            <w:pPr>
              <w:tabs>
                <w:tab w:val="left" w:leader="dot" w:pos="2835"/>
              </w:tabs>
              <w:spacing w:before="120" w:line="276" w:lineRule="auto"/>
              <w:ind w:firstLine="0"/>
              <w:rPr>
                <w:bCs w:val="0"/>
                <w:iCs/>
              </w:rPr>
            </w:pPr>
            <w:r w:rsidRPr="003D5AB3">
              <w:rPr>
                <w:bCs w:val="0"/>
                <w:iCs/>
              </w:rPr>
              <w:t>3</w:t>
            </w:r>
          </w:p>
        </w:tc>
        <w:tc>
          <w:tcPr>
            <w:tcW w:w="968" w:type="dxa"/>
            <w:shd w:val="clear" w:color="auto" w:fill="auto"/>
          </w:tcPr>
          <w:p w14:paraId="045859A3" w14:textId="77777777" w:rsidR="00AA62D6" w:rsidRPr="003D5AB3" w:rsidRDefault="005E33FB" w:rsidP="003D5AB3">
            <w:pPr>
              <w:tabs>
                <w:tab w:val="left" w:leader="dot" w:pos="2835"/>
              </w:tabs>
              <w:spacing w:before="120" w:line="276" w:lineRule="auto"/>
              <w:ind w:firstLine="0"/>
              <w:rPr>
                <w:bCs w:val="0"/>
                <w:iCs/>
              </w:rPr>
            </w:pPr>
            <w:r w:rsidRPr="003D5AB3">
              <w:rPr>
                <w:bCs w:val="0"/>
                <w:iCs/>
              </w:rPr>
              <w:t>4,3</w:t>
            </w:r>
          </w:p>
        </w:tc>
        <w:tc>
          <w:tcPr>
            <w:tcW w:w="881" w:type="dxa"/>
            <w:shd w:val="clear" w:color="auto" w:fill="auto"/>
          </w:tcPr>
          <w:p w14:paraId="4C737F81" w14:textId="77777777" w:rsidR="00AA62D6" w:rsidRPr="003D5AB3" w:rsidRDefault="00324482" w:rsidP="003D5AB3">
            <w:pPr>
              <w:tabs>
                <w:tab w:val="left" w:leader="dot" w:pos="2835"/>
              </w:tabs>
              <w:spacing w:before="120" w:line="276" w:lineRule="auto"/>
              <w:ind w:firstLine="0"/>
              <w:rPr>
                <w:bCs w:val="0"/>
                <w:iCs/>
              </w:rPr>
            </w:pPr>
            <w:r w:rsidRPr="003D5AB3">
              <w:rPr>
                <w:bCs w:val="0"/>
                <w:iCs/>
              </w:rPr>
              <w:t>4</w:t>
            </w:r>
          </w:p>
        </w:tc>
        <w:tc>
          <w:tcPr>
            <w:tcW w:w="1033" w:type="dxa"/>
            <w:shd w:val="clear" w:color="auto" w:fill="auto"/>
          </w:tcPr>
          <w:p w14:paraId="05EF6809" w14:textId="77777777" w:rsidR="00AA62D6" w:rsidRPr="003D5AB3" w:rsidRDefault="00324482" w:rsidP="003D5AB3">
            <w:pPr>
              <w:tabs>
                <w:tab w:val="left" w:leader="dot" w:pos="2835"/>
              </w:tabs>
              <w:spacing w:before="120" w:line="276" w:lineRule="auto"/>
              <w:ind w:firstLine="0"/>
              <w:rPr>
                <w:bCs w:val="0"/>
                <w:iCs/>
              </w:rPr>
            </w:pPr>
            <w:r w:rsidRPr="003D5AB3">
              <w:rPr>
                <w:bCs w:val="0"/>
                <w:iCs/>
              </w:rPr>
              <w:t>5,8</w:t>
            </w:r>
          </w:p>
        </w:tc>
        <w:tc>
          <w:tcPr>
            <w:tcW w:w="849" w:type="dxa"/>
            <w:shd w:val="clear" w:color="auto" w:fill="auto"/>
          </w:tcPr>
          <w:p w14:paraId="4C76D186" w14:textId="77777777" w:rsidR="00AA62D6" w:rsidRPr="003D5AB3" w:rsidRDefault="0007698D" w:rsidP="003D5AB3">
            <w:pPr>
              <w:tabs>
                <w:tab w:val="left" w:leader="dot" w:pos="2835"/>
              </w:tabs>
              <w:spacing w:before="120" w:line="276" w:lineRule="auto"/>
              <w:ind w:firstLine="0"/>
              <w:rPr>
                <w:bCs w:val="0"/>
                <w:iCs/>
              </w:rPr>
            </w:pPr>
            <w:r w:rsidRPr="003D5AB3">
              <w:rPr>
                <w:bCs w:val="0"/>
                <w:iCs/>
              </w:rPr>
              <w:t>6</w:t>
            </w:r>
          </w:p>
        </w:tc>
        <w:tc>
          <w:tcPr>
            <w:tcW w:w="1065" w:type="dxa"/>
            <w:shd w:val="clear" w:color="auto" w:fill="auto"/>
          </w:tcPr>
          <w:p w14:paraId="0550DAA0" w14:textId="77777777" w:rsidR="00AA62D6" w:rsidRPr="003D5AB3" w:rsidRDefault="0007698D" w:rsidP="003D5AB3">
            <w:pPr>
              <w:tabs>
                <w:tab w:val="left" w:leader="dot" w:pos="2835"/>
              </w:tabs>
              <w:spacing w:before="120" w:line="276" w:lineRule="auto"/>
              <w:ind w:firstLine="0"/>
              <w:rPr>
                <w:bCs w:val="0"/>
                <w:iCs/>
              </w:rPr>
            </w:pPr>
            <w:r w:rsidRPr="003D5AB3">
              <w:rPr>
                <w:bCs w:val="0"/>
                <w:iCs/>
              </w:rPr>
              <w:t>7,1</w:t>
            </w:r>
          </w:p>
        </w:tc>
        <w:tc>
          <w:tcPr>
            <w:tcW w:w="892" w:type="dxa"/>
            <w:shd w:val="clear" w:color="auto" w:fill="auto"/>
          </w:tcPr>
          <w:p w14:paraId="09DFD08B" w14:textId="77777777" w:rsidR="00AA62D6" w:rsidRPr="003D5AB3" w:rsidRDefault="00D83722" w:rsidP="003D5AB3">
            <w:pPr>
              <w:tabs>
                <w:tab w:val="left" w:leader="dot" w:pos="2835"/>
              </w:tabs>
              <w:spacing w:before="120" w:line="276" w:lineRule="auto"/>
              <w:ind w:firstLine="0"/>
              <w:rPr>
                <w:bCs w:val="0"/>
                <w:iCs/>
              </w:rPr>
            </w:pPr>
            <w:r w:rsidRPr="003D5AB3">
              <w:rPr>
                <w:bCs w:val="0"/>
                <w:iCs/>
              </w:rPr>
              <w:t>5</w:t>
            </w:r>
          </w:p>
        </w:tc>
        <w:tc>
          <w:tcPr>
            <w:tcW w:w="1023" w:type="dxa"/>
            <w:shd w:val="clear" w:color="auto" w:fill="auto"/>
          </w:tcPr>
          <w:p w14:paraId="6A50229C" w14:textId="77777777" w:rsidR="00AA62D6" w:rsidRPr="003D5AB3" w:rsidRDefault="00D83722" w:rsidP="003D5AB3">
            <w:pPr>
              <w:tabs>
                <w:tab w:val="left" w:leader="dot" w:pos="2835"/>
              </w:tabs>
              <w:spacing w:before="120" w:line="276" w:lineRule="auto"/>
              <w:ind w:firstLine="0"/>
              <w:rPr>
                <w:bCs w:val="0"/>
                <w:iCs/>
              </w:rPr>
            </w:pPr>
            <w:r w:rsidRPr="003D5AB3">
              <w:rPr>
                <w:bCs w:val="0"/>
                <w:iCs/>
              </w:rPr>
              <w:t>8,93</w:t>
            </w:r>
          </w:p>
        </w:tc>
      </w:tr>
      <w:tr w:rsidR="005E33FB" w:rsidRPr="003D5AB3" w14:paraId="315ED078" w14:textId="77777777" w:rsidTr="003D5AB3">
        <w:tc>
          <w:tcPr>
            <w:tcW w:w="1914" w:type="dxa"/>
            <w:shd w:val="clear" w:color="auto" w:fill="auto"/>
          </w:tcPr>
          <w:p w14:paraId="5B3FF0DA" w14:textId="77777777" w:rsidR="00AA62D6" w:rsidRPr="003D5AB3" w:rsidRDefault="00AA62D6" w:rsidP="003D5AB3">
            <w:pPr>
              <w:tabs>
                <w:tab w:val="left" w:leader="dot" w:pos="2835"/>
              </w:tabs>
              <w:spacing w:before="120" w:line="276" w:lineRule="auto"/>
              <w:ind w:firstLine="0"/>
              <w:rPr>
                <w:bCs w:val="0"/>
                <w:iCs/>
              </w:rPr>
            </w:pPr>
            <w:r w:rsidRPr="003D5AB3">
              <w:rPr>
                <w:bCs w:val="0"/>
                <w:iCs/>
              </w:rPr>
              <w:t>Quản lý bộ phận</w:t>
            </w:r>
          </w:p>
        </w:tc>
        <w:tc>
          <w:tcPr>
            <w:tcW w:w="946" w:type="dxa"/>
            <w:shd w:val="clear" w:color="auto" w:fill="auto"/>
          </w:tcPr>
          <w:p w14:paraId="3F07B842" w14:textId="77777777" w:rsidR="00AA62D6" w:rsidRPr="003D5AB3" w:rsidRDefault="005E33FB" w:rsidP="003D5AB3">
            <w:pPr>
              <w:tabs>
                <w:tab w:val="left" w:leader="dot" w:pos="2835"/>
              </w:tabs>
              <w:spacing w:before="120" w:line="276" w:lineRule="auto"/>
              <w:ind w:firstLine="0"/>
              <w:rPr>
                <w:bCs w:val="0"/>
                <w:iCs/>
              </w:rPr>
            </w:pPr>
            <w:r w:rsidRPr="003D5AB3">
              <w:rPr>
                <w:bCs w:val="0"/>
                <w:iCs/>
              </w:rPr>
              <w:t>2</w:t>
            </w:r>
          </w:p>
        </w:tc>
        <w:tc>
          <w:tcPr>
            <w:tcW w:w="968" w:type="dxa"/>
            <w:shd w:val="clear" w:color="auto" w:fill="auto"/>
          </w:tcPr>
          <w:p w14:paraId="26348662" w14:textId="77777777" w:rsidR="00AA62D6" w:rsidRPr="003D5AB3" w:rsidRDefault="005E33FB" w:rsidP="003D5AB3">
            <w:pPr>
              <w:tabs>
                <w:tab w:val="left" w:leader="dot" w:pos="2835"/>
              </w:tabs>
              <w:spacing w:before="120" w:line="276" w:lineRule="auto"/>
              <w:ind w:firstLine="0"/>
              <w:rPr>
                <w:bCs w:val="0"/>
                <w:iCs/>
              </w:rPr>
            </w:pPr>
            <w:r w:rsidRPr="003D5AB3">
              <w:rPr>
                <w:bCs w:val="0"/>
                <w:iCs/>
              </w:rPr>
              <w:t>3,7</w:t>
            </w:r>
          </w:p>
        </w:tc>
        <w:tc>
          <w:tcPr>
            <w:tcW w:w="881" w:type="dxa"/>
            <w:shd w:val="clear" w:color="auto" w:fill="auto"/>
          </w:tcPr>
          <w:p w14:paraId="48141F3D" w14:textId="77777777" w:rsidR="00AA62D6" w:rsidRPr="003D5AB3" w:rsidRDefault="00324482" w:rsidP="003D5AB3">
            <w:pPr>
              <w:tabs>
                <w:tab w:val="left" w:leader="dot" w:pos="2835"/>
              </w:tabs>
              <w:spacing w:before="120" w:line="276" w:lineRule="auto"/>
              <w:ind w:firstLine="0"/>
              <w:rPr>
                <w:bCs w:val="0"/>
                <w:iCs/>
              </w:rPr>
            </w:pPr>
            <w:r w:rsidRPr="003D5AB3">
              <w:rPr>
                <w:bCs w:val="0"/>
                <w:iCs/>
              </w:rPr>
              <w:t>3</w:t>
            </w:r>
          </w:p>
        </w:tc>
        <w:tc>
          <w:tcPr>
            <w:tcW w:w="1033" w:type="dxa"/>
            <w:shd w:val="clear" w:color="auto" w:fill="auto"/>
          </w:tcPr>
          <w:p w14:paraId="46FF457F" w14:textId="77777777" w:rsidR="00AA62D6" w:rsidRPr="003D5AB3" w:rsidRDefault="00324482" w:rsidP="003D5AB3">
            <w:pPr>
              <w:tabs>
                <w:tab w:val="left" w:leader="dot" w:pos="2835"/>
              </w:tabs>
              <w:spacing w:before="120" w:line="276" w:lineRule="auto"/>
              <w:ind w:firstLine="0"/>
              <w:rPr>
                <w:bCs w:val="0"/>
                <w:iCs/>
              </w:rPr>
            </w:pPr>
            <w:r w:rsidRPr="003D5AB3">
              <w:rPr>
                <w:bCs w:val="0"/>
                <w:iCs/>
              </w:rPr>
              <w:t>4,3</w:t>
            </w:r>
          </w:p>
        </w:tc>
        <w:tc>
          <w:tcPr>
            <w:tcW w:w="849" w:type="dxa"/>
            <w:shd w:val="clear" w:color="auto" w:fill="auto"/>
          </w:tcPr>
          <w:p w14:paraId="4A19E6E9" w14:textId="77777777" w:rsidR="00AA62D6" w:rsidRPr="003D5AB3" w:rsidRDefault="0007698D" w:rsidP="003D5AB3">
            <w:pPr>
              <w:tabs>
                <w:tab w:val="left" w:leader="dot" w:pos="2835"/>
              </w:tabs>
              <w:spacing w:before="120" w:line="276" w:lineRule="auto"/>
              <w:ind w:firstLine="0"/>
              <w:rPr>
                <w:bCs w:val="0"/>
                <w:iCs/>
              </w:rPr>
            </w:pPr>
            <w:r w:rsidRPr="003D5AB3">
              <w:rPr>
                <w:bCs w:val="0"/>
                <w:iCs/>
              </w:rPr>
              <w:t>5</w:t>
            </w:r>
          </w:p>
        </w:tc>
        <w:tc>
          <w:tcPr>
            <w:tcW w:w="1065" w:type="dxa"/>
            <w:shd w:val="clear" w:color="auto" w:fill="auto"/>
          </w:tcPr>
          <w:p w14:paraId="5EBC6750" w14:textId="77777777" w:rsidR="00AA62D6" w:rsidRPr="003D5AB3" w:rsidRDefault="0007698D" w:rsidP="003D5AB3">
            <w:pPr>
              <w:tabs>
                <w:tab w:val="left" w:leader="dot" w:pos="2835"/>
              </w:tabs>
              <w:spacing w:before="120" w:line="276" w:lineRule="auto"/>
              <w:ind w:firstLine="0"/>
              <w:rPr>
                <w:bCs w:val="0"/>
                <w:iCs/>
              </w:rPr>
            </w:pPr>
            <w:r w:rsidRPr="003D5AB3">
              <w:rPr>
                <w:bCs w:val="0"/>
                <w:iCs/>
              </w:rPr>
              <w:t>6,8</w:t>
            </w:r>
          </w:p>
        </w:tc>
        <w:tc>
          <w:tcPr>
            <w:tcW w:w="892" w:type="dxa"/>
            <w:shd w:val="clear" w:color="auto" w:fill="auto"/>
          </w:tcPr>
          <w:p w14:paraId="7CD44CC3" w14:textId="77777777" w:rsidR="00AA62D6" w:rsidRPr="003D5AB3" w:rsidRDefault="00D83722" w:rsidP="003D5AB3">
            <w:pPr>
              <w:tabs>
                <w:tab w:val="left" w:leader="dot" w:pos="2835"/>
              </w:tabs>
              <w:spacing w:before="120" w:line="276" w:lineRule="auto"/>
              <w:ind w:firstLine="0"/>
              <w:rPr>
                <w:bCs w:val="0"/>
                <w:iCs/>
              </w:rPr>
            </w:pPr>
            <w:r w:rsidRPr="003D5AB3">
              <w:rPr>
                <w:bCs w:val="0"/>
                <w:iCs/>
              </w:rPr>
              <w:t>3</w:t>
            </w:r>
          </w:p>
        </w:tc>
        <w:tc>
          <w:tcPr>
            <w:tcW w:w="1023" w:type="dxa"/>
            <w:shd w:val="clear" w:color="auto" w:fill="auto"/>
          </w:tcPr>
          <w:p w14:paraId="7791D9D6" w14:textId="77777777" w:rsidR="00AA62D6" w:rsidRPr="003D5AB3" w:rsidRDefault="00D83722" w:rsidP="003D5AB3">
            <w:pPr>
              <w:tabs>
                <w:tab w:val="left" w:leader="dot" w:pos="2835"/>
              </w:tabs>
              <w:spacing w:before="120" w:line="276" w:lineRule="auto"/>
              <w:ind w:firstLine="0"/>
              <w:rPr>
                <w:bCs w:val="0"/>
                <w:iCs/>
              </w:rPr>
            </w:pPr>
            <w:r w:rsidRPr="003D5AB3">
              <w:rPr>
                <w:bCs w:val="0"/>
                <w:iCs/>
              </w:rPr>
              <w:t>4,452</w:t>
            </w:r>
          </w:p>
        </w:tc>
      </w:tr>
      <w:tr w:rsidR="005E33FB" w:rsidRPr="003D5AB3" w14:paraId="7E3ED8C0" w14:textId="77777777" w:rsidTr="003D5AB3">
        <w:tc>
          <w:tcPr>
            <w:tcW w:w="1914" w:type="dxa"/>
            <w:shd w:val="clear" w:color="auto" w:fill="auto"/>
          </w:tcPr>
          <w:p w14:paraId="1D704A76" w14:textId="77777777" w:rsidR="00AA62D6" w:rsidRPr="003D5AB3" w:rsidRDefault="00AA62D6" w:rsidP="003D5AB3">
            <w:pPr>
              <w:tabs>
                <w:tab w:val="left" w:leader="dot" w:pos="2835"/>
              </w:tabs>
              <w:spacing w:before="120" w:line="276" w:lineRule="auto"/>
              <w:ind w:firstLine="0"/>
              <w:rPr>
                <w:bCs w:val="0"/>
                <w:iCs/>
              </w:rPr>
            </w:pPr>
            <w:r w:rsidRPr="003D5AB3">
              <w:rPr>
                <w:bCs w:val="0"/>
                <w:iCs/>
              </w:rPr>
              <w:t>Người lao động</w:t>
            </w:r>
          </w:p>
        </w:tc>
        <w:tc>
          <w:tcPr>
            <w:tcW w:w="946" w:type="dxa"/>
            <w:shd w:val="clear" w:color="auto" w:fill="auto"/>
          </w:tcPr>
          <w:p w14:paraId="77E5538D" w14:textId="77777777" w:rsidR="00AA62D6" w:rsidRPr="003D5AB3" w:rsidRDefault="005E33FB" w:rsidP="003D5AB3">
            <w:pPr>
              <w:tabs>
                <w:tab w:val="left" w:leader="dot" w:pos="2835"/>
              </w:tabs>
              <w:spacing w:before="120" w:line="276" w:lineRule="auto"/>
              <w:ind w:firstLine="0"/>
              <w:rPr>
                <w:bCs w:val="0"/>
                <w:iCs/>
              </w:rPr>
            </w:pPr>
            <w:r w:rsidRPr="003D5AB3">
              <w:rPr>
                <w:bCs w:val="0"/>
                <w:iCs/>
              </w:rPr>
              <w:t>36</w:t>
            </w:r>
          </w:p>
        </w:tc>
        <w:tc>
          <w:tcPr>
            <w:tcW w:w="968" w:type="dxa"/>
            <w:shd w:val="clear" w:color="auto" w:fill="auto"/>
          </w:tcPr>
          <w:p w14:paraId="33C33B63" w14:textId="77777777" w:rsidR="00AA62D6" w:rsidRPr="003D5AB3" w:rsidRDefault="005E33FB" w:rsidP="003D5AB3">
            <w:pPr>
              <w:tabs>
                <w:tab w:val="left" w:leader="dot" w:pos="2835"/>
              </w:tabs>
              <w:spacing w:before="120" w:line="276" w:lineRule="auto"/>
              <w:ind w:firstLine="0"/>
              <w:rPr>
                <w:bCs w:val="0"/>
                <w:iCs/>
              </w:rPr>
            </w:pPr>
            <w:r w:rsidRPr="003D5AB3">
              <w:rPr>
                <w:bCs w:val="0"/>
                <w:iCs/>
              </w:rPr>
              <w:t>53,8</w:t>
            </w:r>
          </w:p>
        </w:tc>
        <w:tc>
          <w:tcPr>
            <w:tcW w:w="881" w:type="dxa"/>
            <w:shd w:val="clear" w:color="auto" w:fill="auto"/>
          </w:tcPr>
          <w:p w14:paraId="63CA25D8" w14:textId="77777777" w:rsidR="00AA62D6" w:rsidRPr="003D5AB3" w:rsidRDefault="00324482" w:rsidP="003D5AB3">
            <w:pPr>
              <w:tabs>
                <w:tab w:val="left" w:leader="dot" w:pos="2835"/>
              </w:tabs>
              <w:spacing w:before="120" w:line="276" w:lineRule="auto"/>
              <w:ind w:firstLine="0"/>
              <w:rPr>
                <w:bCs w:val="0"/>
                <w:iCs/>
              </w:rPr>
            </w:pPr>
            <w:r w:rsidRPr="003D5AB3">
              <w:rPr>
                <w:bCs w:val="0"/>
                <w:iCs/>
              </w:rPr>
              <w:t>40</w:t>
            </w:r>
          </w:p>
        </w:tc>
        <w:tc>
          <w:tcPr>
            <w:tcW w:w="1033" w:type="dxa"/>
            <w:shd w:val="clear" w:color="auto" w:fill="auto"/>
          </w:tcPr>
          <w:p w14:paraId="5D1ACA5A" w14:textId="77777777" w:rsidR="00AA62D6" w:rsidRPr="003D5AB3" w:rsidRDefault="00324482" w:rsidP="003D5AB3">
            <w:pPr>
              <w:tabs>
                <w:tab w:val="left" w:leader="dot" w:pos="2835"/>
              </w:tabs>
              <w:spacing w:before="120" w:line="276" w:lineRule="auto"/>
              <w:ind w:firstLine="0"/>
              <w:rPr>
                <w:bCs w:val="0"/>
                <w:iCs/>
              </w:rPr>
            </w:pPr>
            <w:r w:rsidRPr="003D5AB3">
              <w:rPr>
                <w:bCs w:val="0"/>
                <w:iCs/>
              </w:rPr>
              <w:t>64,2</w:t>
            </w:r>
          </w:p>
        </w:tc>
        <w:tc>
          <w:tcPr>
            <w:tcW w:w="849" w:type="dxa"/>
            <w:shd w:val="clear" w:color="auto" w:fill="auto"/>
          </w:tcPr>
          <w:p w14:paraId="67D1B456" w14:textId="77777777" w:rsidR="00AA62D6" w:rsidRPr="003D5AB3" w:rsidRDefault="0007698D" w:rsidP="003D5AB3">
            <w:pPr>
              <w:tabs>
                <w:tab w:val="left" w:leader="dot" w:pos="2835"/>
              </w:tabs>
              <w:spacing w:before="120" w:line="276" w:lineRule="auto"/>
              <w:ind w:firstLine="0"/>
              <w:rPr>
                <w:bCs w:val="0"/>
                <w:iCs/>
              </w:rPr>
            </w:pPr>
            <w:r w:rsidRPr="003D5AB3">
              <w:rPr>
                <w:bCs w:val="0"/>
                <w:iCs/>
              </w:rPr>
              <w:t>45</w:t>
            </w:r>
          </w:p>
        </w:tc>
        <w:tc>
          <w:tcPr>
            <w:tcW w:w="1065" w:type="dxa"/>
            <w:shd w:val="clear" w:color="auto" w:fill="auto"/>
          </w:tcPr>
          <w:p w14:paraId="730038AE" w14:textId="77777777" w:rsidR="00AA62D6" w:rsidRPr="003D5AB3" w:rsidRDefault="0007698D" w:rsidP="003D5AB3">
            <w:pPr>
              <w:tabs>
                <w:tab w:val="left" w:leader="dot" w:pos="2835"/>
              </w:tabs>
              <w:spacing w:before="120" w:line="276" w:lineRule="auto"/>
              <w:ind w:firstLine="0"/>
              <w:rPr>
                <w:bCs w:val="0"/>
                <w:iCs/>
              </w:rPr>
            </w:pPr>
            <w:r w:rsidRPr="003D5AB3">
              <w:rPr>
                <w:bCs w:val="0"/>
                <w:iCs/>
              </w:rPr>
              <w:t>70</w:t>
            </w:r>
          </w:p>
        </w:tc>
        <w:tc>
          <w:tcPr>
            <w:tcW w:w="892" w:type="dxa"/>
            <w:shd w:val="clear" w:color="auto" w:fill="auto"/>
          </w:tcPr>
          <w:p w14:paraId="6A8B6B90" w14:textId="77777777" w:rsidR="00AA62D6" w:rsidRPr="003D5AB3" w:rsidRDefault="00D83722" w:rsidP="003D5AB3">
            <w:pPr>
              <w:tabs>
                <w:tab w:val="left" w:leader="dot" w:pos="2835"/>
              </w:tabs>
              <w:spacing w:before="120" w:line="276" w:lineRule="auto"/>
              <w:ind w:firstLine="0"/>
              <w:rPr>
                <w:bCs w:val="0"/>
                <w:iCs/>
              </w:rPr>
            </w:pPr>
            <w:r w:rsidRPr="003D5AB3">
              <w:rPr>
                <w:bCs w:val="0"/>
                <w:iCs/>
              </w:rPr>
              <w:t>50</w:t>
            </w:r>
          </w:p>
        </w:tc>
        <w:tc>
          <w:tcPr>
            <w:tcW w:w="1023" w:type="dxa"/>
            <w:shd w:val="clear" w:color="auto" w:fill="auto"/>
          </w:tcPr>
          <w:p w14:paraId="01AA5300" w14:textId="77777777" w:rsidR="00AA62D6" w:rsidRPr="003D5AB3" w:rsidRDefault="00D83722" w:rsidP="003D5AB3">
            <w:pPr>
              <w:tabs>
                <w:tab w:val="left" w:leader="dot" w:pos="2835"/>
              </w:tabs>
              <w:spacing w:before="120" w:line="276" w:lineRule="auto"/>
              <w:ind w:firstLine="0"/>
              <w:rPr>
                <w:bCs w:val="0"/>
                <w:iCs/>
              </w:rPr>
            </w:pPr>
            <w:r w:rsidRPr="003D5AB3">
              <w:rPr>
                <w:bCs w:val="0"/>
                <w:iCs/>
              </w:rPr>
              <w:t>76,752</w:t>
            </w:r>
          </w:p>
        </w:tc>
      </w:tr>
      <w:tr w:rsidR="005E33FB" w:rsidRPr="003D5AB3" w14:paraId="76E1B857" w14:textId="77777777" w:rsidTr="003D5AB3">
        <w:tc>
          <w:tcPr>
            <w:tcW w:w="1914" w:type="dxa"/>
            <w:shd w:val="clear" w:color="auto" w:fill="auto"/>
          </w:tcPr>
          <w:p w14:paraId="4C0E2EF8" w14:textId="77777777" w:rsidR="00AA62D6" w:rsidRPr="003D5AB3" w:rsidRDefault="00AA62D6" w:rsidP="003D5AB3">
            <w:pPr>
              <w:tabs>
                <w:tab w:val="left" w:leader="dot" w:pos="2835"/>
              </w:tabs>
              <w:spacing w:before="120" w:line="276" w:lineRule="auto"/>
              <w:ind w:firstLine="0"/>
              <w:rPr>
                <w:bCs w:val="0"/>
                <w:iCs/>
              </w:rPr>
            </w:pPr>
            <w:r w:rsidRPr="003D5AB3">
              <w:rPr>
                <w:bCs w:val="0"/>
                <w:iCs/>
              </w:rPr>
              <w:t>2.Phân theo giới tính</w:t>
            </w:r>
          </w:p>
        </w:tc>
        <w:tc>
          <w:tcPr>
            <w:tcW w:w="946" w:type="dxa"/>
            <w:shd w:val="clear" w:color="auto" w:fill="auto"/>
          </w:tcPr>
          <w:p w14:paraId="572CB0CA" w14:textId="77777777" w:rsidR="00AA62D6" w:rsidRPr="003D5AB3" w:rsidRDefault="00AA62D6" w:rsidP="003D5AB3">
            <w:pPr>
              <w:tabs>
                <w:tab w:val="left" w:leader="dot" w:pos="2835"/>
              </w:tabs>
              <w:spacing w:before="120" w:line="276" w:lineRule="auto"/>
              <w:ind w:firstLine="0"/>
              <w:rPr>
                <w:bCs w:val="0"/>
                <w:iCs/>
              </w:rPr>
            </w:pPr>
          </w:p>
        </w:tc>
        <w:tc>
          <w:tcPr>
            <w:tcW w:w="968" w:type="dxa"/>
            <w:shd w:val="clear" w:color="auto" w:fill="auto"/>
          </w:tcPr>
          <w:p w14:paraId="68872746" w14:textId="77777777" w:rsidR="00AA62D6" w:rsidRPr="003D5AB3" w:rsidRDefault="00AA62D6" w:rsidP="003D5AB3">
            <w:pPr>
              <w:tabs>
                <w:tab w:val="left" w:leader="dot" w:pos="2835"/>
              </w:tabs>
              <w:spacing w:before="120" w:line="276" w:lineRule="auto"/>
              <w:ind w:firstLine="0"/>
              <w:rPr>
                <w:bCs w:val="0"/>
                <w:iCs/>
              </w:rPr>
            </w:pPr>
          </w:p>
        </w:tc>
        <w:tc>
          <w:tcPr>
            <w:tcW w:w="881" w:type="dxa"/>
            <w:shd w:val="clear" w:color="auto" w:fill="auto"/>
          </w:tcPr>
          <w:p w14:paraId="23FA85DE" w14:textId="77777777" w:rsidR="00AA62D6" w:rsidRPr="003D5AB3" w:rsidRDefault="00AA62D6" w:rsidP="003D5AB3">
            <w:pPr>
              <w:tabs>
                <w:tab w:val="left" w:leader="dot" w:pos="2835"/>
              </w:tabs>
              <w:spacing w:before="120" w:line="276" w:lineRule="auto"/>
              <w:ind w:firstLine="0"/>
              <w:rPr>
                <w:bCs w:val="0"/>
                <w:iCs/>
              </w:rPr>
            </w:pPr>
          </w:p>
        </w:tc>
        <w:tc>
          <w:tcPr>
            <w:tcW w:w="1033" w:type="dxa"/>
            <w:shd w:val="clear" w:color="auto" w:fill="auto"/>
          </w:tcPr>
          <w:p w14:paraId="5CEE5C87" w14:textId="77777777" w:rsidR="00AA62D6" w:rsidRPr="003D5AB3" w:rsidRDefault="00AA62D6" w:rsidP="003D5AB3">
            <w:pPr>
              <w:tabs>
                <w:tab w:val="left" w:leader="dot" w:pos="2835"/>
              </w:tabs>
              <w:spacing w:before="120" w:line="276" w:lineRule="auto"/>
              <w:ind w:firstLine="0"/>
              <w:rPr>
                <w:bCs w:val="0"/>
                <w:iCs/>
              </w:rPr>
            </w:pPr>
          </w:p>
        </w:tc>
        <w:tc>
          <w:tcPr>
            <w:tcW w:w="849" w:type="dxa"/>
            <w:shd w:val="clear" w:color="auto" w:fill="auto"/>
          </w:tcPr>
          <w:p w14:paraId="3F60A0CD" w14:textId="77777777" w:rsidR="00AA62D6" w:rsidRPr="003D5AB3" w:rsidRDefault="00AA62D6" w:rsidP="003D5AB3">
            <w:pPr>
              <w:tabs>
                <w:tab w:val="left" w:leader="dot" w:pos="2835"/>
              </w:tabs>
              <w:spacing w:before="120" w:line="276" w:lineRule="auto"/>
              <w:ind w:firstLine="0"/>
              <w:rPr>
                <w:bCs w:val="0"/>
                <w:iCs/>
              </w:rPr>
            </w:pPr>
          </w:p>
        </w:tc>
        <w:tc>
          <w:tcPr>
            <w:tcW w:w="1065" w:type="dxa"/>
            <w:shd w:val="clear" w:color="auto" w:fill="auto"/>
          </w:tcPr>
          <w:p w14:paraId="7905B8AD" w14:textId="77777777" w:rsidR="00AA62D6" w:rsidRPr="003D5AB3" w:rsidRDefault="00AA62D6" w:rsidP="003D5AB3">
            <w:pPr>
              <w:tabs>
                <w:tab w:val="left" w:leader="dot" w:pos="2835"/>
              </w:tabs>
              <w:spacing w:before="120" w:line="276" w:lineRule="auto"/>
              <w:ind w:firstLine="0"/>
              <w:rPr>
                <w:bCs w:val="0"/>
                <w:iCs/>
              </w:rPr>
            </w:pPr>
          </w:p>
        </w:tc>
        <w:tc>
          <w:tcPr>
            <w:tcW w:w="892" w:type="dxa"/>
            <w:shd w:val="clear" w:color="auto" w:fill="auto"/>
          </w:tcPr>
          <w:p w14:paraId="6B8ACDBD" w14:textId="77777777" w:rsidR="00AA62D6" w:rsidRPr="003D5AB3" w:rsidRDefault="00AA62D6" w:rsidP="003D5AB3">
            <w:pPr>
              <w:tabs>
                <w:tab w:val="left" w:leader="dot" w:pos="2835"/>
              </w:tabs>
              <w:spacing w:before="120" w:line="276" w:lineRule="auto"/>
              <w:ind w:firstLine="0"/>
              <w:rPr>
                <w:bCs w:val="0"/>
                <w:iCs/>
              </w:rPr>
            </w:pPr>
          </w:p>
        </w:tc>
        <w:tc>
          <w:tcPr>
            <w:tcW w:w="1023" w:type="dxa"/>
            <w:shd w:val="clear" w:color="auto" w:fill="auto"/>
          </w:tcPr>
          <w:p w14:paraId="4703C678" w14:textId="77777777" w:rsidR="00AA62D6" w:rsidRPr="003D5AB3" w:rsidRDefault="00AA62D6" w:rsidP="003D5AB3">
            <w:pPr>
              <w:tabs>
                <w:tab w:val="left" w:leader="dot" w:pos="2835"/>
              </w:tabs>
              <w:spacing w:before="120" w:line="276" w:lineRule="auto"/>
              <w:ind w:firstLine="0"/>
              <w:rPr>
                <w:bCs w:val="0"/>
                <w:iCs/>
              </w:rPr>
            </w:pPr>
          </w:p>
        </w:tc>
      </w:tr>
      <w:tr w:rsidR="005E33FB" w:rsidRPr="003D5AB3" w14:paraId="55B406FF" w14:textId="77777777" w:rsidTr="003D5AB3">
        <w:tc>
          <w:tcPr>
            <w:tcW w:w="1914" w:type="dxa"/>
            <w:shd w:val="clear" w:color="auto" w:fill="auto"/>
          </w:tcPr>
          <w:p w14:paraId="4C69DE23" w14:textId="77777777" w:rsidR="00AA62D6" w:rsidRPr="003D5AB3" w:rsidRDefault="00AA62D6" w:rsidP="003D5AB3">
            <w:pPr>
              <w:tabs>
                <w:tab w:val="left" w:leader="dot" w:pos="2835"/>
              </w:tabs>
              <w:spacing w:before="120" w:line="276" w:lineRule="auto"/>
              <w:ind w:firstLine="0"/>
              <w:rPr>
                <w:bCs w:val="0"/>
                <w:iCs/>
              </w:rPr>
            </w:pPr>
            <w:r w:rsidRPr="003D5AB3">
              <w:rPr>
                <w:bCs w:val="0"/>
                <w:iCs/>
              </w:rPr>
              <w:t>Lao động nam</w:t>
            </w:r>
          </w:p>
        </w:tc>
        <w:tc>
          <w:tcPr>
            <w:tcW w:w="946" w:type="dxa"/>
            <w:shd w:val="clear" w:color="auto" w:fill="auto"/>
          </w:tcPr>
          <w:p w14:paraId="147BBA5C" w14:textId="77777777" w:rsidR="00AA62D6" w:rsidRPr="003D5AB3" w:rsidRDefault="00324482" w:rsidP="003D5AB3">
            <w:pPr>
              <w:tabs>
                <w:tab w:val="left" w:leader="dot" w:pos="2835"/>
              </w:tabs>
              <w:spacing w:before="120" w:line="276" w:lineRule="auto"/>
              <w:ind w:firstLine="0"/>
              <w:rPr>
                <w:bCs w:val="0"/>
                <w:iCs/>
              </w:rPr>
            </w:pPr>
            <w:r w:rsidRPr="003D5AB3">
              <w:rPr>
                <w:bCs w:val="0"/>
                <w:iCs/>
              </w:rPr>
              <w:t>15</w:t>
            </w:r>
          </w:p>
        </w:tc>
        <w:tc>
          <w:tcPr>
            <w:tcW w:w="968" w:type="dxa"/>
            <w:shd w:val="clear" w:color="auto" w:fill="auto"/>
          </w:tcPr>
          <w:p w14:paraId="69A9267F" w14:textId="77777777" w:rsidR="00AA62D6" w:rsidRPr="003D5AB3" w:rsidRDefault="005E33FB" w:rsidP="003D5AB3">
            <w:pPr>
              <w:tabs>
                <w:tab w:val="left" w:leader="dot" w:pos="2835"/>
              </w:tabs>
              <w:spacing w:before="120" w:line="276" w:lineRule="auto"/>
              <w:ind w:firstLine="0"/>
              <w:rPr>
                <w:bCs w:val="0"/>
                <w:iCs/>
              </w:rPr>
            </w:pPr>
            <w:r w:rsidRPr="003D5AB3">
              <w:rPr>
                <w:bCs w:val="0"/>
                <w:iCs/>
              </w:rPr>
              <w:t>26,1</w:t>
            </w:r>
          </w:p>
        </w:tc>
        <w:tc>
          <w:tcPr>
            <w:tcW w:w="881" w:type="dxa"/>
            <w:shd w:val="clear" w:color="auto" w:fill="auto"/>
          </w:tcPr>
          <w:p w14:paraId="1936D67E" w14:textId="77777777" w:rsidR="00AA62D6" w:rsidRPr="003D5AB3" w:rsidRDefault="00324482" w:rsidP="003D5AB3">
            <w:pPr>
              <w:tabs>
                <w:tab w:val="left" w:leader="dot" w:pos="2835"/>
              </w:tabs>
              <w:spacing w:before="120" w:line="276" w:lineRule="auto"/>
              <w:ind w:firstLine="0"/>
              <w:rPr>
                <w:bCs w:val="0"/>
                <w:iCs/>
              </w:rPr>
            </w:pPr>
            <w:r w:rsidRPr="003D5AB3">
              <w:rPr>
                <w:bCs w:val="0"/>
                <w:iCs/>
              </w:rPr>
              <w:t>19</w:t>
            </w:r>
          </w:p>
        </w:tc>
        <w:tc>
          <w:tcPr>
            <w:tcW w:w="1033" w:type="dxa"/>
            <w:shd w:val="clear" w:color="auto" w:fill="auto"/>
          </w:tcPr>
          <w:p w14:paraId="67CF5904" w14:textId="77777777" w:rsidR="00AA62D6" w:rsidRPr="003D5AB3" w:rsidRDefault="00324482" w:rsidP="003D5AB3">
            <w:pPr>
              <w:tabs>
                <w:tab w:val="left" w:leader="dot" w:pos="2835"/>
              </w:tabs>
              <w:spacing w:before="120" w:line="276" w:lineRule="auto"/>
              <w:ind w:firstLine="0"/>
              <w:rPr>
                <w:bCs w:val="0"/>
                <w:iCs/>
              </w:rPr>
            </w:pPr>
            <w:r w:rsidRPr="003D5AB3">
              <w:rPr>
                <w:bCs w:val="0"/>
                <w:iCs/>
              </w:rPr>
              <w:t>28,51</w:t>
            </w:r>
          </w:p>
        </w:tc>
        <w:tc>
          <w:tcPr>
            <w:tcW w:w="849" w:type="dxa"/>
            <w:shd w:val="clear" w:color="auto" w:fill="auto"/>
          </w:tcPr>
          <w:p w14:paraId="1896E5F7" w14:textId="77777777" w:rsidR="00AA62D6" w:rsidRPr="003D5AB3" w:rsidRDefault="0007698D" w:rsidP="003D5AB3">
            <w:pPr>
              <w:tabs>
                <w:tab w:val="left" w:leader="dot" w:pos="2835"/>
              </w:tabs>
              <w:spacing w:before="120" w:line="276" w:lineRule="auto"/>
              <w:ind w:firstLine="0"/>
              <w:rPr>
                <w:bCs w:val="0"/>
                <w:iCs/>
              </w:rPr>
            </w:pPr>
            <w:r w:rsidRPr="003D5AB3">
              <w:rPr>
                <w:bCs w:val="0"/>
                <w:iCs/>
              </w:rPr>
              <w:t>17</w:t>
            </w:r>
          </w:p>
        </w:tc>
        <w:tc>
          <w:tcPr>
            <w:tcW w:w="1065" w:type="dxa"/>
            <w:shd w:val="clear" w:color="auto" w:fill="auto"/>
          </w:tcPr>
          <w:p w14:paraId="700103B4" w14:textId="77777777" w:rsidR="00AA62D6" w:rsidRPr="003D5AB3" w:rsidRDefault="0007698D" w:rsidP="003D5AB3">
            <w:pPr>
              <w:tabs>
                <w:tab w:val="left" w:leader="dot" w:pos="2835"/>
              </w:tabs>
              <w:spacing w:before="120" w:line="276" w:lineRule="auto"/>
              <w:ind w:firstLine="0"/>
              <w:rPr>
                <w:bCs w:val="0"/>
                <w:iCs/>
              </w:rPr>
            </w:pPr>
            <w:r w:rsidRPr="003D5AB3">
              <w:rPr>
                <w:bCs w:val="0"/>
                <w:iCs/>
              </w:rPr>
              <w:t>30</w:t>
            </w:r>
          </w:p>
        </w:tc>
        <w:tc>
          <w:tcPr>
            <w:tcW w:w="892" w:type="dxa"/>
            <w:shd w:val="clear" w:color="auto" w:fill="auto"/>
          </w:tcPr>
          <w:p w14:paraId="71F7FB76" w14:textId="77777777" w:rsidR="00AA62D6" w:rsidRPr="003D5AB3" w:rsidRDefault="00D83722" w:rsidP="003D5AB3">
            <w:pPr>
              <w:tabs>
                <w:tab w:val="left" w:leader="dot" w:pos="2835"/>
              </w:tabs>
              <w:spacing w:before="120" w:line="276" w:lineRule="auto"/>
              <w:ind w:firstLine="0"/>
              <w:rPr>
                <w:bCs w:val="0"/>
                <w:iCs/>
              </w:rPr>
            </w:pPr>
            <w:r w:rsidRPr="003D5AB3">
              <w:rPr>
                <w:bCs w:val="0"/>
                <w:iCs/>
              </w:rPr>
              <w:t>15</w:t>
            </w:r>
          </w:p>
        </w:tc>
        <w:tc>
          <w:tcPr>
            <w:tcW w:w="1023" w:type="dxa"/>
            <w:shd w:val="clear" w:color="auto" w:fill="auto"/>
          </w:tcPr>
          <w:p w14:paraId="5176CD6F" w14:textId="77777777" w:rsidR="00AA62D6" w:rsidRPr="003D5AB3" w:rsidRDefault="00D83722" w:rsidP="003D5AB3">
            <w:pPr>
              <w:tabs>
                <w:tab w:val="left" w:leader="dot" w:pos="2835"/>
              </w:tabs>
              <w:spacing w:before="120" w:line="276" w:lineRule="auto"/>
              <w:ind w:firstLine="0"/>
              <w:rPr>
                <w:bCs w:val="0"/>
                <w:iCs/>
              </w:rPr>
            </w:pPr>
            <w:r w:rsidRPr="003D5AB3">
              <w:rPr>
                <w:bCs w:val="0"/>
                <w:iCs/>
              </w:rPr>
              <w:t>28,673</w:t>
            </w:r>
          </w:p>
        </w:tc>
      </w:tr>
      <w:tr w:rsidR="005E33FB" w:rsidRPr="003D5AB3" w14:paraId="28E62386" w14:textId="77777777" w:rsidTr="003D5AB3">
        <w:tc>
          <w:tcPr>
            <w:tcW w:w="1914" w:type="dxa"/>
            <w:shd w:val="clear" w:color="auto" w:fill="auto"/>
          </w:tcPr>
          <w:p w14:paraId="767D3F26" w14:textId="77777777" w:rsidR="00AA62D6" w:rsidRPr="003D5AB3" w:rsidRDefault="00AA62D6" w:rsidP="003D5AB3">
            <w:pPr>
              <w:tabs>
                <w:tab w:val="left" w:leader="dot" w:pos="2835"/>
              </w:tabs>
              <w:spacing w:before="120" w:line="276" w:lineRule="auto"/>
              <w:ind w:firstLine="0"/>
              <w:rPr>
                <w:bCs w:val="0"/>
                <w:iCs/>
              </w:rPr>
            </w:pPr>
            <w:r w:rsidRPr="003D5AB3">
              <w:rPr>
                <w:bCs w:val="0"/>
                <w:iCs/>
              </w:rPr>
              <w:t>Lao động nữ</w:t>
            </w:r>
          </w:p>
        </w:tc>
        <w:tc>
          <w:tcPr>
            <w:tcW w:w="946" w:type="dxa"/>
            <w:shd w:val="clear" w:color="auto" w:fill="auto"/>
          </w:tcPr>
          <w:p w14:paraId="3DEC7ED4" w14:textId="77777777" w:rsidR="00AA62D6" w:rsidRPr="003D5AB3" w:rsidRDefault="00324482" w:rsidP="003D5AB3">
            <w:pPr>
              <w:tabs>
                <w:tab w:val="left" w:leader="dot" w:pos="2835"/>
              </w:tabs>
              <w:spacing w:before="120" w:line="276" w:lineRule="auto"/>
              <w:ind w:firstLine="0"/>
              <w:rPr>
                <w:bCs w:val="0"/>
                <w:iCs/>
              </w:rPr>
            </w:pPr>
            <w:r w:rsidRPr="003D5AB3">
              <w:rPr>
                <w:bCs w:val="0"/>
                <w:iCs/>
              </w:rPr>
              <w:t>26</w:t>
            </w:r>
          </w:p>
        </w:tc>
        <w:tc>
          <w:tcPr>
            <w:tcW w:w="968" w:type="dxa"/>
            <w:shd w:val="clear" w:color="auto" w:fill="auto"/>
          </w:tcPr>
          <w:p w14:paraId="34CA65C1" w14:textId="77777777" w:rsidR="00AA62D6" w:rsidRPr="003D5AB3" w:rsidRDefault="005E33FB" w:rsidP="003D5AB3">
            <w:pPr>
              <w:tabs>
                <w:tab w:val="left" w:leader="dot" w:pos="2835"/>
              </w:tabs>
              <w:spacing w:before="120" w:line="276" w:lineRule="auto"/>
              <w:ind w:firstLine="0"/>
              <w:rPr>
                <w:bCs w:val="0"/>
                <w:iCs/>
              </w:rPr>
            </w:pPr>
            <w:r w:rsidRPr="003D5AB3">
              <w:rPr>
                <w:bCs w:val="0"/>
                <w:iCs/>
              </w:rPr>
              <w:t>37,7</w:t>
            </w:r>
          </w:p>
        </w:tc>
        <w:tc>
          <w:tcPr>
            <w:tcW w:w="881" w:type="dxa"/>
            <w:shd w:val="clear" w:color="auto" w:fill="auto"/>
          </w:tcPr>
          <w:p w14:paraId="53AE75AD" w14:textId="77777777" w:rsidR="00AA62D6" w:rsidRPr="003D5AB3" w:rsidRDefault="00324482" w:rsidP="003D5AB3">
            <w:pPr>
              <w:tabs>
                <w:tab w:val="left" w:leader="dot" w:pos="2835"/>
              </w:tabs>
              <w:spacing w:before="120" w:line="276" w:lineRule="auto"/>
              <w:ind w:firstLine="0"/>
              <w:rPr>
                <w:bCs w:val="0"/>
                <w:iCs/>
              </w:rPr>
            </w:pPr>
            <w:r w:rsidRPr="003D5AB3">
              <w:rPr>
                <w:bCs w:val="0"/>
                <w:iCs/>
              </w:rPr>
              <w:t>28</w:t>
            </w:r>
          </w:p>
        </w:tc>
        <w:tc>
          <w:tcPr>
            <w:tcW w:w="1033" w:type="dxa"/>
            <w:shd w:val="clear" w:color="auto" w:fill="auto"/>
          </w:tcPr>
          <w:p w14:paraId="66E56282" w14:textId="77777777" w:rsidR="00AA62D6" w:rsidRPr="003D5AB3" w:rsidRDefault="00324482" w:rsidP="003D5AB3">
            <w:pPr>
              <w:tabs>
                <w:tab w:val="left" w:leader="dot" w:pos="2835"/>
              </w:tabs>
              <w:spacing w:before="120" w:line="276" w:lineRule="auto"/>
              <w:ind w:firstLine="0"/>
              <w:rPr>
                <w:bCs w:val="0"/>
                <w:iCs/>
              </w:rPr>
            </w:pPr>
            <w:r w:rsidRPr="003D5AB3">
              <w:rPr>
                <w:bCs w:val="0"/>
                <w:iCs/>
              </w:rPr>
              <w:t>30,74</w:t>
            </w:r>
          </w:p>
        </w:tc>
        <w:tc>
          <w:tcPr>
            <w:tcW w:w="849" w:type="dxa"/>
            <w:shd w:val="clear" w:color="auto" w:fill="auto"/>
          </w:tcPr>
          <w:p w14:paraId="09010E50" w14:textId="77777777" w:rsidR="00AA62D6" w:rsidRPr="003D5AB3" w:rsidRDefault="0007698D" w:rsidP="003D5AB3">
            <w:pPr>
              <w:tabs>
                <w:tab w:val="left" w:leader="dot" w:pos="2835"/>
              </w:tabs>
              <w:spacing w:before="120" w:line="276" w:lineRule="auto"/>
              <w:ind w:firstLine="0"/>
              <w:rPr>
                <w:bCs w:val="0"/>
                <w:iCs/>
              </w:rPr>
            </w:pPr>
            <w:r w:rsidRPr="003D5AB3">
              <w:rPr>
                <w:bCs w:val="0"/>
                <w:iCs/>
              </w:rPr>
              <w:t>39</w:t>
            </w:r>
          </w:p>
        </w:tc>
        <w:tc>
          <w:tcPr>
            <w:tcW w:w="1065" w:type="dxa"/>
            <w:shd w:val="clear" w:color="auto" w:fill="auto"/>
          </w:tcPr>
          <w:p w14:paraId="088EDAEC" w14:textId="77777777" w:rsidR="00AA62D6" w:rsidRPr="003D5AB3" w:rsidRDefault="00D83722" w:rsidP="003D5AB3">
            <w:pPr>
              <w:tabs>
                <w:tab w:val="left" w:leader="dot" w:pos="2835"/>
              </w:tabs>
              <w:spacing w:before="120" w:line="276" w:lineRule="auto"/>
              <w:ind w:firstLine="0"/>
              <w:rPr>
                <w:bCs w:val="0"/>
                <w:iCs/>
              </w:rPr>
            </w:pPr>
            <w:r w:rsidRPr="003D5AB3">
              <w:rPr>
                <w:bCs w:val="0"/>
                <w:iCs/>
              </w:rPr>
              <w:t>70</w:t>
            </w:r>
          </w:p>
        </w:tc>
        <w:tc>
          <w:tcPr>
            <w:tcW w:w="892" w:type="dxa"/>
            <w:shd w:val="clear" w:color="auto" w:fill="auto"/>
          </w:tcPr>
          <w:p w14:paraId="6B714AA0" w14:textId="77777777" w:rsidR="00AA62D6" w:rsidRPr="003D5AB3" w:rsidRDefault="00D83722" w:rsidP="003D5AB3">
            <w:pPr>
              <w:tabs>
                <w:tab w:val="left" w:leader="dot" w:pos="2835"/>
              </w:tabs>
              <w:spacing w:before="120" w:line="276" w:lineRule="auto"/>
              <w:ind w:firstLine="0"/>
              <w:rPr>
                <w:bCs w:val="0"/>
                <w:iCs/>
              </w:rPr>
            </w:pPr>
            <w:r w:rsidRPr="003D5AB3">
              <w:rPr>
                <w:bCs w:val="0"/>
                <w:iCs/>
              </w:rPr>
              <w:t>43</w:t>
            </w:r>
          </w:p>
        </w:tc>
        <w:tc>
          <w:tcPr>
            <w:tcW w:w="1023" w:type="dxa"/>
            <w:shd w:val="clear" w:color="auto" w:fill="auto"/>
          </w:tcPr>
          <w:p w14:paraId="7448D37C" w14:textId="77777777" w:rsidR="00AA62D6" w:rsidRPr="003D5AB3" w:rsidRDefault="00D83722" w:rsidP="003D5AB3">
            <w:pPr>
              <w:tabs>
                <w:tab w:val="left" w:leader="dot" w:pos="2835"/>
              </w:tabs>
              <w:spacing w:before="120" w:line="276" w:lineRule="auto"/>
              <w:ind w:firstLine="0"/>
              <w:rPr>
                <w:bCs w:val="0"/>
                <w:iCs/>
              </w:rPr>
            </w:pPr>
            <w:r w:rsidRPr="003D5AB3">
              <w:rPr>
                <w:bCs w:val="0"/>
                <w:iCs/>
              </w:rPr>
              <w:t>40,553</w:t>
            </w:r>
          </w:p>
        </w:tc>
      </w:tr>
      <w:tr w:rsidR="005E33FB" w:rsidRPr="003D5AB3" w14:paraId="4B0291B0" w14:textId="77777777" w:rsidTr="003D5AB3">
        <w:tc>
          <w:tcPr>
            <w:tcW w:w="1914" w:type="dxa"/>
            <w:shd w:val="clear" w:color="auto" w:fill="auto"/>
          </w:tcPr>
          <w:p w14:paraId="1FED9FAD" w14:textId="77777777" w:rsidR="00AA62D6" w:rsidRPr="003D5AB3" w:rsidRDefault="00AA62D6" w:rsidP="003D5AB3">
            <w:pPr>
              <w:tabs>
                <w:tab w:val="left" w:leader="dot" w:pos="2835"/>
              </w:tabs>
              <w:spacing w:before="120" w:line="276" w:lineRule="auto"/>
              <w:ind w:firstLine="0"/>
              <w:rPr>
                <w:bCs w:val="0"/>
                <w:iCs/>
              </w:rPr>
            </w:pPr>
            <w:r w:rsidRPr="003D5AB3">
              <w:rPr>
                <w:bCs w:val="0"/>
                <w:iCs/>
              </w:rPr>
              <w:lastRenderedPageBreak/>
              <w:t>3.Phân theo trình độ nghiệp vụ</w:t>
            </w:r>
          </w:p>
        </w:tc>
        <w:tc>
          <w:tcPr>
            <w:tcW w:w="946" w:type="dxa"/>
            <w:shd w:val="clear" w:color="auto" w:fill="auto"/>
          </w:tcPr>
          <w:p w14:paraId="7A137B13" w14:textId="77777777" w:rsidR="00AA62D6" w:rsidRPr="003D5AB3" w:rsidRDefault="00AA62D6" w:rsidP="003D5AB3">
            <w:pPr>
              <w:tabs>
                <w:tab w:val="left" w:leader="dot" w:pos="2835"/>
              </w:tabs>
              <w:spacing w:before="120" w:line="276" w:lineRule="auto"/>
              <w:ind w:firstLine="0"/>
              <w:rPr>
                <w:bCs w:val="0"/>
                <w:iCs/>
              </w:rPr>
            </w:pPr>
          </w:p>
        </w:tc>
        <w:tc>
          <w:tcPr>
            <w:tcW w:w="968" w:type="dxa"/>
            <w:shd w:val="clear" w:color="auto" w:fill="auto"/>
          </w:tcPr>
          <w:p w14:paraId="58656FD4" w14:textId="77777777" w:rsidR="00AA62D6" w:rsidRPr="003D5AB3" w:rsidRDefault="00AA62D6" w:rsidP="003D5AB3">
            <w:pPr>
              <w:tabs>
                <w:tab w:val="left" w:leader="dot" w:pos="2835"/>
              </w:tabs>
              <w:spacing w:before="120" w:line="276" w:lineRule="auto"/>
              <w:ind w:firstLine="0"/>
              <w:rPr>
                <w:bCs w:val="0"/>
                <w:iCs/>
              </w:rPr>
            </w:pPr>
          </w:p>
        </w:tc>
        <w:tc>
          <w:tcPr>
            <w:tcW w:w="881" w:type="dxa"/>
            <w:shd w:val="clear" w:color="auto" w:fill="auto"/>
          </w:tcPr>
          <w:p w14:paraId="467FEF75" w14:textId="77777777" w:rsidR="00AA62D6" w:rsidRPr="003D5AB3" w:rsidRDefault="00AA62D6" w:rsidP="003D5AB3">
            <w:pPr>
              <w:tabs>
                <w:tab w:val="left" w:leader="dot" w:pos="2835"/>
              </w:tabs>
              <w:spacing w:before="120" w:line="276" w:lineRule="auto"/>
              <w:ind w:firstLine="0"/>
              <w:rPr>
                <w:bCs w:val="0"/>
                <w:iCs/>
              </w:rPr>
            </w:pPr>
          </w:p>
        </w:tc>
        <w:tc>
          <w:tcPr>
            <w:tcW w:w="1033" w:type="dxa"/>
            <w:shd w:val="clear" w:color="auto" w:fill="auto"/>
          </w:tcPr>
          <w:p w14:paraId="3512345F" w14:textId="77777777" w:rsidR="00AA62D6" w:rsidRPr="003D5AB3" w:rsidRDefault="00AA62D6" w:rsidP="003D5AB3">
            <w:pPr>
              <w:tabs>
                <w:tab w:val="left" w:leader="dot" w:pos="2835"/>
              </w:tabs>
              <w:spacing w:before="120" w:line="276" w:lineRule="auto"/>
              <w:ind w:firstLine="0"/>
              <w:rPr>
                <w:bCs w:val="0"/>
                <w:iCs/>
              </w:rPr>
            </w:pPr>
          </w:p>
        </w:tc>
        <w:tc>
          <w:tcPr>
            <w:tcW w:w="849" w:type="dxa"/>
            <w:shd w:val="clear" w:color="auto" w:fill="auto"/>
          </w:tcPr>
          <w:p w14:paraId="166FE453" w14:textId="77777777" w:rsidR="00AA62D6" w:rsidRPr="003D5AB3" w:rsidRDefault="00AA62D6" w:rsidP="003D5AB3">
            <w:pPr>
              <w:tabs>
                <w:tab w:val="left" w:leader="dot" w:pos="2835"/>
              </w:tabs>
              <w:spacing w:before="120" w:line="276" w:lineRule="auto"/>
              <w:ind w:firstLine="0"/>
              <w:rPr>
                <w:bCs w:val="0"/>
                <w:iCs/>
              </w:rPr>
            </w:pPr>
          </w:p>
        </w:tc>
        <w:tc>
          <w:tcPr>
            <w:tcW w:w="1065" w:type="dxa"/>
            <w:shd w:val="clear" w:color="auto" w:fill="auto"/>
          </w:tcPr>
          <w:p w14:paraId="5D970663" w14:textId="77777777" w:rsidR="00AA62D6" w:rsidRPr="003D5AB3" w:rsidRDefault="00AA62D6" w:rsidP="003D5AB3">
            <w:pPr>
              <w:tabs>
                <w:tab w:val="left" w:leader="dot" w:pos="2835"/>
              </w:tabs>
              <w:spacing w:before="120" w:line="276" w:lineRule="auto"/>
              <w:ind w:firstLine="0"/>
              <w:rPr>
                <w:bCs w:val="0"/>
                <w:iCs/>
              </w:rPr>
            </w:pPr>
          </w:p>
        </w:tc>
        <w:tc>
          <w:tcPr>
            <w:tcW w:w="892" w:type="dxa"/>
            <w:shd w:val="clear" w:color="auto" w:fill="auto"/>
          </w:tcPr>
          <w:p w14:paraId="05DCF3B0" w14:textId="77777777" w:rsidR="00AA62D6" w:rsidRPr="003D5AB3" w:rsidRDefault="00AA62D6" w:rsidP="003D5AB3">
            <w:pPr>
              <w:tabs>
                <w:tab w:val="left" w:leader="dot" w:pos="2835"/>
              </w:tabs>
              <w:spacing w:before="120" w:line="276" w:lineRule="auto"/>
              <w:ind w:firstLine="0"/>
              <w:rPr>
                <w:bCs w:val="0"/>
                <w:iCs/>
              </w:rPr>
            </w:pPr>
          </w:p>
        </w:tc>
        <w:tc>
          <w:tcPr>
            <w:tcW w:w="1023" w:type="dxa"/>
            <w:shd w:val="clear" w:color="auto" w:fill="auto"/>
          </w:tcPr>
          <w:p w14:paraId="087D53C0" w14:textId="77777777" w:rsidR="00AA62D6" w:rsidRPr="003D5AB3" w:rsidRDefault="00AA62D6" w:rsidP="003D5AB3">
            <w:pPr>
              <w:tabs>
                <w:tab w:val="left" w:leader="dot" w:pos="2835"/>
              </w:tabs>
              <w:spacing w:before="120" w:line="276" w:lineRule="auto"/>
              <w:ind w:firstLine="0"/>
              <w:rPr>
                <w:bCs w:val="0"/>
                <w:iCs/>
              </w:rPr>
            </w:pPr>
          </w:p>
        </w:tc>
      </w:tr>
      <w:tr w:rsidR="005E33FB" w:rsidRPr="003D5AB3" w14:paraId="37240871" w14:textId="77777777" w:rsidTr="003D5AB3">
        <w:tc>
          <w:tcPr>
            <w:tcW w:w="1914" w:type="dxa"/>
            <w:shd w:val="clear" w:color="auto" w:fill="auto"/>
          </w:tcPr>
          <w:p w14:paraId="3C9BFBD5" w14:textId="77777777" w:rsidR="00AA62D6" w:rsidRPr="003D5AB3" w:rsidRDefault="00AA62D6" w:rsidP="003D5AB3">
            <w:pPr>
              <w:tabs>
                <w:tab w:val="left" w:leader="dot" w:pos="2835"/>
              </w:tabs>
              <w:spacing w:before="120" w:line="276" w:lineRule="auto"/>
              <w:ind w:firstLine="0"/>
              <w:rPr>
                <w:bCs w:val="0"/>
                <w:iCs/>
              </w:rPr>
            </w:pPr>
            <w:r w:rsidRPr="003D5AB3">
              <w:rPr>
                <w:bCs w:val="0"/>
                <w:iCs/>
              </w:rPr>
              <w:t>Đại học – Cao đẳng</w:t>
            </w:r>
          </w:p>
        </w:tc>
        <w:tc>
          <w:tcPr>
            <w:tcW w:w="946" w:type="dxa"/>
            <w:shd w:val="clear" w:color="auto" w:fill="auto"/>
          </w:tcPr>
          <w:p w14:paraId="4718EDA0" w14:textId="77777777" w:rsidR="00AA62D6" w:rsidRPr="003D5AB3" w:rsidRDefault="005E33FB" w:rsidP="003D5AB3">
            <w:pPr>
              <w:tabs>
                <w:tab w:val="left" w:leader="dot" w:pos="2835"/>
              </w:tabs>
              <w:spacing w:before="120" w:line="276" w:lineRule="auto"/>
              <w:ind w:firstLine="0"/>
              <w:rPr>
                <w:bCs w:val="0"/>
                <w:iCs/>
              </w:rPr>
            </w:pPr>
            <w:r w:rsidRPr="003D5AB3">
              <w:rPr>
                <w:bCs w:val="0"/>
                <w:iCs/>
              </w:rPr>
              <w:t>21</w:t>
            </w:r>
          </w:p>
        </w:tc>
        <w:tc>
          <w:tcPr>
            <w:tcW w:w="968" w:type="dxa"/>
            <w:shd w:val="clear" w:color="auto" w:fill="auto"/>
          </w:tcPr>
          <w:p w14:paraId="2260E566" w14:textId="77777777" w:rsidR="00AA62D6" w:rsidRPr="003D5AB3" w:rsidRDefault="005E33FB" w:rsidP="003D5AB3">
            <w:pPr>
              <w:tabs>
                <w:tab w:val="left" w:leader="dot" w:pos="2835"/>
              </w:tabs>
              <w:spacing w:before="120" w:line="276" w:lineRule="auto"/>
              <w:ind w:firstLine="0"/>
              <w:rPr>
                <w:bCs w:val="0"/>
                <w:iCs/>
              </w:rPr>
            </w:pPr>
            <w:r w:rsidRPr="003D5AB3">
              <w:rPr>
                <w:bCs w:val="0"/>
                <w:iCs/>
              </w:rPr>
              <w:t>31,0</w:t>
            </w:r>
          </w:p>
        </w:tc>
        <w:tc>
          <w:tcPr>
            <w:tcW w:w="881" w:type="dxa"/>
            <w:shd w:val="clear" w:color="auto" w:fill="auto"/>
          </w:tcPr>
          <w:p w14:paraId="7A4D3E76" w14:textId="77777777" w:rsidR="00AA62D6" w:rsidRPr="003D5AB3" w:rsidRDefault="00324482" w:rsidP="003D5AB3">
            <w:pPr>
              <w:tabs>
                <w:tab w:val="left" w:leader="dot" w:pos="2835"/>
              </w:tabs>
              <w:spacing w:before="120" w:line="276" w:lineRule="auto"/>
              <w:ind w:firstLine="0"/>
              <w:rPr>
                <w:bCs w:val="0"/>
                <w:iCs/>
              </w:rPr>
            </w:pPr>
            <w:r w:rsidRPr="003D5AB3">
              <w:rPr>
                <w:bCs w:val="0"/>
                <w:iCs/>
              </w:rPr>
              <w:t>25</w:t>
            </w:r>
          </w:p>
        </w:tc>
        <w:tc>
          <w:tcPr>
            <w:tcW w:w="1033" w:type="dxa"/>
            <w:shd w:val="clear" w:color="auto" w:fill="auto"/>
          </w:tcPr>
          <w:p w14:paraId="00622EDB" w14:textId="77777777" w:rsidR="00AA62D6" w:rsidRPr="003D5AB3" w:rsidRDefault="00324482" w:rsidP="003D5AB3">
            <w:pPr>
              <w:tabs>
                <w:tab w:val="left" w:leader="dot" w:pos="2835"/>
              </w:tabs>
              <w:spacing w:before="120" w:line="276" w:lineRule="auto"/>
              <w:ind w:firstLine="0"/>
              <w:rPr>
                <w:bCs w:val="0"/>
                <w:iCs/>
              </w:rPr>
            </w:pPr>
            <w:r w:rsidRPr="003D5AB3">
              <w:rPr>
                <w:bCs w:val="0"/>
                <w:iCs/>
              </w:rPr>
              <w:t>36,9</w:t>
            </w:r>
          </w:p>
        </w:tc>
        <w:tc>
          <w:tcPr>
            <w:tcW w:w="849" w:type="dxa"/>
            <w:shd w:val="clear" w:color="auto" w:fill="auto"/>
          </w:tcPr>
          <w:p w14:paraId="51AC2FF2" w14:textId="77777777" w:rsidR="00AA62D6" w:rsidRPr="003D5AB3" w:rsidRDefault="0007698D" w:rsidP="003D5AB3">
            <w:pPr>
              <w:tabs>
                <w:tab w:val="left" w:leader="dot" w:pos="2835"/>
              </w:tabs>
              <w:spacing w:before="120" w:line="276" w:lineRule="auto"/>
              <w:ind w:firstLine="0"/>
              <w:rPr>
                <w:bCs w:val="0"/>
                <w:iCs/>
              </w:rPr>
            </w:pPr>
            <w:r w:rsidRPr="003D5AB3">
              <w:rPr>
                <w:bCs w:val="0"/>
                <w:iCs/>
              </w:rPr>
              <w:t>30</w:t>
            </w:r>
          </w:p>
        </w:tc>
        <w:tc>
          <w:tcPr>
            <w:tcW w:w="1065" w:type="dxa"/>
            <w:shd w:val="clear" w:color="auto" w:fill="auto"/>
          </w:tcPr>
          <w:p w14:paraId="55B82D15" w14:textId="77777777" w:rsidR="00AA62D6" w:rsidRPr="003D5AB3" w:rsidRDefault="00D83722" w:rsidP="003D5AB3">
            <w:pPr>
              <w:tabs>
                <w:tab w:val="left" w:leader="dot" w:pos="2835"/>
              </w:tabs>
              <w:spacing w:before="120" w:line="276" w:lineRule="auto"/>
              <w:ind w:firstLine="0"/>
              <w:rPr>
                <w:bCs w:val="0"/>
                <w:iCs/>
              </w:rPr>
            </w:pPr>
            <w:r w:rsidRPr="003D5AB3">
              <w:rPr>
                <w:bCs w:val="0"/>
                <w:iCs/>
              </w:rPr>
              <w:t>35</w:t>
            </w:r>
          </w:p>
        </w:tc>
        <w:tc>
          <w:tcPr>
            <w:tcW w:w="892" w:type="dxa"/>
            <w:shd w:val="clear" w:color="auto" w:fill="auto"/>
          </w:tcPr>
          <w:p w14:paraId="15A66283" w14:textId="77777777" w:rsidR="00AA62D6" w:rsidRPr="003D5AB3" w:rsidRDefault="00D83722" w:rsidP="003D5AB3">
            <w:pPr>
              <w:tabs>
                <w:tab w:val="left" w:leader="dot" w:pos="2835"/>
              </w:tabs>
              <w:spacing w:before="120" w:line="276" w:lineRule="auto"/>
              <w:ind w:firstLine="0"/>
              <w:rPr>
                <w:bCs w:val="0"/>
                <w:iCs/>
              </w:rPr>
            </w:pPr>
            <w:r w:rsidRPr="003D5AB3">
              <w:rPr>
                <w:bCs w:val="0"/>
                <w:iCs/>
              </w:rPr>
              <w:t>30</w:t>
            </w:r>
          </w:p>
        </w:tc>
        <w:tc>
          <w:tcPr>
            <w:tcW w:w="1023" w:type="dxa"/>
            <w:shd w:val="clear" w:color="auto" w:fill="auto"/>
          </w:tcPr>
          <w:p w14:paraId="2B1DF3F0" w14:textId="77777777" w:rsidR="00AA62D6" w:rsidRPr="003D5AB3" w:rsidRDefault="00D83722" w:rsidP="003D5AB3">
            <w:pPr>
              <w:tabs>
                <w:tab w:val="left" w:leader="dot" w:pos="2835"/>
              </w:tabs>
              <w:spacing w:before="120" w:line="276" w:lineRule="auto"/>
              <w:ind w:firstLine="0"/>
              <w:rPr>
                <w:bCs w:val="0"/>
                <w:iCs/>
              </w:rPr>
            </w:pPr>
            <w:r w:rsidRPr="003D5AB3">
              <w:rPr>
                <w:bCs w:val="0"/>
                <w:iCs/>
              </w:rPr>
              <w:t>17,743</w:t>
            </w:r>
          </w:p>
        </w:tc>
      </w:tr>
      <w:tr w:rsidR="005E33FB" w:rsidRPr="003D5AB3" w14:paraId="56ECD181" w14:textId="77777777" w:rsidTr="003D5AB3">
        <w:tc>
          <w:tcPr>
            <w:tcW w:w="1914" w:type="dxa"/>
            <w:shd w:val="clear" w:color="auto" w:fill="auto"/>
          </w:tcPr>
          <w:p w14:paraId="7C64B11C" w14:textId="77777777" w:rsidR="00AA62D6" w:rsidRPr="003D5AB3" w:rsidRDefault="00AA62D6" w:rsidP="003D5AB3">
            <w:pPr>
              <w:tabs>
                <w:tab w:val="left" w:leader="dot" w:pos="2835"/>
              </w:tabs>
              <w:spacing w:before="120" w:line="276" w:lineRule="auto"/>
              <w:ind w:firstLine="0"/>
              <w:rPr>
                <w:bCs w:val="0"/>
                <w:iCs/>
              </w:rPr>
            </w:pPr>
            <w:r w:rsidRPr="003D5AB3">
              <w:rPr>
                <w:bCs w:val="0"/>
                <w:iCs/>
              </w:rPr>
              <w:t>Trung cấp</w:t>
            </w:r>
          </w:p>
        </w:tc>
        <w:tc>
          <w:tcPr>
            <w:tcW w:w="946" w:type="dxa"/>
            <w:shd w:val="clear" w:color="auto" w:fill="auto"/>
          </w:tcPr>
          <w:p w14:paraId="3DEB8C1D" w14:textId="77777777" w:rsidR="00AA62D6" w:rsidRPr="003D5AB3" w:rsidRDefault="005E33FB" w:rsidP="003D5AB3">
            <w:pPr>
              <w:tabs>
                <w:tab w:val="left" w:leader="dot" w:pos="2835"/>
              </w:tabs>
              <w:spacing w:before="120" w:line="276" w:lineRule="auto"/>
              <w:ind w:firstLine="0"/>
              <w:rPr>
                <w:bCs w:val="0"/>
                <w:iCs/>
              </w:rPr>
            </w:pPr>
            <w:r w:rsidRPr="003D5AB3">
              <w:rPr>
                <w:bCs w:val="0"/>
                <w:iCs/>
              </w:rPr>
              <w:t>6</w:t>
            </w:r>
          </w:p>
        </w:tc>
        <w:tc>
          <w:tcPr>
            <w:tcW w:w="968" w:type="dxa"/>
            <w:shd w:val="clear" w:color="auto" w:fill="auto"/>
          </w:tcPr>
          <w:p w14:paraId="106B01A4" w14:textId="77777777" w:rsidR="00AA62D6" w:rsidRPr="003D5AB3" w:rsidRDefault="005E33FB" w:rsidP="003D5AB3">
            <w:pPr>
              <w:tabs>
                <w:tab w:val="left" w:leader="dot" w:pos="2835"/>
              </w:tabs>
              <w:spacing w:before="120" w:line="276" w:lineRule="auto"/>
              <w:ind w:firstLine="0"/>
              <w:rPr>
                <w:bCs w:val="0"/>
                <w:iCs/>
              </w:rPr>
            </w:pPr>
            <w:r w:rsidRPr="003D5AB3">
              <w:rPr>
                <w:bCs w:val="0"/>
                <w:iCs/>
              </w:rPr>
              <w:t>13,33</w:t>
            </w:r>
          </w:p>
        </w:tc>
        <w:tc>
          <w:tcPr>
            <w:tcW w:w="881" w:type="dxa"/>
            <w:shd w:val="clear" w:color="auto" w:fill="auto"/>
          </w:tcPr>
          <w:p w14:paraId="742AA088" w14:textId="77777777" w:rsidR="00AA62D6" w:rsidRPr="003D5AB3" w:rsidRDefault="00324482" w:rsidP="003D5AB3">
            <w:pPr>
              <w:tabs>
                <w:tab w:val="left" w:leader="dot" w:pos="2835"/>
              </w:tabs>
              <w:spacing w:before="120" w:line="276" w:lineRule="auto"/>
              <w:ind w:firstLine="0"/>
              <w:rPr>
                <w:bCs w:val="0"/>
                <w:iCs/>
              </w:rPr>
            </w:pPr>
            <w:r w:rsidRPr="003D5AB3">
              <w:rPr>
                <w:bCs w:val="0"/>
                <w:iCs/>
              </w:rPr>
              <w:t>7</w:t>
            </w:r>
          </w:p>
        </w:tc>
        <w:tc>
          <w:tcPr>
            <w:tcW w:w="1033" w:type="dxa"/>
            <w:shd w:val="clear" w:color="auto" w:fill="auto"/>
          </w:tcPr>
          <w:p w14:paraId="225D64D7" w14:textId="77777777" w:rsidR="00AA62D6" w:rsidRPr="003D5AB3" w:rsidRDefault="00324482" w:rsidP="003D5AB3">
            <w:pPr>
              <w:tabs>
                <w:tab w:val="left" w:leader="dot" w:pos="2835"/>
              </w:tabs>
              <w:spacing w:before="120" w:line="276" w:lineRule="auto"/>
              <w:ind w:firstLine="0"/>
              <w:rPr>
                <w:bCs w:val="0"/>
                <w:iCs/>
              </w:rPr>
            </w:pPr>
            <w:r w:rsidRPr="003D5AB3">
              <w:rPr>
                <w:bCs w:val="0"/>
                <w:iCs/>
              </w:rPr>
              <w:t>14,82</w:t>
            </w:r>
          </w:p>
        </w:tc>
        <w:tc>
          <w:tcPr>
            <w:tcW w:w="849" w:type="dxa"/>
            <w:shd w:val="clear" w:color="auto" w:fill="auto"/>
          </w:tcPr>
          <w:p w14:paraId="73F24114" w14:textId="77777777" w:rsidR="00AA62D6" w:rsidRPr="003D5AB3" w:rsidRDefault="0007698D" w:rsidP="003D5AB3">
            <w:pPr>
              <w:tabs>
                <w:tab w:val="left" w:leader="dot" w:pos="2835"/>
              </w:tabs>
              <w:spacing w:before="120" w:line="276" w:lineRule="auto"/>
              <w:ind w:firstLine="0"/>
              <w:rPr>
                <w:bCs w:val="0"/>
                <w:iCs/>
              </w:rPr>
            </w:pPr>
            <w:r w:rsidRPr="003D5AB3">
              <w:rPr>
                <w:bCs w:val="0"/>
                <w:iCs/>
              </w:rPr>
              <w:t>8</w:t>
            </w:r>
          </w:p>
        </w:tc>
        <w:tc>
          <w:tcPr>
            <w:tcW w:w="1065" w:type="dxa"/>
            <w:shd w:val="clear" w:color="auto" w:fill="auto"/>
          </w:tcPr>
          <w:p w14:paraId="2FB78637" w14:textId="77777777" w:rsidR="00AA62D6" w:rsidRPr="003D5AB3" w:rsidRDefault="00D83722" w:rsidP="003D5AB3">
            <w:pPr>
              <w:tabs>
                <w:tab w:val="left" w:leader="dot" w:pos="2835"/>
              </w:tabs>
              <w:spacing w:before="120" w:line="276" w:lineRule="auto"/>
              <w:ind w:firstLine="0"/>
              <w:rPr>
                <w:bCs w:val="0"/>
                <w:iCs/>
              </w:rPr>
            </w:pPr>
            <w:r w:rsidRPr="003D5AB3">
              <w:rPr>
                <w:bCs w:val="0"/>
                <w:iCs/>
              </w:rPr>
              <w:t>10</w:t>
            </w:r>
          </w:p>
        </w:tc>
        <w:tc>
          <w:tcPr>
            <w:tcW w:w="892" w:type="dxa"/>
            <w:shd w:val="clear" w:color="auto" w:fill="auto"/>
          </w:tcPr>
          <w:p w14:paraId="2EA4BFD4" w14:textId="77777777" w:rsidR="00AA62D6" w:rsidRPr="003D5AB3" w:rsidRDefault="00D83722" w:rsidP="003D5AB3">
            <w:pPr>
              <w:tabs>
                <w:tab w:val="left" w:leader="dot" w:pos="2835"/>
              </w:tabs>
              <w:spacing w:before="120" w:line="276" w:lineRule="auto"/>
              <w:ind w:firstLine="0"/>
              <w:rPr>
                <w:bCs w:val="0"/>
                <w:iCs/>
              </w:rPr>
            </w:pPr>
            <w:r w:rsidRPr="003D5AB3">
              <w:rPr>
                <w:bCs w:val="0"/>
                <w:iCs/>
              </w:rPr>
              <w:t>13</w:t>
            </w:r>
          </w:p>
        </w:tc>
        <w:tc>
          <w:tcPr>
            <w:tcW w:w="1023" w:type="dxa"/>
            <w:shd w:val="clear" w:color="auto" w:fill="auto"/>
          </w:tcPr>
          <w:p w14:paraId="015FE550" w14:textId="77777777" w:rsidR="00AA62D6" w:rsidRPr="003D5AB3" w:rsidRDefault="00D83722" w:rsidP="003D5AB3">
            <w:pPr>
              <w:tabs>
                <w:tab w:val="left" w:leader="dot" w:pos="2835"/>
              </w:tabs>
              <w:spacing w:before="120" w:line="276" w:lineRule="auto"/>
              <w:ind w:firstLine="0"/>
              <w:rPr>
                <w:bCs w:val="0"/>
                <w:iCs/>
              </w:rPr>
            </w:pPr>
            <w:r w:rsidRPr="003D5AB3">
              <w:rPr>
                <w:bCs w:val="0"/>
                <w:iCs/>
              </w:rPr>
              <w:t>9,195</w:t>
            </w:r>
          </w:p>
        </w:tc>
      </w:tr>
      <w:tr w:rsidR="005E33FB" w:rsidRPr="003D5AB3" w14:paraId="387079EF" w14:textId="77777777" w:rsidTr="003D5AB3">
        <w:tc>
          <w:tcPr>
            <w:tcW w:w="1914" w:type="dxa"/>
            <w:shd w:val="clear" w:color="auto" w:fill="auto"/>
          </w:tcPr>
          <w:p w14:paraId="562E187B" w14:textId="77777777" w:rsidR="00AA62D6" w:rsidRPr="003D5AB3" w:rsidRDefault="00AA62D6" w:rsidP="003D5AB3">
            <w:pPr>
              <w:tabs>
                <w:tab w:val="left" w:leader="dot" w:pos="2835"/>
              </w:tabs>
              <w:spacing w:before="120" w:line="276" w:lineRule="auto"/>
              <w:ind w:firstLine="0"/>
              <w:rPr>
                <w:bCs w:val="0"/>
                <w:iCs/>
              </w:rPr>
            </w:pPr>
            <w:r w:rsidRPr="003D5AB3">
              <w:rPr>
                <w:bCs w:val="0"/>
                <w:iCs/>
              </w:rPr>
              <w:t>Lao động phổ thông</w:t>
            </w:r>
          </w:p>
        </w:tc>
        <w:tc>
          <w:tcPr>
            <w:tcW w:w="946" w:type="dxa"/>
            <w:shd w:val="clear" w:color="auto" w:fill="auto"/>
          </w:tcPr>
          <w:p w14:paraId="416E0B16" w14:textId="77777777" w:rsidR="00AA62D6" w:rsidRPr="003D5AB3" w:rsidRDefault="005E33FB" w:rsidP="003D5AB3">
            <w:pPr>
              <w:tabs>
                <w:tab w:val="left" w:leader="dot" w:pos="2835"/>
              </w:tabs>
              <w:spacing w:before="120" w:line="276" w:lineRule="auto"/>
              <w:ind w:firstLine="0"/>
              <w:rPr>
                <w:bCs w:val="0"/>
                <w:iCs/>
              </w:rPr>
            </w:pPr>
            <w:r w:rsidRPr="003D5AB3">
              <w:rPr>
                <w:bCs w:val="0"/>
                <w:iCs/>
              </w:rPr>
              <w:t>14</w:t>
            </w:r>
          </w:p>
        </w:tc>
        <w:tc>
          <w:tcPr>
            <w:tcW w:w="968" w:type="dxa"/>
            <w:shd w:val="clear" w:color="auto" w:fill="auto"/>
          </w:tcPr>
          <w:p w14:paraId="35AC341E" w14:textId="77777777" w:rsidR="00AA62D6" w:rsidRPr="003D5AB3" w:rsidRDefault="00324482" w:rsidP="003D5AB3">
            <w:pPr>
              <w:tabs>
                <w:tab w:val="left" w:leader="dot" w:pos="2835"/>
              </w:tabs>
              <w:spacing w:before="120" w:line="276" w:lineRule="auto"/>
              <w:ind w:firstLine="0"/>
              <w:rPr>
                <w:bCs w:val="0"/>
                <w:iCs/>
              </w:rPr>
            </w:pPr>
            <w:r w:rsidRPr="003D5AB3">
              <w:rPr>
                <w:bCs w:val="0"/>
                <w:iCs/>
              </w:rPr>
              <w:t>24,8</w:t>
            </w:r>
          </w:p>
        </w:tc>
        <w:tc>
          <w:tcPr>
            <w:tcW w:w="881" w:type="dxa"/>
            <w:shd w:val="clear" w:color="auto" w:fill="auto"/>
          </w:tcPr>
          <w:p w14:paraId="2A5836AB" w14:textId="77777777" w:rsidR="00AA62D6" w:rsidRPr="003D5AB3" w:rsidRDefault="00324482" w:rsidP="003D5AB3">
            <w:pPr>
              <w:tabs>
                <w:tab w:val="left" w:leader="dot" w:pos="2835"/>
              </w:tabs>
              <w:spacing w:before="120" w:line="276" w:lineRule="auto"/>
              <w:ind w:firstLine="0"/>
              <w:rPr>
                <w:bCs w:val="0"/>
                <w:iCs/>
              </w:rPr>
            </w:pPr>
            <w:r w:rsidRPr="003D5AB3">
              <w:rPr>
                <w:bCs w:val="0"/>
                <w:iCs/>
              </w:rPr>
              <w:t>15</w:t>
            </w:r>
          </w:p>
        </w:tc>
        <w:tc>
          <w:tcPr>
            <w:tcW w:w="1033" w:type="dxa"/>
            <w:shd w:val="clear" w:color="auto" w:fill="auto"/>
          </w:tcPr>
          <w:p w14:paraId="15361ACF" w14:textId="77777777" w:rsidR="00AA62D6" w:rsidRPr="003D5AB3" w:rsidRDefault="00324482" w:rsidP="003D5AB3">
            <w:pPr>
              <w:tabs>
                <w:tab w:val="left" w:leader="dot" w:pos="2835"/>
              </w:tabs>
              <w:spacing w:before="120" w:line="276" w:lineRule="auto"/>
              <w:ind w:firstLine="0"/>
              <w:rPr>
                <w:bCs w:val="0"/>
                <w:iCs/>
              </w:rPr>
            </w:pPr>
            <w:r w:rsidRPr="003D5AB3">
              <w:rPr>
                <w:bCs w:val="0"/>
                <w:iCs/>
              </w:rPr>
              <w:t>25,9</w:t>
            </w:r>
          </w:p>
        </w:tc>
        <w:tc>
          <w:tcPr>
            <w:tcW w:w="849" w:type="dxa"/>
            <w:shd w:val="clear" w:color="auto" w:fill="auto"/>
          </w:tcPr>
          <w:p w14:paraId="57AF4520" w14:textId="77777777" w:rsidR="00AA62D6" w:rsidRPr="003D5AB3" w:rsidRDefault="0007698D" w:rsidP="003D5AB3">
            <w:pPr>
              <w:tabs>
                <w:tab w:val="left" w:leader="dot" w:pos="2835"/>
              </w:tabs>
              <w:spacing w:before="120" w:line="276" w:lineRule="auto"/>
              <w:ind w:firstLine="0"/>
              <w:rPr>
                <w:bCs w:val="0"/>
                <w:iCs/>
              </w:rPr>
            </w:pPr>
            <w:r w:rsidRPr="003D5AB3">
              <w:rPr>
                <w:bCs w:val="0"/>
                <w:iCs/>
              </w:rPr>
              <w:t>18</w:t>
            </w:r>
          </w:p>
        </w:tc>
        <w:tc>
          <w:tcPr>
            <w:tcW w:w="1065" w:type="dxa"/>
            <w:shd w:val="clear" w:color="auto" w:fill="auto"/>
          </w:tcPr>
          <w:p w14:paraId="79FBB2DD" w14:textId="77777777" w:rsidR="00AA62D6" w:rsidRPr="003D5AB3" w:rsidRDefault="00D83722" w:rsidP="003D5AB3">
            <w:pPr>
              <w:tabs>
                <w:tab w:val="left" w:leader="dot" w:pos="2835"/>
              </w:tabs>
              <w:spacing w:before="120" w:line="276" w:lineRule="auto"/>
              <w:ind w:firstLine="0"/>
              <w:rPr>
                <w:bCs w:val="0"/>
                <w:iCs/>
              </w:rPr>
            </w:pPr>
            <w:r w:rsidRPr="003D5AB3">
              <w:rPr>
                <w:bCs w:val="0"/>
                <w:iCs/>
              </w:rPr>
              <w:t>23,3</w:t>
            </w:r>
          </w:p>
        </w:tc>
        <w:tc>
          <w:tcPr>
            <w:tcW w:w="892" w:type="dxa"/>
            <w:shd w:val="clear" w:color="auto" w:fill="auto"/>
          </w:tcPr>
          <w:p w14:paraId="4809CB1C" w14:textId="77777777" w:rsidR="00AA62D6" w:rsidRPr="003D5AB3" w:rsidRDefault="00D83722" w:rsidP="003D5AB3">
            <w:pPr>
              <w:tabs>
                <w:tab w:val="left" w:leader="dot" w:pos="2835"/>
              </w:tabs>
              <w:spacing w:before="120" w:line="276" w:lineRule="auto"/>
              <w:ind w:firstLine="0"/>
              <w:rPr>
                <w:bCs w:val="0"/>
                <w:iCs/>
              </w:rPr>
            </w:pPr>
            <w:r w:rsidRPr="003D5AB3">
              <w:rPr>
                <w:bCs w:val="0"/>
                <w:iCs/>
              </w:rPr>
              <w:t>15</w:t>
            </w:r>
          </w:p>
        </w:tc>
        <w:tc>
          <w:tcPr>
            <w:tcW w:w="1023" w:type="dxa"/>
            <w:shd w:val="clear" w:color="auto" w:fill="auto"/>
          </w:tcPr>
          <w:p w14:paraId="3AC1D0B5" w14:textId="77777777" w:rsidR="00AA62D6" w:rsidRPr="003D5AB3" w:rsidRDefault="00D83722" w:rsidP="003D5AB3">
            <w:pPr>
              <w:tabs>
                <w:tab w:val="left" w:leader="dot" w:pos="2835"/>
              </w:tabs>
              <w:spacing w:before="120" w:line="276" w:lineRule="auto"/>
              <w:ind w:firstLine="0"/>
              <w:rPr>
                <w:bCs w:val="0"/>
                <w:iCs/>
              </w:rPr>
            </w:pPr>
            <w:r w:rsidRPr="003D5AB3">
              <w:rPr>
                <w:bCs w:val="0"/>
                <w:iCs/>
              </w:rPr>
              <w:t>15,982</w:t>
            </w:r>
          </w:p>
        </w:tc>
      </w:tr>
    </w:tbl>
    <w:p w14:paraId="4E0298EB" w14:textId="77777777" w:rsidR="00914FFA" w:rsidRDefault="00D83722" w:rsidP="00914FFA">
      <w:pPr>
        <w:tabs>
          <w:tab w:val="left" w:leader="dot" w:pos="2835"/>
        </w:tabs>
        <w:spacing w:before="120" w:line="276" w:lineRule="auto"/>
        <w:ind w:firstLine="0"/>
        <w:rPr>
          <w:bCs w:val="0"/>
          <w:iCs/>
        </w:rPr>
      </w:pPr>
      <w:r>
        <w:rPr>
          <w:bCs w:val="0"/>
          <w:iCs/>
        </w:rPr>
        <w:t>Hình 2.1.4.1. Tình hình lao động khách sạn Hanoi Prime Garden Hotel &amp; Spa (Nguồn Internet)</w:t>
      </w:r>
    </w:p>
    <w:p w14:paraId="54B15A11" w14:textId="77777777" w:rsidR="00D83722" w:rsidRDefault="00D83722" w:rsidP="00914FFA">
      <w:pPr>
        <w:tabs>
          <w:tab w:val="left" w:leader="dot" w:pos="2835"/>
        </w:tabs>
        <w:spacing w:before="120" w:line="276" w:lineRule="auto"/>
        <w:ind w:firstLine="0"/>
        <w:rPr>
          <w:bCs w:val="0"/>
          <w:iCs/>
        </w:rPr>
      </w:pPr>
      <w:r>
        <w:rPr>
          <w:bCs w:val="0"/>
          <w:iCs/>
        </w:rPr>
        <w:t xml:space="preserve">         </w:t>
      </w:r>
      <w:r w:rsidR="001A4740">
        <w:rPr>
          <w:bCs w:val="0"/>
          <w:iCs/>
        </w:rPr>
        <w:t xml:space="preserve">Quan sát vào bảng số liệu cho ta </w:t>
      </w:r>
      <w:proofErr w:type="gramStart"/>
      <w:r w:rsidR="001A4740">
        <w:rPr>
          <w:bCs w:val="0"/>
          <w:iCs/>
        </w:rPr>
        <w:t>thấy :</w:t>
      </w:r>
      <w:proofErr w:type="gramEnd"/>
      <w:r w:rsidR="001A4740">
        <w:rPr>
          <w:bCs w:val="0"/>
          <w:iCs/>
        </w:rPr>
        <w:t xml:space="preserve"> Trong 4 năm số lượng lao động của khách sạn có sự phát triển. Năm 2020 tổng số lao động là 41 </w:t>
      </w:r>
      <w:proofErr w:type="gramStart"/>
      <w:r w:rsidR="001A4740">
        <w:rPr>
          <w:bCs w:val="0"/>
          <w:iCs/>
        </w:rPr>
        <w:t>người.Năm</w:t>
      </w:r>
      <w:proofErr w:type="gramEnd"/>
      <w:r w:rsidR="001A4740">
        <w:rPr>
          <w:bCs w:val="0"/>
          <w:iCs/>
        </w:rPr>
        <w:t xml:space="preserve"> 2023 tổng số lao động là 58 người.Điều này cho chúng ta thấy sự tăng trưởng của người lao động cũng khá nhiều.</w:t>
      </w:r>
    </w:p>
    <w:p w14:paraId="32D93131" w14:textId="77777777" w:rsidR="001A4740" w:rsidRDefault="001A4740" w:rsidP="00914FFA">
      <w:pPr>
        <w:tabs>
          <w:tab w:val="left" w:leader="dot" w:pos="2835"/>
        </w:tabs>
        <w:spacing w:before="120" w:line="276" w:lineRule="auto"/>
        <w:ind w:firstLine="0"/>
        <w:rPr>
          <w:bCs w:val="0"/>
          <w:iCs/>
        </w:rPr>
      </w:pPr>
      <w:r>
        <w:rPr>
          <w:bCs w:val="0"/>
          <w:iCs/>
        </w:rPr>
        <w:t xml:space="preserve">          </w:t>
      </w:r>
      <w:r w:rsidRPr="001A4740">
        <w:rPr>
          <w:b/>
          <w:bCs w:val="0"/>
          <w:iCs/>
        </w:rPr>
        <w:t xml:space="preserve">Theo tiêu trí cấu </w:t>
      </w:r>
      <w:proofErr w:type="gramStart"/>
      <w:r w:rsidRPr="001A4740">
        <w:rPr>
          <w:b/>
          <w:bCs w:val="0"/>
          <w:iCs/>
        </w:rPr>
        <w:t>trúc</w:t>
      </w:r>
      <w:r>
        <w:rPr>
          <w:bCs w:val="0"/>
          <w:iCs/>
        </w:rPr>
        <w:t xml:space="preserve"> :</w:t>
      </w:r>
      <w:proofErr w:type="gramEnd"/>
      <w:r>
        <w:rPr>
          <w:bCs w:val="0"/>
          <w:iCs/>
        </w:rPr>
        <w:t xml:space="preserve"> từ bảng số liệu cho ta thấy </w:t>
      </w:r>
      <w:r w:rsidR="000E7C30">
        <w:rPr>
          <w:bCs w:val="0"/>
          <w:iCs/>
        </w:rPr>
        <w:t>cơ cấu tổ chức quản lý văn phòng và quản lý bộ phận có sự tăng giảm,nhưng không đáng kể.Năm 2020 số lượng quản lý bộ phận chiếm 20%,năm 2022 số lượng quản lý bộ phận chiếu 40% và giảm chỉ chiếm 25% ở năm 2023.</w:t>
      </w:r>
    </w:p>
    <w:p w14:paraId="5140F7AC" w14:textId="77777777" w:rsidR="000E7C30" w:rsidRDefault="000E7C30" w:rsidP="00914FFA">
      <w:pPr>
        <w:tabs>
          <w:tab w:val="left" w:leader="dot" w:pos="2835"/>
        </w:tabs>
        <w:spacing w:before="120" w:line="276" w:lineRule="auto"/>
        <w:ind w:firstLine="0"/>
        <w:rPr>
          <w:bCs w:val="0"/>
          <w:iCs/>
        </w:rPr>
      </w:pPr>
      <w:r>
        <w:rPr>
          <w:bCs w:val="0"/>
          <w:iCs/>
        </w:rPr>
        <w:t xml:space="preserve">           </w:t>
      </w:r>
      <w:r w:rsidRPr="000E7C30">
        <w:rPr>
          <w:b/>
          <w:bCs w:val="0"/>
          <w:iCs/>
        </w:rPr>
        <w:t>Theo tiêu trí giới tính</w:t>
      </w:r>
      <w:r>
        <w:rPr>
          <w:bCs w:val="0"/>
          <w:iCs/>
        </w:rPr>
        <w:t xml:space="preserve"> : từ bảng số liệu </w:t>
      </w:r>
      <w:r w:rsidR="00A26D93">
        <w:rPr>
          <w:bCs w:val="0"/>
          <w:iCs/>
        </w:rPr>
        <w:t>cho thấy số lượng lao động nữ luôn chiếm nhiều phần trăm hơn số lượng lao động nam.Bởi vậy,một số công việc cần có tính chất đòi hỏi cao về sự khéo léo,tỉ mỉ,trẻ trung như bếp,tạp vụ,lễ tân,buồng phòng của những lao động nữ.Người lao động nam được phân công vào các công việc yêu cầu sức khỏe và mang tính kỹ thuật như:bảo vệ,chăm sóc cây cảnh, kỹ thuật,hành lý.Năm 2020, số lượng người lao động chiếm 70%, tăng lên 15% chiếm 85% ở năm 2023.</w:t>
      </w:r>
    </w:p>
    <w:p w14:paraId="446A5747" w14:textId="77777777" w:rsidR="00A26D93" w:rsidRDefault="00A26D93" w:rsidP="00914FFA">
      <w:pPr>
        <w:tabs>
          <w:tab w:val="left" w:leader="dot" w:pos="2835"/>
        </w:tabs>
        <w:spacing w:before="120" w:line="276" w:lineRule="auto"/>
        <w:ind w:firstLine="0"/>
        <w:rPr>
          <w:bCs w:val="0"/>
          <w:iCs/>
        </w:rPr>
      </w:pPr>
      <w:r>
        <w:rPr>
          <w:bCs w:val="0"/>
          <w:iCs/>
        </w:rPr>
        <w:t xml:space="preserve">            </w:t>
      </w:r>
      <w:r w:rsidRPr="00A26D93">
        <w:rPr>
          <w:b/>
          <w:bCs w:val="0"/>
          <w:iCs/>
        </w:rPr>
        <w:t xml:space="preserve">Trình độ nghiệp </w:t>
      </w:r>
      <w:proofErr w:type="gramStart"/>
      <w:r w:rsidRPr="00A26D93">
        <w:rPr>
          <w:b/>
          <w:bCs w:val="0"/>
          <w:iCs/>
        </w:rPr>
        <w:t>vụ</w:t>
      </w:r>
      <w:r>
        <w:rPr>
          <w:bCs w:val="0"/>
          <w:iCs/>
        </w:rPr>
        <w:t xml:space="preserve"> :</w:t>
      </w:r>
      <w:proofErr w:type="gramEnd"/>
      <w:r>
        <w:rPr>
          <w:bCs w:val="0"/>
          <w:iCs/>
        </w:rPr>
        <w:t xml:space="preserve"> </w:t>
      </w:r>
      <w:r w:rsidR="001960A9">
        <w:rPr>
          <w:bCs w:val="0"/>
          <w:iCs/>
        </w:rPr>
        <w:t>Theo số liệu của bảng thống kê cho biết trình độ lao động Đại học – Cao đẳng chiếm tỷ trọng cao nhất và có xu hướng ổn định.Còn lại lao động phổ thông có số lượng cao hơn lao động có trình độ trung cấp</w:t>
      </w:r>
      <w:r w:rsidR="004138E3">
        <w:rPr>
          <w:bCs w:val="0"/>
          <w:iCs/>
        </w:rPr>
        <w:t>,và có xu hướng tăng lên theo từng năm.Có thể giải thích cho điều này là một số vị trí trong khách sạn không cần kinh nghiệm quá cao như : Nhân viên phục vụ nhà hàng,quầy bar, buồng phòng hay là bếp.</w:t>
      </w:r>
    </w:p>
    <w:p w14:paraId="3EA317CF" w14:textId="77777777" w:rsidR="004138E3" w:rsidRDefault="004138E3" w:rsidP="00914FFA">
      <w:pPr>
        <w:tabs>
          <w:tab w:val="left" w:leader="dot" w:pos="2835"/>
        </w:tabs>
        <w:spacing w:before="120" w:line="276" w:lineRule="auto"/>
        <w:ind w:firstLine="0"/>
        <w:rPr>
          <w:bCs w:val="0"/>
          <w:iCs/>
        </w:rPr>
      </w:pPr>
      <w:r>
        <w:rPr>
          <w:bCs w:val="0"/>
          <w:iCs/>
        </w:rPr>
        <w:t xml:space="preserve">            Tóm </w:t>
      </w:r>
      <w:proofErr w:type="gramStart"/>
      <w:r>
        <w:rPr>
          <w:bCs w:val="0"/>
          <w:iCs/>
        </w:rPr>
        <w:t>lại,cơ</w:t>
      </w:r>
      <w:proofErr w:type="gramEnd"/>
      <w:r>
        <w:rPr>
          <w:bCs w:val="0"/>
          <w:iCs/>
        </w:rPr>
        <w:t xml:space="preserve"> cấu lao động tại khách sạn Hanoi Prime Garden Hotel &amp; Spa tăng theo năm nhưng không nhiều.Tuy nhiên, để đạt được mục tiêu kinh doanh </w:t>
      </w:r>
      <w:r>
        <w:rPr>
          <w:bCs w:val="0"/>
          <w:iCs/>
        </w:rPr>
        <w:lastRenderedPageBreak/>
        <w:t>ngày càng nâng cao và phát triển hơn thì khách sạn nên tăng cường trong công tác đào tạo,huấn luyện lao động có trình độ chuyên môn có nghiệp vụ hơn nữa.</w:t>
      </w:r>
    </w:p>
    <w:p w14:paraId="11D531F3" w14:textId="108E7E33" w:rsidR="004138E3" w:rsidRDefault="004138E3" w:rsidP="00914FFA">
      <w:pPr>
        <w:tabs>
          <w:tab w:val="left" w:leader="dot" w:pos="2835"/>
        </w:tabs>
        <w:spacing w:before="120" w:line="276" w:lineRule="auto"/>
        <w:ind w:firstLine="0"/>
        <w:rPr>
          <w:bCs w:val="0"/>
          <w:iCs/>
        </w:rPr>
      </w:pPr>
      <w:r>
        <w:rPr>
          <w:bCs w:val="0"/>
          <w:iCs/>
        </w:rPr>
        <w:t xml:space="preserve">                     </w:t>
      </w:r>
      <w:r w:rsidR="00BC6F81">
        <w:rPr>
          <w:bCs w:val="0"/>
          <w:iCs/>
          <w:noProof/>
        </w:rPr>
        <w:drawing>
          <wp:inline distT="0" distB="0" distL="0" distR="0" wp14:anchorId="5E6D5DC8" wp14:editId="6C6F9AB2">
            <wp:extent cx="3514725" cy="2345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4725" cy="2345690"/>
                    </a:xfrm>
                    <a:prstGeom prst="rect">
                      <a:avLst/>
                    </a:prstGeom>
                    <a:noFill/>
                    <a:ln>
                      <a:noFill/>
                    </a:ln>
                  </pic:spPr>
                </pic:pic>
              </a:graphicData>
            </a:graphic>
          </wp:inline>
        </w:drawing>
      </w:r>
    </w:p>
    <w:p w14:paraId="3AE9F146" w14:textId="6D4FEADE" w:rsidR="0057126E" w:rsidRDefault="0057126E" w:rsidP="0057126E">
      <w:pPr>
        <w:tabs>
          <w:tab w:val="left" w:leader="dot" w:pos="2835"/>
        </w:tabs>
        <w:spacing w:before="120" w:line="276" w:lineRule="auto"/>
        <w:ind w:firstLine="0"/>
        <w:rPr>
          <w:bCs w:val="0"/>
          <w:iCs/>
        </w:rPr>
      </w:pPr>
      <w:r>
        <w:rPr>
          <w:bCs w:val="0"/>
          <w:iCs/>
        </w:rPr>
        <w:t xml:space="preserve">                    </w:t>
      </w:r>
      <w:r w:rsidR="004138E3">
        <w:rPr>
          <w:bCs w:val="0"/>
          <w:iCs/>
        </w:rPr>
        <w:t>Hình 2.1.4.1. Lao động khách sạn (Nguồn Internet)</w:t>
      </w:r>
    </w:p>
    <w:p w14:paraId="3BD9D489" w14:textId="77777777" w:rsidR="0057126E" w:rsidRPr="0057126E" w:rsidRDefault="0057126E" w:rsidP="0057126E">
      <w:pPr>
        <w:tabs>
          <w:tab w:val="left" w:leader="dot" w:pos="2835"/>
        </w:tabs>
        <w:spacing w:before="120" w:line="276" w:lineRule="auto"/>
        <w:ind w:firstLine="0"/>
        <w:rPr>
          <w:bCs w:val="0"/>
          <w:iCs/>
        </w:rPr>
      </w:pPr>
      <w:r>
        <w:rPr>
          <w:b/>
          <w:bCs w:val="0"/>
        </w:rPr>
        <w:t>2.2. Thực trạng các chính sách tạo động lực làm việc cho người lao động đang được sử dụng tại khách sạn…</w:t>
      </w:r>
    </w:p>
    <w:p w14:paraId="2EBB57E6" w14:textId="77777777" w:rsidR="0057126E" w:rsidRDefault="0057126E" w:rsidP="0057126E">
      <w:pPr>
        <w:tabs>
          <w:tab w:val="left" w:leader="dot" w:pos="2835"/>
        </w:tabs>
        <w:spacing w:before="120" w:line="276" w:lineRule="auto"/>
        <w:ind w:firstLine="0"/>
        <w:rPr>
          <w:b/>
          <w:bCs w:val="0"/>
          <w:i/>
          <w:iCs/>
          <w:lang w:val="vi-VN"/>
        </w:rPr>
      </w:pPr>
      <w:r w:rsidRPr="00A926BA">
        <w:rPr>
          <w:b/>
          <w:bCs w:val="0"/>
          <w:i/>
          <w:iCs/>
          <w:lang w:val="vi-VN"/>
        </w:rPr>
        <w:t>2.2.1. Các chính sách về công việc</w:t>
      </w:r>
    </w:p>
    <w:p w14:paraId="6427DB02" w14:textId="77777777" w:rsidR="0057126E" w:rsidRPr="00BC6F81" w:rsidRDefault="007701C2" w:rsidP="0057126E">
      <w:pPr>
        <w:tabs>
          <w:tab w:val="left" w:leader="dot" w:pos="2835"/>
        </w:tabs>
        <w:spacing w:before="120" w:line="276" w:lineRule="auto"/>
        <w:ind w:firstLine="0"/>
        <w:rPr>
          <w:b/>
          <w:bCs w:val="0"/>
          <w:iCs/>
          <w:lang w:val="vi-VN"/>
        </w:rPr>
      </w:pPr>
      <w:r w:rsidRPr="00BC6F81">
        <w:rPr>
          <w:b/>
          <w:bCs w:val="0"/>
          <w:iCs/>
          <w:lang w:val="vi-VN"/>
        </w:rPr>
        <w:t>2.2.1.1.G</w:t>
      </w:r>
      <w:r w:rsidR="0057126E" w:rsidRPr="00BC6F81">
        <w:rPr>
          <w:b/>
          <w:bCs w:val="0"/>
          <w:iCs/>
          <w:lang w:val="vi-VN"/>
        </w:rPr>
        <w:t>iờ làm việc</w:t>
      </w:r>
    </w:p>
    <w:p w14:paraId="6809CE5D" w14:textId="77777777" w:rsidR="0057126E" w:rsidRPr="00BC6F81" w:rsidRDefault="0057126E" w:rsidP="0057126E">
      <w:pPr>
        <w:tabs>
          <w:tab w:val="left" w:leader="dot" w:pos="2835"/>
        </w:tabs>
        <w:spacing w:before="120" w:line="276" w:lineRule="auto"/>
        <w:ind w:firstLine="0"/>
        <w:rPr>
          <w:bCs w:val="0"/>
          <w:iCs/>
          <w:lang w:val="vi-VN"/>
        </w:rPr>
      </w:pPr>
      <w:r w:rsidRPr="00BC6F81">
        <w:rPr>
          <w:bCs w:val="0"/>
          <w:iCs/>
          <w:lang w:val="vi-VN"/>
        </w:rPr>
        <w:t xml:space="preserve">          - Trong điều kiện lao động bình thường</w:t>
      </w:r>
      <w:r w:rsidR="002F65BD" w:rsidRPr="00BC6F81">
        <w:rPr>
          <w:bCs w:val="0"/>
          <w:iCs/>
          <w:lang w:val="vi-VN"/>
        </w:rPr>
        <w:t xml:space="preserve">,người lao động làm việc theo giờ hành chính hoặc theo ca, 8h/ngày/người  và 44h/1 tuần </w:t>
      </w:r>
    </w:p>
    <w:p w14:paraId="5B3EC28A" w14:textId="77777777" w:rsidR="002F65BD" w:rsidRPr="00BC6F81" w:rsidRDefault="002F65BD" w:rsidP="003D5AB3">
      <w:pPr>
        <w:numPr>
          <w:ilvl w:val="0"/>
          <w:numId w:val="42"/>
        </w:numPr>
        <w:spacing w:before="120" w:line="276" w:lineRule="auto"/>
        <w:ind w:left="1066" w:hanging="357"/>
        <w:rPr>
          <w:bCs w:val="0"/>
          <w:iCs/>
          <w:lang w:val="vi-VN"/>
        </w:rPr>
      </w:pPr>
      <w:r w:rsidRPr="00BC6F81">
        <w:rPr>
          <w:bCs w:val="0"/>
          <w:iCs/>
          <w:lang w:val="vi-VN"/>
        </w:rPr>
        <w:t xml:space="preserve"> Bộ phận văn phòng : Từ 8 giờ sáng đến 11h30 và từ 13h đến 17h, từ thứ 2 đến thứ 6.Thứ 7 làm từ 8h30 đến 11h30 sáng.Chiều thứ 7 và chủ nhật nghỉ .</w:t>
      </w:r>
    </w:p>
    <w:p w14:paraId="11BA1289" w14:textId="77777777" w:rsidR="002F65BD" w:rsidRPr="00BC6F81" w:rsidRDefault="002F65BD" w:rsidP="003D5AB3">
      <w:pPr>
        <w:numPr>
          <w:ilvl w:val="0"/>
          <w:numId w:val="42"/>
        </w:numPr>
        <w:spacing w:before="120" w:line="276" w:lineRule="auto"/>
        <w:ind w:left="1066" w:hanging="357"/>
        <w:rPr>
          <w:bCs w:val="0"/>
          <w:iCs/>
          <w:lang w:val="vi-VN"/>
        </w:rPr>
      </w:pPr>
      <w:r w:rsidRPr="00BC6F81">
        <w:rPr>
          <w:bCs w:val="0"/>
          <w:iCs/>
          <w:lang w:val="vi-VN"/>
        </w:rPr>
        <w:t xml:space="preserve"> Các bộ phận làm việc theo ca: Liên tục 8h/ngày ( gồm 7h30p làm việc và 30p nghỉ ăn ca )</w:t>
      </w:r>
    </w:p>
    <w:p w14:paraId="2A65C28D" w14:textId="77777777" w:rsidR="002F65BD" w:rsidRPr="00BC6F81" w:rsidRDefault="002F65BD" w:rsidP="002F65BD">
      <w:pPr>
        <w:spacing w:before="120" w:line="276" w:lineRule="auto"/>
        <w:ind w:firstLine="0"/>
        <w:rPr>
          <w:bCs w:val="0"/>
          <w:iCs/>
          <w:lang w:val="vi-VN"/>
        </w:rPr>
      </w:pPr>
      <w:r w:rsidRPr="00BC6F81">
        <w:rPr>
          <w:bCs w:val="0"/>
          <w:iCs/>
          <w:lang w:val="vi-VN"/>
        </w:rPr>
        <w:t>Chia làm 3 ca :</w:t>
      </w:r>
    </w:p>
    <w:p w14:paraId="1CE55837" w14:textId="77777777" w:rsidR="002F65BD" w:rsidRPr="00BC6F81" w:rsidRDefault="002F65BD" w:rsidP="002F65BD">
      <w:pPr>
        <w:spacing w:before="120" w:line="276" w:lineRule="auto"/>
        <w:ind w:firstLine="0"/>
        <w:rPr>
          <w:bCs w:val="0"/>
          <w:iCs/>
          <w:lang w:val="vi-VN"/>
        </w:rPr>
      </w:pPr>
      <w:r w:rsidRPr="00BC6F81">
        <w:rPr>
          <w:bCs w:val="0"/>
          <w:iCs/>
          <w:lang w:val="vi-VN"/>
        </w:rPr>
        <w:t xml:space="preserve">          + Ca sáng : từ 6h sáng đến 14h chiều</w:t>
      </w:r>
    </w:p>
    <w:p w14:paraId="25760A47" w14:textId="77777777" w:rsidR="002F65BD" w:rsidRDefault="002F65BD" w:rsidP="002F65BD">
      <w:pPr>
        <w:spacing w:before="120" w:line="276" w:lineRule="auto"/>
        <w:ind w:firstLine="0"/>
        <w:rPr>
          <w:bCs w:val="0"/>
          <w:iCs/>
        </w:rPr>
      </w:pPr>
      <w:r w:rsidRPr="00BC6F81">
        <w:rPr>
          <w:bCs w:val="0"/>
          <w:iCs/>
          <w:lang w:val="vi-VN"/>
        </w:rPr>
        <w:t xml:space="preserve">          </w:t>
      </w:r>
      <w:r>
        <w:rPr>
          <w:bCs w:val="0"/>
          <w:iCs/>
        </w:rPr>
        <w:t xml:space="preserve">+ Ca </w:t>
      </w:r>
      <w:proofErr w:type="gramStart"/>
      <w:r>
        <w:rPr>
          <w:bCs w:val="0"/>
          <w:iCs/>
        </w:rPr>
        <w:t>chiều :</w:t>
      </w:r>
      <w:proofErr w:type="gramEnd"/>
      <w:r>
        <w:rPr>
          <w:bCs w:val="0"/>
          <w:iCs/>
        </w:rPr>
        <w:t xml:space="preserve"> từ 14h chiều đến 22h </w:t>
      </w:r>
    </w:p>
    <w:p w14:paraId="3C750688" w14:textId="77777777" w:rsidR="002F65BD" w:rsidRDefault="002F65BD" w:rsidP="002F65BD">
      <w:pPr>
        <w:spacing w:before="120" w:line="276" w:lineRule="auto"/>
        <w:ind w:firstLine="0"/>
        <w:rPr>
          <w:bCs w:val="0"/>
          <w:iCs/>
        </w:rPr>
      </w:pPr>
      <w:r>
        <w:rPr>
          <w:bCs w:val="0"/>
          <w:iCs/>
        </w:rPr>
        <w:t xml:space="preserve">          + Ca </w:t>
      </w:r>
      <w:proofErr w:type="gramStart"/>
      <w:r>
        <w:rPr>
          <w:bCs w:val="0"/>
          <w:iCs/>
        </w:rPr>
        <w:t>tối :</w:t>
      </w:r>
      <w:proofErr w:type="gramEnd"/>
      <w:r>
        <w:rPr>
          <w:bCs w:val="0"/>
          <w:iCs/>
        </w:rPr>
        <w:t xml:space="preserve"> </w:t>
      </w:r>
      <w:r w:rsidR="007701C2">
        <w:rPr>
          <w:bCs w:val="0"/>
          <w:iCs/>
        </w:rPr>
        <w:t xml:space="preserve">từ 22h đến 6h sáng </w:t>
      </w:r>
    </w:p>
    <w:p w14:paraId="708866D8" w14:textId="77777777" w:rsidR="007701C2" w:rsidRDefault="007701C2" w:rsidP="002F65BD">
      <w:pPr>
        <w:spacing w:before="120" w:line="276" w:lineRule="auto"/>
        <w:ind w:firstLine="0"/>
        <w:rPr>
          <w:bCs w:val="0"/>
          <w:iCs/>
        </w:rPr>
      </w:pPr>
      <w:r>
        <w:rPr>
          <w:bCs w:val="0"/>
          <w:iCs/>
        </w:rPr>
        <w:t xml:space="preserve">          - Người lao động phải có mặt tại nơi làm việc đúng giờ theo quy định của khách sạn.</w:t>
      </w:r>
    </w:p>
    <w:p w14:paraId="3BDE6BB3" w14:textId="77777777" w:rsidR="007701C2" w:rsidRDefault="007701C2" w:rsidP="002F65BD">
      <w:pPr>
        <w:spacing w:before="120" w:line="276" w:lineRule="auto"/>
        <w:ind w:firstLine="0"/>
        <w:rPr>
          <w:bCs w:val="0"/>
          <w:iCs/>
        </w:rPr>
      </w:pPr>
      <w:r>
        <w:rPr>
          <w:bCs w:val="0"/>
          <w:iCs/>
        </w:rPr>
        <w:t xml:space="preserve">          - Người lao động không tự ý vắng mặt hay rời khỏi nơi làm việc trước thời gian quy định nếu chưa có sự cho phép của người trưởng bộ phận hoặc người quản lý trực tiếp.</w:t>
      </w:r>
    </w:p>
    <w:p w14:paraId="5ED675FC" w14:textId="36466BB3" w:rsidR="007701C2" w:rsidRDefault="007701C2" w:rsidP="002F65BD">
      <w:pPr>
        <w:spacing w:before="120" w:line="276" w:lineRule="auto"/>
        <w:ind w:firstLine="0"/>
        <w:rPr>
          <w:bCs w:val="0"/>
          <w:iCs/>
        </w:rPr>
      </w:pPr>
      <w:r>
        <w:rPr>
          <w:bCs w:val="0"/>
          <w:iCs/>
        </w:rPr>
        <w:lastRenderedPageBreak/>
        <w:t xml:space="preserve">                   </w:t>
      </w:r>
      <w:r w:rsidR="00BC6F81">
        <w:rPr>
          <w:bCs w:val="0"/>
          <w:iCs/>
          <w:noProof/>
        </w:rPr>
        <w:drawing>
          <wp:inline distT="0" distB="0" distL="0" distR="0" wp14:anchorId="24B39CFF" wp14:editId="7777495D">
            <wp:extent cx="4070985" cy="2138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0985" cy="2138680"/>
                    </a:xfrm>
                    <a:prstGeom prst="rect">
                      <a:avLst/>
                    </a:prstGeom>
                    <a:noFill/>
                    <a:ln>
                      <a:noFill/>
                    </a:ln>
                  </pic:spPr>
                </pic:pic>
              </a:graphicData>
            </a:graphic>
          </wp:inline>
        </w:drawing>
      </w:r>
    </w:p>
    <w:p w14:paraId="64793B15" w14:textId="2DF2426E" w:rsidR="007701C2" w:rsidRDefault="007701C2" w:rsidP="002F65BD">
      <w:pPr>
        <w:spacing w:before="120" w:line="276" w:lineRule="auto"/>
        <w:ind w:firstLine="0"/>
        <w:rPr>
          <w:bCs w:val="0"/>
          <w:iCs/>
        </w:rPr>
      </w:pPr>
      <w:r>
        <w:rPr>
          <w:bCs w:val="0"/>
          <w:iCs/>
        </w:rPr>
        <w:t xml:space="preserve">                      Hình 2.2.1.1. Hình ảnh minh họa (Nguồn Internet)</w:t>
      </w:r>
    </w:p>
    <w:p w14:paraId="19DC7C1C" w14:textId="77777777" w:rsidR="007701C2" w:rsidRDefault="007701C2" w:rsidP="007701C2">
      <w:pPr>
        <w:tabs>
          <w:tab w:val="left" w:leader="dot" w:pos="2835"/>
        </w:tabs>
        <w:spacing w:before="120" w:line="276" w:lineRule="auto"/>
        <w:ind w:firstLine="0"/>
        <w:rPr>
          <w:b/>
          <w:bCs w:val="0"/>
          <w:i/>
          <w:iCs/>
          <w:lang w:val="vi-VN"/>
        </w:rPr>
      </w:pPr>
      <w:r w:rsidRPr="00A926BA">
        <w:rPr>
          <w:b/>
          <w:bCs w:val="0"/>
          <w:i/>
          <w:iCs/>
          <w:lang w:val="vi-VN"/>
        </w:rPr>
        <w:t>2.2.2. Các chính sách về môi trường vật chất và môi trường tinh thần</w:t>
      </w:r>
    </w:p>
    <w:p w14:paraId="3A91EBBB" w14:textId="77777777" w:rsidR="007701C2" w:rsidRPr="00BC6F81" w:rsidRDefault="007701C2" w:rsidP="007701C2">
      <w:pPr>
        <w:tabs>
          <w:tab w:val="left" w:leader="dot" w:pos="2835"/>
        </w:tabs>
        <w:spacing w:before="120" w:line="276" w:lineRule="auto"/>
        <w:ind w:firstLine="0"/>
        <w:rPr>
          <w:b/>
          <w:bCs w:val="0"/>
          <w:i/>
          <w:iCs/>
          <w:lang w:val="vi-VN"/>
        </w:rPr>
      </w:pPr>
      <w:r w:rsidRPr="00BC6F81">
        <w:rPr>
          <w:b/>
          <w:bCs w:val="0"/>
          <w:i/>
          <w:iCs/>
          <w:lang w:val="vi-VN"/>
        </w:rPr>
        <w:t xml:space="preserve">2.2.2.1. Môi trường vật chất. </w:t>
      </w:r>
    </w:p>
    <w:p w14:paraId="0B0D2932" w14:textId="77777777" w:rsidR="007701C2" w:rsidRPr="00BC6F81" w:rsidRDefault="007701C2" w:rsidP="007701C2">
      <w:pPr>
        <w:tabs>
          <w:tab w:val="left" w:leader="dot" w:pos="2835"/>
        </w:tabs>
        <w:spacing w:before="120" w:line="276" w:lineRule="auto"/>
        <w:ind w:firstLine="0"/>
        <w:rPr>
          <w:bCs w:val="0"/>
          <w:iCs/>
          <w:lang w:val="vi-VN"/>
        </w:rPr>
      </w:pPr>
      <w:r w:rsidRPr="00BC6F81">
        <w:rPr>
          <w:bCs w:val="0"/>
          <w:iCs/>
          <w:lang w:val="vi-VN"/>
        </w:rPr>
        <w:t xml:space="preserve">           Tại các khách sạn hiệ</w:t>
      </w:r>
      <w:r w:rsidR="0062514F" w:rsidRPr="00BC6F81">
        <w:rPr>
          <w:bCs w:val="0"/>
          <w:iCs/>
          <w:lang w:val="vi-VN"/>
        </w:rPr>
        <w:t>n nay,đã trang bị đầy đủ cơ sở vật chất kỹ thuật để hỗ trợ người lao động thực hiện nhiệm vụ công việc.Tại các văn phòng làm việc đều được trang bị máy tính,hệ thống điều hòa,máy in, máy ép platic,dàn chiếu sáng đầy đủ.Ngoài những thiết bị cơ bản,tại mỗi bộ phần còn trang bị riêng để vận hành.Ví dụ như bộ phận Bếp được trang bị lò vi sóng,máy làm bánh,kho lạnh ( nóng),máy rửa chén,máy làm đá,.v..v. giúp giải phóng sức lao động,giảm thao tác làm việc,tăng năng suất</w:t>
      </w:r>
      <w:r w:rsidR="00CA4F36" w:rsidRPr="00BC6F81">
        <w:rPr>
          <w:bCs w:val="0"/>
          <w:iCs/>
          <w:lang w:val="vi-VN"/>
        </w:rPr>
        <w:t>.</w:t>
      </w:r>
    </w:p>
    <w:p w14:paraId="12F228DA" w14:textId="77777777" w:rsidR="00CA4F36" w:rsidRPr="00BC6F81" w:rsidRDefault="00CA4F36" w:rsidP="007701C2">
      <w:pPr>
        <w:tabs>
          <w:tab w:val="left" w:leader="dot" w:pos="2835"/>
        </w:tabs>
        <w:spacing w:before="120" w:line="276" w:lineRule="auto"/>
        <w:ind w:firstLine="0"/>
        <w:rPr>
          <w:bCs w:val="0"/>
          <w:iCs/>
          <w:lang w:val="vi-VN"/>
        </w:rPr>
      </w:pPr>
      <w:r w:rsidRPr="00BC6F81">
        <w:rPr>
          <w:bCs w:val="0"/>
          <w:iCs/>
          <w:lang w:val="vi-VN"/>
        </w:rPr>
        <w:t xml:space="preserve">            Đảm bảo thực hiện các quy định trong an toàn lao động,phòng cháy chữa cháy,cứu thương theo đúng quy định của khách sạn.</w:t>
      </w:r>
    </w:p>
    <w:p w14:paraId="6F15E3D2" w14:textId="4821793E" w:rsidR="00CA4F36" w:rsidRDefault="00CA4F36" w:rsidP="007701C2">
      <w:pPr>
        <w:tabs>
          <w:tab w:val="left" w:leader="dot" w:pos="2835"/>
        </w:tabs>
        <w:spacing w:before="120" w:line="276" w:lineRule="auto"/>
        <w:ind w:firstLine="0"/>
        <w:rPr>
          <w:noProof/>
        </w:rPr>
      </w:pPr>
      <w:r w:rsidRPr="00BC6F81">
        <w:rPr>
          <w:bCs w:val="0"/>
          <w:iCs/>
          <w:lang w:val="vi-VN"/>
        </w:rPr>
        <w:t xml:space="preserve">                       </w:t>
      </w:r>
      <w:r w:rsidR="00BC6F81" w:rsidRPr="000C457A">
        <w:rPr>
          <w:noProof/>
        </w:rPr>
        <w:drawing>
          <wp:inline distT="0" distB="0" distL="0" distR="0" wp14:anchorId="199AA63A" wp14:editId="23211B4F">
            <wp:extent cx="3466465" cy="229806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6465" cy="2298065"/>
                    </a:xfrm>
                    <a:prstGeom prst="rect">
                      <a:avLst/>
                    </a:prstGeom>
                    <a:noFill/>
                    <a:ln>
                      <a:noFill/>
                    </a:ln>
                  </pic:spPr>
                </pic:pic>
              </a:graphicData>
            </a:graphic>
          </wp:inline>
        </w:drawing>
      </w:r>
    </w:p>
    <w:p w14:paraId="35D1EB12" w14:textId="77777777" w:rsidR="009627F0" w:rsidRDefault="009627F0" w:rsidP="007701C2">
      <w:pPr>
        <w:tabs>
          <w:tab w:val="left" w:leader="dot" w:pos="2835"/>
        </w:tabs>
        <w:spacing w:before="120" w:line="276" w:lineRule="auto"/>
        <w:ind w:firstLine="0"/>
        <w:rPr>
          <w:noProof/>
        </w:rPr>
      </w:pPr>
      <w:r>
        <w:rPr>
          <w:noProof/>
        </w:rPr>
        <w:t xml:space="preserve">    Hình 2.2.2.1.1. Cơ sở vật chất trong nhà hàng của khách sạn ( Nguồn Internet)</w:t>
      </w:r>
    </w:p>
    <w:p w14:paraId="5133EE13" w14:textId="77777777" w:rsidR="009627F0" w:rsidRDefault="009627F0" w:rsidP="007701C2">
      <w:pPr>
        <w:tabs>
          <w:tab w:val="left" w:leader="dot" w:pos="2835"/>
        </w:tabs>
        <w:spacing w:before="120" w:line="276" w:lineRule="auto"/>
        <w:ind w:firstLine="0"/>
        <w:rPr>
          <w:b/>
          <w:i/>
          <w:noProof/>
        </w:rPr>
      </w:pPr>
      <w:r w:rsidRPr="009627F0">
        <w:rPr>
          <w:b/>
          <w:i/>
          <w:noProof/>
        </w:rPr>
        <w:t>2.2.2.1.2. Môi trường tinh thần</w:t>
      </w:r>
    </w:p>
    <w:p w14:paraId="50413541" w14:textId="77777777" w:rsidR="009627F0" w:rsidRDefault="009627F0" w:rsidP="007701C2">
      <w:pPr>
        <w:tabs>
          <w:tab w:val="left" w:leader="dot" w:pos="2835"/>
        </w:tabs>
        <w:spacing w:before="120" w:line="276" w:lineRule="auto"/>
        <w:ind w:firstLine="0"/>
        <w:rPr>
          <w:noProof/>
        </w:rPr>
      </w:pPr>
      <w:r>
        <w:rPr>
          <w:noProof/>
        </w:rPr>
        <w:t xml:space="preserve">            Những nguyên tắc làm việc cơ bản của khách sạn Hanoi Prime Garden &amp; Spa:</w:t>
      </w:r>
    </w:p>
    <w:p w14:paraId="70A4DD18" w14:textId="77777777" w:rsidR="009627F0" w:rsidRDefault="009627F0" w:rsidP="003D5AB3">
      <w:pPr>
        <w:numPr>
          <w:ilvl w:val="0"/>
          <w:numId w:val="43"/>
        </w:numPr>
        <w:spacing w:before="120" w:line="276" w:lineRule="auto"/>
        <w:ind w:left="1145" w:hanging="357"/>
        <w:rPr>
          <w:noProof/>
        </w:rPr>
      </w:pPr>
      <w:r>
        <w:rPr>
          <w:noProof/>
        </w:rPr>
        <w:t xml:space="preserve"> Sẵn sàng và nhiệt tình trong công việc</w:t>
      </w:r>
    </w:p>
    <w:p w14:paraId="7FC2E3CA" w14:textId="77777777" w:rsidR="009627F0" w:rsidRDefault="009627F0" w:rsidP="003D5AB3">
      <w:pPr>
        <w:numPr>
          <w:ilvl w:val="0"/>
          <w:numId w:val="43"/>
        </w:numPr>
        <w:spacing w:before="120" w:line="276" w:lineRule="auto"/>
        <w:ind w:left="1145" w:hanging="357"/>
        <w:rPr>
          <w:noProof/>
        </w:rPr>
      </w:pPr>
      <w:r>
        <w:rPr>
          <w:noProof/>
        </w:rPr>
        <w:lastRenderedPageBreak/>
        <w:t xml:space="preserve"> Lịch sự,tôn trọng khách hàng và đồng nghiệp</w:t>
      </w:r>
    </w:p>
    <w:p w14:paraId="72A9C92C" w14:textId="77777777" w:rsidR="009627F0" w:rsidRDefault="009627F0" w:rsidP="003D5AB3">
      <w:pPr>
        <w:numPr>
          <w:ilvl w:val="0"/>
          <w:numId w:val="43"/>
        </w:numPr>
        <w:spacing w:before="120" w:line="276" w:lineRule="auto"/>
        <w:ind w:left="1145" w:hanging="357"/>
        <w:rPr>
          <w:noProof/>
        </w:rPr>
      </w:pPr>
      <w:r>
        <w:rPr>
          <w:noProof/>
        </w:rPr>
        <w:t xml:space="preserve"> Hợp tác với các đồng nghiệp để hoàn thành tốt công việc</w:t>
      </w:r>
    </w:p>
    <w:p w14:paraId="76978282" w14:textId="77777777" w:rsidR="009627F0" w:rsidRDefault="009627F0" w:rsidP="003D5AB3">
      <w:pPr>
        <w:numPr>
          <w:ilvl w:val="0"/>
          <w:numId w:val="43"/>
        </w:numPr>
        <w:spacing w:before="120" w:line="276" w:lineRule="auto"/>
        <w:ind w:left="1145" w:hanging="357"/>
        <w:rPr>
          <w:noProof/>
        </w:rPr>
      </w:pPr>
      <w:r>
        <w:rPr>
          <w:noProof/>
        </w:rPr>
        <w:t xml:space="preserve"> Được giải thích nếu chưa hiểu được yêu cầu khi giao việc</w:t>
      </w:r>
    </w:p>
    <w:p w14:paraId="2D76BA3A" w14:textId="77777777" w:rsidR="009627F0" w:rsidRDefault="009627F0" w:rsidP="003D5AB3">
      <w:pPr>
        <w:numPr>
          <w:ilvl w:val="0"/>
          <w:numId w:val="43"/>
        </w:numPr>
        <w:spacing w:before="120" w:line="276" w:lineRule="auto"/>
        <w:ind w:left="1145" w:hanging="357"/>
        <w:rPr>
          <w:noProof/>
        </w:rPr>
      </w:pPr>
      <w:r>
        <w:rPr>
          <w:noProof/>
        </w:rPr>
        <w:t xml:space="preserve"> Trung thực trong công việc</w:t>
      </w:r>
    </w:p>
    <w:p w14:paraId="3ED3066E" w14:textId="77777777" w:rsidR="009627F0" w:rsidRDefault="009627F0" w:rsidP="003D5AB3">
      <w:pPr>
        <w:numPr>
          <w:ilvl w:val="0"/>
          <w:numId w:val="43"/>
        </w:numPr>
        <w:spacing w:before="120" w:line="276" w:lineRule="auto"/>
        <w:ind w:left="1145" w:hanging="357"/>
        <w:rPr>
          <w:noProof/>
        </w:rPr>
      </w:pPr>
      <w:r>
        <w:rPr>
          <w:noProof/>
        </w:rPr>
        <w:t xml:space="preserve"> Tiết kiệm </w:t>
      </w:r>
    </w:p>
    <w:p w14:paraId="40AA8F1D" w14:textId="77777777" w:rsidR="009627F0" w:rsidRDefault="00F30020" w:rsidP="009627F0">
      <w:pPr>
        <w:spacing w:before="120" w:line="276" w:lineRule="auto"/>
        <w:rPr>
          <w:noProof/>
        </w:rPr>
      </w:pPr>
      <w:r>
        <w:rPr>
          <w:noProof/>
        </w:rPr>
        <w:t xml:space="preserve"> Bầu không khí làm việc tại khách sạn rất hài hòa,thoải mái,người lao động làm việc vui vẻ,hòa đồng .</w:t>
      </w:r>
    </w:p>
    <w:p w14:paraId="6A412D9D" w14:textId="77777777" w:rsidR="00F30020" w:rsidRDefault="00F30020" w:rsidP="009627F0">
      <w:pPr>
        <w:spacing w:before="120" w:line="276" w:lineRule="auto"/>
        <w:rPr>
          <w:noProof/>
        </w:rPr>
      </w:pPr>
      <w:r>
        <w:rPr>
          <w:noProof/>
        </w:rPr>
        <w:t xml:space="preserve"> </w:t>
      </w:r>
      <w:r>
        <w:rPr>
          <w:noProof/>
        </w:rPr>
        <w:tab/>
        <w:t>Tại khách sạn, các quản lý bộ phận đều làm việc như một người lao động bình thường.Đây chính là một yếu tố rất quan trọng nhằm khuyến khích người lao động làm việc hiểu quả hơn.</w:t>
      </w:r>
    </w:p>
    <w:p w14:paraId="617FD752" w14:textId="77777777" w:rsidR="00F30020" w:rsidRDefault="00F30020" w:rsidP="009627F0">
      <w:pPr>
        <w:spacing w:before="120" w:line="276" w:lineRule="auto"/>
        <w:rPr>
          <w:noProof/>
        </w:rPr>
      </w:pPr>
      <w:r>
        <w:rPr>
          <w:noProof/>
        </w:rPr>
        <w:t xml:space="preserve"> Bên cạnh đó,đây là điều kiện để các quản lý có thể diều tra,giám sát người lao động làm việc hiệu quả hơn và mọi vấn đề sẽ được giải đáp thảo đáng cho người lao động điều này tạo nên khoảng cách giữa cấp trên và người lao động được rút ngắn,người lao động luôn cảm thấy thân thiệ</w:t>
      </w:r>
      <w:r w:rsidR="001E1CA7">
        <w:rPr>
          <w:noProof/>
        </w:rPr>
        <w:t>n,bình đẳng trong công việc.Bên cạnh đó,các buổi giao lưu với lãnh đạo khách sạn,gặp gỡ giữa các người lao động được tổ chức vào các dịp lễ hay những ngày đặc biệt.Người lao động có thể gẫn gũi hơn và giao lưu với nhau.</w:t>
      </w:r>
    </w:p>
    <w:p w14:paraId="0074453A" w14:textId="39F72BB8" w:rsidR="001E1CA7" w:rsidRDefault="001E1CA7" w:rsidP="009627F0">
      <w:pPr>
        <w:spacing w:before="120" w:line="276" w:lineRule="auto"/>
        <w:rPr>
          <w:noProof/>
        </w:rPr>
      </w:pPr>
      <w:r>
        <w:rPr>
          <w:noProof/>
        </w:rPr>
        <w:t xml:space="preserve">         </w:t>
      </w:r>
      <w:r w:rsidR="00BC6F81">
        <w:rPr>
          <w:noProof/>
        </w:rPr>
        <w:drawing>
          <wp:inline distT="0" distB="0" distL="0" distR="0" wp14:anchorId="5CE7AC67" wp14:editId="10A58BF7">
            <wp:extent cx="4262120" cy="2122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2120" cy="2122805"/>
                    </a:xfrm>
                    <a:prstGeom prst="rect">
                      <a:avLst/>
                    </a:prstGeom>
                    <a:noFill/>
                    <a:ln>
                      <a:noFill/>
                    </a:ln>
                  </pic:spPr>
                </pic:pic>
              </a:graphicData>
            </a:graphic>
          </wp:inline>
        </w:drawing>
      </w:r>
    </w:p>
    <w:p w14:paraId="07906CC9" w14:textId="77777777" w:rsidR="001E1CA7" w:rsidRDefault="001E1CA7" w:rsidP="009627F0">
      <w:pPr>
        <w:spacing w:before="120" w:line="276" w:lineRule="auto"/>
        <w:rPr>
          <w:noProof/>
        </w:rPr>
      </w:pPr>
      <w:r>
        <w:rPr>
          <w:noProof/>
        </w:rPr>
        <w:t xml:space="preserve">    Hình 2.2.2.1.2.1. Môi trường làm việc tinh thần ( Nguồn Internet)</w:t>
      </w:r>
    </w:p>
    <w:p w14:paraId="4AA9FCAA" w14:textId="77777777" w:rsidR="00DA49ED" w:rsidRDefault="001E1CA7" w:rsidP="001E1CA7">
      <w:pPr>
        <w:spacing w:before="120" w:line="276" w:lineRule="auto"/>
        <w:ind w:firstLine="0"/>
        <w:rPr>
          <w:noProof/>
        </w:rPr>
      </w:pPr>
      <w:r>
        <w:rPr>
          <w:noProof/>
        </w:rPr>
        <w:t xml:space="preserve">            Ngoài ra người lao động còn có cơ hội đóng góp ý kiến,chia sẻ kinh nghiệm cá nhân </w:t>
      </w:r>
      <w:r w:rsidR="00DA49ED">
        <w:rPr>
          <w:noProof/>
        </w:rPr>
        <w:t>đối với những người lao động mới.Điều này làm thỏa mãn cái tôi của mỗi người lao động,họ cảm thấy công việc có ý nghĩa và vai trò của mỗi cá nhân được khẳng định trong công việc, cũng như còn tạo điều kiện học tập lẫn nhau trong công việc.</w:t>
      </w:r>
    </w:p>
    <w:p w14:paraId="764EDA16" w14:textId="77777777" w:rsidR="00DA49ED" w:rsidRDefault="00DA49ED" w:rsidP="00DA49ED">
      <w:pPr>
        <w:tabs>
          <w:tab w:val="left" w:leader="dot" w:pos="2835"/>
        </w:tabs>
        <w:spacing w:before="120" w:line="276" w:lineRule="auto"/>
        <w:ind w:firstLine="0"/>
        <w:rPr>
          <w:b/>
          <w:bCs w:val="0"/>
          <w:i/>
          <w:iCs/>
          <w:lang w:val="vi-VN"/>
        </w:rPr>
      </w:pPr>
      <w:r w:rsidRPr="00A926BA">
        <w:rPr>
          <w:b/>
          <w:bCs w:val="0"/>
          <w:i/>
          <w:iCs/>
          <w:lang w:val="vi-VN"/>
        </w:rPr>
        <w:t>2.2.3. Chính sách tiền lương và phụ cấp</w:t>
      </w:r>
    </w:p>
    <w:p w14:paraId="4A117BB9" w14:textId="77777777" w:rsidR="00DA49ED" w:rsidRPr="00BC6F81" w:rsidRDefault="00DA49ED" w:rsidP="00DA49ED">
      <w:pPr>
        <w:tabs>
          <w:tab w:val="left" w:leader="dot" w:pos="2835"/>
        </w:tabs>
        <w:spacing w:before="120" w:line="276" w:lineRule="auto"/>
        <w:ind w:firstLine="0"/>
        <w:rPr>
          <w:b/>
          <w:bCs w:val="0"/>
          <w:i/>
          <w:iCs/>
          <w:lang w:val="vi-VN"/>
        </w:rPr>
      </w:pPr>
      <w:r w:rsidRPr="00BC6F81">
        <w:rPr>
          <w:b/>
          <w:bCs w:val="0"/>
          <w:i/>
          <w:iCs/>
          <w:lang w:val="vi-VN"/>
        </w:rPr>
        <w:t>2.2.3.1. Chính sách tiền lương</w:t>
      </w:r>
    </w:p>
    <w:p w14:paraId="1BC43A42" w14:textId="77777777" w:rsidR="00DA49ED" w:rsidRPr="00BC6F81" w:rsidRDefault="00DA49ED" w:rsidP="00DA49ED">
      <w:pPr>
        <w:tabs>
          <w:tab w:val="left" w:leader="dot" w:pos="2835"/>
        </w:tabs>
        <w:spacing w:before="120" w:line="276" w:lineRule="auto"/>
        <w:ind w:firstLine="0"/>
        <w:rPr>
          <w:bCs w:val="0"/>
          <w:iCs/>
          <w:lang w:val="vi-VN"/>
        </w:rPr>
      </w:pPr>
      <w:r w:rsidRPr="00BC6F81">
        <w:rPr>
          <w:bCs w:val="0"/>
          <w:iCs/>
          <w:lang w:val="vi-VN"/>
        </w:rPr>
        <w:lastRenderedPageBreak/>
        <w:t xml:space="preserve">            Tiền lương được xây dựng và chi trả theo quy chế chung và trên cơ sở thỏa thuận riêng giữa khách sạn và mỗi người lao động khác nhau thông qua hợp đồng lao động.Vấn đề lương luôn là vấn đề nhạy cả</w:t>
      </w:r>
      <w:r w:rsidR="00173564" w:rsidRPr="00BC6F81">
        <w:rPr>
          <w:bCs w:val="0"/>
          <w:iCs/>
          <w:lang w:val="vi-VN"/>
        </w:rPr>
        <w:t>m,vì vậy người lao động phải giữ bí mật về tiền lương của mình,nếu có thắc mắc thì liên hệ Phòng kế toán để trao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173564" w:rsidRPr="009E0461" w14:paraId="3E083FAB" w14:textId="77777777" w:rsidTr="003D5AB3">
        <w:tc>
          <w:tcPr>
            <w:tcW w:w="9571" w:type="dxa"/>
            <w:shd w:val="clear" w:color="auto" w:fill="auto"/>
          </w:tcPr>
          <w:p w14:paraId="51FBA57B" w14:textId="77777777" w:rsidR="00173564" w:rsidRPr="00BC6F81" w:rsidRDefault="00173564" w:rsidP="003D5AB3">
            <w:pPr>
              <w:tabs>
                <w:tab w:val="left" w:leader="dot" w:pos="2835"/>
              </w:tabs>
              <w:spacing w:before="120" w:line="276" w:lineRule="auto"/>
              <w:ind w:firstLine="0"/>
              <w:rPr>
                <w:bCs w:val="0"/>
                <w:iCs/>
                <w:lang w:val="vi-VN"/>
              </w:rPr>
            </w:pPr>
            <w:r w:rsidRPr="00BC6F81">
              <w:rPr>
                <w:bCs w:val="0"/>
                <w:iCs/>
                <w:lang w:val="vi-VN"/>
              </w:rPr>
              <w:t>Lương được tính gồm = Lương cơ bản + Phí phục vụ + Lương theo doanh thu</w:t>
            </w:r>
          </w:p>
        </w:tc>
      </w:tr>
    </w:tbl>
    <w:p w14:paraId="5D7F50BF" w14:textId="77777777" w:rsidR="00173564" w:rsidRPr="00BC6F81" w:rsidRDefault="00173564" w:rsidP="00DA49ED">
      <w:pPr>
        <w:tabs>
          <w:tab w:val="left" w:leader="dot" w:pos="2835"/>
        </w:tabs>
        <w:spacing w:before="120" w:line="276" w:lineRule="auto"/>
        <w:ind w:firstLine="0"/>
        <w:rPr>
          <w:bCs w:val="0"/>
          <w:iCs/>
          <w:lang w:val="vi-VN"/>
        </w:rPr>
      </w:pPr>
      <w:r w:rsidRPr="00BC6F81">
        <w:rPr>
          <w:bCs w:val="0"/>
          <w:iCs/>
          <w:lang w:val="vi-VN"/>
        </w:rPr>
        <w:t xml:space="preserve">           + Lương cơ bản : được tính theo chính sách trả lương của khách sạn và theo hợp đồng lao động</w:t>
      </w:r>
    </w:p>
    <w:p w14:paraId="7849901E" w14:textId="77777777" w:rsidR="00173564" w:rsidRPr="00BC6F81" w:rsidRDefault="00173564" w:rsidP="00DA49ED">
      <w:pPr>
        <w:tabs>
          <w:tab w:val="left" w:leader="dot" w:pos="2835"/>
        </w:tabs>
        <w:spacing w:before="120" w:line="276" w:lineRule="auto"/>
        <w:ind w:firstLine="0"/>
        <w:rPr>
          <w:bCs w:val="0"/>
          <w:iCs/>
          <w:lang w:val="vi-VN"/>
        </w:rPr>
      </w:pPr>
      <w:r w:rsidRPr="00BC6F81">
        <w:rPr>
          <w:bCs w:val="0"/>
          <w:iCs/>
          <w:lang w:val="vi-VN"/>
        </w:rPr>
        <w:t xml:space="preserve">           + Phí phục vụ : Đây là khoản lương được trích ra từ khoản 15% khoản thu từ khách hàng.Trong đó 10% là tính lương cho người lao động và 5% là nộp thiếu.</w:t>
      </w:r>
    </w:p>
    <w:p w14:paraId="392ABBD8" w14:textId="77777777" w:rsidR="00173564" w:rsidRPr="00BC6F81" w:rsidRDefault="00173564" w:rsidP="00DA49ED">
      <w:pPr>
        <w:tabs>
          <w:tab w:val="left" w:leader="dot" w:pos="2835"/>
        </w:tabs>
        <w:spacing w:before="120" w:line="276" w:lineRule="auto"/>
        <w:ind w:firstLine="0"/>
        <w:rPr>
          <w:bCs w:val="0"/>
          <w:iCs/>
          <w:lang w:val="vi-VN"/>
        </w:rPr>
      </w:pPr>
      <w:r w:rsidRPr="00BC6F81">
        <w:rPr>
          <w:bCs w:val="0"/>
          <w:iCs/>
          <w:lang w:val="vi-VN"/>
        </w:rPr>
        <w:t xml:space="preserve">            + Lương doanh thu: người lao động sẽ được hưởng 1 mức % theo doanh thu của khách sạn.</w:t>
      </w:r>
    </w:p>
    <w:p w14:paraId="37752B81" w14:textId="77777777" w:rsidR="00173564" w:rsidRPr="00BC6F81" w:rsidRDefault="00173564" w:rsidP="00DA49ED">
      <w:pPr>
        <w:tabs>
          <w:tab w:val="left" w:leader="dot" w:pos="2835"/>
        </w:tabs>
        <w:spacing w:before="120" w:line="276" w:lineRule="auto"/>
        <w:ind w:firstLine="0"/>
        <w:rPr>
          <w:bCs w:val="0"/>
          <w:iCs/>
          <w:lang w:val="vi-VN"/>
        </w:rPr>
      </w:pPr>
      <w:r w:rsidRPr="00BC6F81">
        <w:rPr>
          <w:bCs w:val="0"/>
          <w:iCs/>
          <w:lang w:val="vi-VN"/>
        </w:rPr>
        <w:t xml:space="preserve">           Tiền lương sẽ trả 1 lần vào ngày 30 của tháng tiế</w:t>
      </w:r>
      <w:r w:rsidR="00B96B9C" w:rsidRPr="00BC6F81">
        <w:rPr>
          <w:bCs w:val="0"/>
          <w:iCs/>
          <w:lang w:val="vi-VN"/>
        </w:rPr>
        <w:t xml:space="preserve">p theo.Nếu ngày trả lương rơi vào ngày nghỉ chính thức hoặc chủ nhật thì sẽ trả trước 1 ngày.Việc trả lương sẽ đính kèm với 1 bảng lương tính chi tiết các mục tiền lương của người lao động.Lương của người lao động có thể tăng hoặc thăng chức hoặc có thể nhận phần thưởng bằng tiền nếu như cá nhân đó có hạnh kiểm gương mẫu,làm việc có năng suất cao,thực hiện tốt các công việc được giao,làm hài lòng khách hàng.Việc tăng lương sẽ được đánh giá định kỳ của người lao động,mỗi năm được tăng 1-2 lần. </w:t>
      </w:r>
    </w:p>
    <w:p w14:paraId="2512CC21" w14:textId="684DB424" w:rsidR="00B96B9C" w:rsidRDefault="00B96B9C" w:rsidP="00DA49ED">
      <w:pPr>
        <w:tabs>
          <w:tab w:val="left" w:leader="dot" w:pos="2835"/>
        </w:tabs>
        <w:spacing w:before="120" w:line="276" w:lineRule="auto"/>
        <w:ind w:firstLine="0"/>
        <w:rPr>
          <w:bCs w:val="0"/>
          <w:iCs/>
        </w:rPr>
      </w:pPr>
      <w:r w:rsidRPr="00BC6F81">
        <w:rPr>
          <w:bCs w:val="0"/>
          <w:iCs/>
          <w:lang w:val="vi-VN"/>
        </w:rPr>
        <w:t xml:space="preserve">              </w:t>
      </w:r>
      <w:r w:rsidR="00BC6F81">
        <w:rPr>
          <w:bCs w:val="0"/>
          <w:iCs/>
          <w:noProof/>
        </w:rPr>
        <w:drawing>
          <wp:inline distT="0" distB="0" distL="0" distR="0" wp14:anchorId="3ECDC123" wp14:editId="04CDDAC0">
            <wp:extent cx="4230370" cy="2298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0370" cy="2298065"/>
                    </a:xfrm>
                    <a:prstGeom prst="rect">
                      <a:avLst/>
                    </a:prstGeom>
                    <a:noFill/>
                    <a:ln>
                      <a:noFill/>
                    </a:ln>
                  </pic:spPr>
                </pic:pic>
              </a:graphicData>
            </a:graphic>
          </wp:inline>
        </w:drawing>
      </w:r>
    </w:p>
    <w:p w14:paraId="5D2DE6C7" w14:textId="7BC8B87C" w:rsidR="00B25274" w:rsidRDefault="00B25274" w:rsidP="00DA49ED">
      <w:pPr>
        <w:tabs>
          <w:tab w:val="left" w:leader="dot" w:pos="2835"/>
        </w:tabs>
        <w:spacing w:before="120" w:line="276" w:lineRule="auto"/>
        <w:ind w:firstLine="0"/>
        <w:rPr>
          <w:bCs w:val="0"/>
          <w:iCs/>
        </w:rPr>
      </w:pPr>
      <w:r>
        <w:rPr>
          <w:bCs w:val="0"/>
          <w:iCs/>
        </w:rPr>
        <w:t xml:space="preserve">               Hình 2.2.2.3.2. Hình ảnh minh họa (Nguồn Internet) </w:t>
      </w:r>
    </w:p>
    <w:p w14:paraId="44FB4380" w14:textId="3518800E" w:rsidR="0036538E" w:rsidRDefault="0036538E" w:rsidP="00DA49ED">
      <w:pPr>
        <w:tabs>
          <w:tab w:val="left" w:leader="dot" w:pos="2835"/>
        </w:tabs>
        <w:spacing w:before="120" w:line="276" w:lineRule="auto"/>
        <w:ind w:firstLine="0"/>
        <w:rPr>
          <w:bCs w:val="0"/>
          <w:iCs/>
        </w:rPr>
      </w:pPr>
      <w:r>
        <w:rPr>
          <w:bCs w:val="0"/>
          <w:iCs/>
        </w:rPr>
        <w:t xml:space="preserve">          Ngoài ra,</w:t>
      </w:r>
      <w:r w:rsidR="00BA1E8E">
        <w:rPr>
          <w:bCs w:val="0"/>
          <w:iCs/>
          <w:lang w:val="vi-VN"/>
        </w:rPr>
        <w:t xml:space="preserve"> </w:t>
      </w:r>
      <w:r>
        <w:rPr>
          <w:bCs w:val="0"/>
          <w:iCs/>
        </w:rPr>
        <w:t xml:space="preserve">khách sạn còn quy định cụ thể mức lương tăng thêm như sau: </w:t>
      </w:r>
    </w:p>
    <w:p w14:paraId="76594BDB" w14:textId="5E5A71E5" w:rsidR="0036538E" w:rsidRDefault="0036538E" w:rsidP="00DA49ED">
      <w:pPr>
        <w:tabs>
          <w:tab w:val="left" w:leader="dot" w:pos="2835"/>
        </w:tabs>
        <w:spacing w:before="120" w:line="276" w:lineRule="auto"/>
        <w:ind w:firstLine="0"/>
        <w:rPr>
          <w:bCs w:val="0"/>
          <w:iCs/>
        </w:rPr>
      </w:pPr>
      <w:r>
        <w:rPr>
          <w:bCs w:val="0"/>
          <w:iCs/>
        </w:rPr>
        <w:t xml:space="preserve">          Áp dụng mùa thấp điểm: 01/01 đến 30/4 và 01/09 đến 31/12 hàng năm</w:t>
      </w:r>
    </w:p>
    <w:p w14:paraId="5ABFFFE7" w14:textId="303324D3" w:rsidR="0036538E" w:rsidRDefault="0036538E" w:rsidP="00DA49ED">
      <w:pPr>
        <w:tabs>
          <w:tab w:val="left" w:leader="dot" w:pos="2835"/>
        </w:tabs>
        <w:spacing w:before="120" w:line="276" w:lineRule="auto"/>
        <w:ind w:firstLine="0"/>
        <w:rPr>
          <w:bCs w:val="0"/>
          <w:iCs/>
        </w:rPr>
      </w:pPr>
      <w:r>
        <w:rPr>
          <w:bCs w:val="0"/>
          <w:iCs/>
        </w:rPr>
        <w:t xml:space="preserve">          Áp dụng mùa cao điểm: 01/05 đến 31/08</w:t>
      </w:r>
    </w:p>
    <w:p w14:paraId="12C917C3" w14:textId="77777777" w:rsidR="0036538E" w:rsidRPr="00DA49ED" w:rsidRDefault="0036538E" w:rsidP="00DA49ED">
      <w:pPr>
        <w:tabs>
          <w:tab w:val="left" w:leader="dot" w:pos="2835"/>
        </w:tabs>
        <w:spacing w:before="120" w:line="276" w:lineRule="auto"/>
        <w:ind w:firstLine="0"/>
        <w:rPr>
          <w:bCs w:val="0"/>
          <w:iCs/>
        </w:rPr>
      </w:pPr>
      <w:r>
        <w:rPr>
          <w:bCs w:val="0"/>
          <w:i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3813"/>
        <w:gridCol w:w="1167"/>
        <w:gridCol w:w="3350"/>
      </w:tblGrid>
      <w:tr w:rsidR="00FC3050" w:rsidRPr="003D5AB3" w14:paraId="40658E52" w14:textId="77777777" w:rsidTr="003D5AB3">
        <w:tc>
          <w:tcPr>
            <w:tcW w:w="731" w:type="dxa"/>
            <w:tcBorders>
              <w:right w:val="nil"/>
            </w:tcBorders>
            <w:shd w:val="clear" w:color="auto" w:fill="auto"/>
          </w:tcPr>
          <w:p w14:paraId="47A15B52" w14:textId="77777777" w:rsidR="00FC3050" w:rsidRPr="003D5AB3" w:rsidRDefault="00FC3050" w:rsidP="003D5AB3">
            <w:pPr>
              <w:tabs>
                <w:tab w:val="left" w:leader="dot" w:pos="2835"/>
              </w:tabs>
              <w:spacing w:before="120" w:line="276" w:lineRule="auto"/>
              <w:ind w:firstLine="0"/>
              <w:rPr>
                <w:bCs w:val="0"/>
                <w:iCs/>
              </w:rPr>
            </w:pPr>
          </w:p>
        </w:tc>
        <w:tc>
          <w:tcPr>
            <w:tcW w:w="4069" w:type="dxa"/>
            <w:tcBorders>
              <w:left w:val="nil"/>
            </w:tcBorders>
            <w:shd w:val="clear" w:color="auto" w:fill="auto"/>
          </w:tcPr>
          <w:p w14:paraId="14393D92" w14:textId="77777777" w:rsidR="00FC3050" w:rsidRPr="003D5AB3" w:rsidRDefault="00FC3050" w:rsidP="003D5AB3">
            <w:pPr>
              <w:tabs>
                <w:tab w:val="left" w:leader="dot" w:pos="2835"/>
              </w:tabs>
              <w:spacing w:before="120" w:line="276" w:lineRule="auto"/>
              <w:ind w:firstLine="0"/>
              <w:rPr>
                <w:bCs w:val="0"/>
                <w:iCs/>
              </w:rPr>
            </w:pPr>
            <w:r w:rsidRPr="003D5AB3">
              <w:rPr>
                <w:bCs w:val="0"/>
                <w:iCs/>
              </w:rPr>
              <w:t xml:space="preserve">Mùa cao điểm </w:t>
            </w:r>
          </w:p>
        </w:tc>
        <w:tc>
          <w:tcPr>
            <w:tcW w:w="4771" w:type="dxa"/>
            <w:gridSpan w:val="2"/>
            <w:shd w:val="clear" w:color="auto" w:fill="auto"/>
          </w:tcPr>
          <w:p w14:paraId="72FBC947" w14:textId="77777777" w:rsidR="00FC3050" w:rsidRPr="003D5AB3" w:rsidRDefault="00FC3050" w:rsidP="003D5AB3">
            <w:pPr>
              <w:tabs>
                <w:tab w:val="left" w:leader="dot" w:pos="2835"/>
              </w:tabs>
              <w:spacing w:before="120" w:line="276" w:lineRule="auto"/>
              <w:ind w:firstLine="0"/>
              <w:rPr>
                <w:bCs w:val="0"/>
                <w:iCs/>
              </w:rPr>
            </w:pPr>
            <w:r w:rsidRPr="003D5AB3">
              <w:rPr>
                <w:bCs w:val="0"/>
                <w:iCs/>
              </w:rPr>
              <w:t>Mùa thấp điểm</w:t>
            </w:r>
          </w:p>
        </w:tc>
      </w:tr>
      <w:tr w:rsidR="00FC3050" w:rsidRPr="003D5AB3" w14:paraId="185279C2" w14:textId="77777777" w:rsidTr="003D5AB3">
        <w:tc>
          <w:tcPr>
            <w:tcW w:w="731" w:type="dxa"/>
            <w:shd w:val="clear" w:color="auto" w:fill="auto"/>
          </w:tcPr>
          <w:p w14:paraId="1311BE6D" w14:textId="77777777" w:rsidR="00FC3050" w:rsidRPr="003D5AB3" w:rsidRDefault="00FC3050" w:rsidP="003D5AB3">
            <w:pPr>
              <w:tabs>
                <w:tab w:val="left" w:leader="dot" w:pos="2835"/>
              </w:tabs>
              <w:spacing w:before="120" w:line="276" w:lineRule="auto"/>
              <w:ind w:firstLine="0"/>
              <w:rPr>
                <w:bCs w:val="0"/>
                <w:iCs/>
              </w:rPr>
            </w:pPr>
            <w:r w:rsidRPr="003D5AB3">
              <w:rPr>
                <w:bCs w:val="0"/>
                <w:iCs/>
              </w:rPr>
              <w:t>Loại XS</w:t>
            </w:r>
          </w:p>
        </w:tc>
        <w:tc>
          <w:tcPr>
            <w:tcW w:w="4069" w:type="dxa"/>
            <w:shd w:val="clear" w:color="auto" w:fill="auto"/>
          </w:tcPr>
          <w:p w14:paraId="2AC31EE3" w14:textId="77777777" w:rsidR="00FC3050" w:rsidRPr="003D5AB3" w:rsidRDefault="00FC3050" w:rsidP="003D5AB3">
            <w:pPr>
              <w:tabs>
                <w:tab w:val="left" w:leader="dot" w:pos="2835"/>
              </w:tabs>
              <w:spacing w:before="120" w:line="276" w:lineRule="auto"/>
              <w:ind w:firstLine="0"/>
              <w:rPr>
                <w:bCs w:val="0"/>
                <w:iCs/>
              </w:rPr>
            </w:pPr>
            <w:r w:rsidRPr="003D5AB3">
              <w:rPr>
                <w:bCs w:val="0"/>
                <w:iCs/>
              </w:rPr>
              <w:t>&lt;= 25%/tổng số người lao động</w:t>
            </w:r>
          </w:p>
        </w:tc>
        <w:tc>
          <w:tcPr>
            <w:tcW w:w="1212" w:type="dxa"/>
            <w:shd w:val="clear" w:color="auto" w:fill="auto"/>
          </w:tcPr>
          <w:p w14:paraId="1A84A24A" w14:textId="77777777" w:rsidR="00FC3050" w:rsidRPr="003D5AB3" w:rsidRDefault="00FC3050" w:rsidP="003D5AB3">
            <w:pPr>
              <w:tabs>
                <w:tab w:val="left" w:leader="dot" w:pos="2835"/>
              </w:tabs>
              <w:spacing w:before="120" w:line="276" w:lineRule="auto"/>
              <w:ind w:firstLine="0"/>
              <w:rPr>
                <w:bCs w:val="0"/>
                <w:iCs/>
              </w:rPr>
            </w:pPr>
            <w:r w:rsidRPr="003D5AB3">
              <w:rPr>
                <w:bCs w:val="0"/>
                <w:iCs/>
              </w:rPr>
              <w:t>Loại XS</w:t>
            </w:r>
          </w:p>
        </w:tc>
        <w:tc>
          <w:tcPr>
            <w:tcW w:w="3559" w:type="dxa"/>
            <w:shd w:val="clear" w:color="auto" w:fill="auto"/>
          </w:tcPr>
          <w:p w14:paraId="6D52B0B8" w14:textId="77777777" w:rsidR="00FC3050" w:rsidRPr="003D5AB3" w:rsidRDefault="00FC3050" w:rsidP="003D5AB3">
            <w:pPr>
              <w:tabs>
                <w:tab w:val="left" w:leader="dot" w:pos="2835"/>
              </w:tabs>
              <w:spacing w:before="120" w:line="276" w:lineRule="auto"/>
              <w:ind w:firstLine="0"/>
              <w:rPr>
                <w:bCs w:val="0"/>
                <w:iCs/>
              </w:rPr>
            </w:pPr>
            <w:r w:rsidRPr="003D5AB3">
              <w:rPr>
                <w:bCs w:val="0"/>
                <w:iCs/>
              </w:rPr>
              <w:t>&lt;= 10%/tổng số người lao động</w:t>
            </w:r>
          </w:p>
        </w:tc>
      </w:tr>
      <w:tr w:rsidR="00FC3050" w:rsidRPr="003D5AB3" w14:paraId="0D3F65F5" w14:textId="77777777" w:rsidTr="003D5AB3">
        <w:tc>
          <w:tcPr>
            <w:tcW w:w="731" w:type="dxa"/>
            <w:shd w:val="clear" w:color="auto" w:fill="auto"/>
          </w:tcPr>
          <w:p w14:paraId="2F15C525" w14:textId="77777777" w:rsidR="00FC3050" w:rsidRPr="003D5AB3" w:rsidRDefault="00FC3050" w:rsidP="003D5AB3">
            <w:pPr>
              <w:tabs>
                <w:tab w:val="left" w:leader="dot" w:pos="2835"/>
              </w:tabs>
              <w:spacing w:before="120" w:line="276" w:lineRule="auto"/>
              <w:ind w:firstLine="0"/>
              <w:rPr>
                <w:bCs w:val="0"/>
                <w:iCs/>
              </w:rPr>
            </w:pPr>
            <w:r w:rsidRPr="003D5AB3">
              <w:rPr>
                <w:bCs w:val="0"/>
                <w:iCs/>
              </w:rPr>
              <w:t>Loại TT</w:t>
            </w:r>
          </w:p>
        </w:tc>
        <w:tc>
          <w:tcPr>
            <w:tcW w:w="4069" w:type="dxa"/>
            <w:shd w:val="clear" w:color="auto" w:fill="auto"/>
          </w:tcPr>
          <w:p w14:paraId="7138E2B9" w14:textId="77777777" w:rsidR="00FC3050" w:rsidRPr="003D5AB3" w:rsidRDefault="00FC3050" w:rsidP="003D5AB3">
            <w:pPr>
              <w:tabs>
                <w:tab w:val="left" w:leader="dot" w:pos="2835"/>
              </w:tabs>
              <w:spacing w:before="120" w:line="276" w:lineRule="auto"/>
              <w:ind w:firstLine="0"/>
              <w:rPr>
                <w:bCs w:val="0"/>
                <w:iCs/>
              </w:rPr>
            </w:pPr>
            <w:r w:rsidRPr="003D5AB3">
              <w:rPr>
                <w:bCs w:val="0"/>
                <w:iCs/>
              </w:rPr>
              <w:t xml:space="preserve">&lt;= 30%/ tổng số người lao động </w:t>
            </w:r>
          </w:p>
        </w:tc>
        <w:tc>
          <w:tcPr>
            <w:tcW w:w="1212" w:type="dxa"/>
            <w:shd w:val="clear" w:color="auto" w:fill="auto"/>
          </w:tcPr>
          <w:p w14:paraId="2E5EBB95" w14:textId="77777777" w:rsidR="00FC3050" w:rsidRPr="003D5AB3" w:rsidRDefault="00FC3050" w:rsidP="003D5AB3">
            <w:pPr>
              <w:tabs>
                <w:tab w:val="left" w:leader="dot" w:pos="2835"/>
              </w:tabs>
              <w:spacing w:before="120" w:line="276" w:lineRule="auto"/>
              <w:ind w:firstLine="0"/>
              <w:rPr>
                <w:bCs w:val="0"/>
                <w:iCs/>
              </w:rPr>
            </w:pPr>
            <w:r w:rsidRPr="003D5AB3">
              <w:rPr>
                <w:bCs w:val="0"/>
                <w:iCs/>
              </w:rPr>
              <w:t>Loại TT</w:t>
            </w:r>
          </w:p>
        </w:tc>
        <w:tc>
          <w:tcPr>
            <w:tcW w:w="3559" w:type="dxa"/>
            <w:shd w:val="clear" w:color="auto" w:fill="auto"/>
          </w:tcPr>
          <w:p w14:paraId="034F1E05" w14:textId="77777777" w:rsidR="00FC3050" w:rsidRPr="003D5AB3" w:rsidRDefault="00FC3050" w:rsidP="003D5AB3">
            <w:pPr>
              <w:tabs>
                <w:tab w:val="left" w:leader="dot" w:pos="2835"/>
              </w:tabs>
              <w:spacing w:before="120" w:line="276" w:lineRule="auto"/>
              <w:ind w:firstLine="0"/>
              <w:rPr>
                <w:bCs w:val="0"/>
                <w:iCs/>
              </w:rPr>
            </w:pPr>
            <w:r w:rsidRPr="003D5AB3">
              <w:rPr>
                <w:bCs w:val="0"/>
                <w:iCs/>
              </w:rPr>
              <w:t>&lt;= 15%/ tổng số người lao động</w:t>
            </w:r>
          </w:p>
        </w:tc>
      </w:tr>
      <w:tr w:rsidR="00FC3050" w:rsidRPr="003D5AB3" w14:paraId="28D11B25" w14:textId="77777777" w:rsidTr="003D5AB3">
        <w:tc>
          <w:tcPr>
            <w:tcW w:w="731" w:type="dxa"/>
            <w:shd w:val="clear" w:color="auto" w:fill="auto"/>
          </w:tcPr>
          <w:p w14:paraId="54372E10" w14:textId="77777777" w:rsidR="00FC3050" w:rsidRPr="003D5AB3" w:rsidRDefault="00FC3050" w:rsidP="003D5AB3">
            <w:pPr>
              <w:tabs>
                <w:tab w:val="left" w:leader="dot" w:pos="2835"/>
              </w:tabs>
              <w:spacing w:before="120" w:line="276" w:lineRule="auto"/>
              <w:ind w:firstLine="0"/>
              <w:rPr>
                <w:bCs w:val="0"/>
                <w:iCs/>
              </w:rPr>
            </w:pPr>
            <w:r w:rsidRPr="003D5AB3">
              <w:rPr>
                <w:bCs w:val="0"/>
                <w:iCs/>
              </w:rPr>
              <w:t>Loại A</w:t>
            </w:r>
          </w:p>
        </w:tc>
        <w:tc>
          <w:tcPr>
            <w:tcW w:w="4069" w:type="dxa"/>
            <w:shd w:val="clear" w:color="auto" w:fill="auto"/>
          </w:tcPr>
          <w:p w14:paraId="63EF0646" w14:textId="77777777" w:rsidR="00FC3050" w:rsidRPr="003D5AB3" w:rsidRDefault="00FC3050" w:rsidP="003D5AB3">
            <w:pPr>
              <w:tabs>
                <w:tab w:val="left" w:leader="dot" w:pos="2835"/>
              </w:tabs>
              <w:spacing w:before="120" w:line="276" w:lineRule="auto"/>
              <w:ind w:firstLine="0"/>
              <w:rPr>
                <w:bCs w:val="0"/>
                <w:iCs/>
              </w:rPr>
            </w:pPr>
            <w:r w:rsidRPr="003D5AB3">
              <w:rPr>
                <w:bCs w:val="0"/>
                <w:iCs/>
              </w:rPr>
              <w:t xml:space="preserve">&lt;= 45%/tổng số người lao động </w:t>
            </w:r>
          </w:p>
        </w:tc>
        <w:tc>
          <w:tcPr>
            <w:tcW w:w="1212" w:type="dxa"/>
            <w:shd w:val="clear" w:color="auto" w:fill="auto"/>
          </w:tcPr>
          <w:p w14:paraId="63D0A09E" w14:textId="77777777" w:rsidR="00FC3050" w:rsidRPr="003D5AB3" w:rsidRDefault="00FC3050" w:rsidP="003D5AB3">
            <w:pPr>
              <w:tabs>
                <w:tab w:val="left" w:leader="dot" w:pos="2835"/>
              </w:tabs>
              <w:spacing w:before="120" w:line="276" w:lineRule="auto"/>
              <w:ind w:firstLine="0"/>
              <w:rPr>
                <w:bCs w:val="0"/>
                <w:iCs/>
              </w:rPr>
            </w:pPr>
            <w:r w:rsidRPr="003D5AB3">
              <w:rPr>
                <w:bCs w:val="0"/>
                <w:iCs/>
              </w:rPr>
              <w:t>Loại A</w:t>
            </w:r>
          </w:p>
        </w:tc>
        <w:tc>
          <w:tcPr>
            <w:tcW w:w="3559" w:type="dxa"/>
            <w:shd w:val="clear" w:color="auto" w:fill="auto"/>
          </w:tcPr>
          <w:p w14:paraId="55AEAA89" w14:textId="77777777" w:rsidR="00FC3050" w:rsidRPr="003D5AB3" w:rsidRDefault="00FC3050" w:rsidP="003D5AB3">
            <w:pPr>
              <w:tabs>
                <w:tab w:val="left" w:leader="dot" w:pos="2835"/>
              </w:tabs>
              <w:spacing w:before="120" w:line="276" w:lineRule="auto"/>
              <w:ind w:firstLine="0"/>
              <w:rPr>
                <w:bCs w:val="0"/>
                <w:iCs/>
              </w:rPr>
            </w:pPr>
            <w:r w:rsidRPr="003D5AB3">
              <w:rPr>
                <w:bCs w:val="0"/>
                <w:iCs/>
              </w:rPr>
              <w:t>&lt;=75%/ tổng số người lao động</w:t>
            </w:r>
          </w:p>
        </w:tc>
      </w:tr>
    </w:tbl>
    <w:p w14:paraId="790B17F4" w14:textId="77777777" w:rsidR="00FC3050" w:rsidRDefault="00FC3050" w:rsidP="00DA49ED">
      <w:pPr>
        <w:tabs>
          <w:tab w:val="left" w:leader="dot" w:pos="2835"/>
        </w:tabs>
        <w:spacing w:before="120" w:line="276" w:lineRule="auto"/>
        <w:ind w:firstLine="0"/>
        <w:rPr>
          <w:bCs w:val="0"/>
          <w:iCs/>
        </w:rPr>
      </w:pPr>
      <w:r>
        <w:rPr>
          <w:bCs w:val="0"/>
          <w:iCs/>
        </w:rPr>
        <w:t xml:space="preserve">            Tiền lương làm thêm </w:t>
      </w:r>
      <w:proofErr w:type="gramStart"/>
      <w:r>
        <w:rPr>
          <w:bCs w:val="0"/>
          <w:iCs/>
        </w:rPr>
        <w:t>giờ :</w:t>
      </w:r>
      <w:proofErr w:type="gramEnd"/>
      <w:r>
        <w:rPr>
          <w:bCs w:val="0"/>
          <w:iCs/>
        </w:rPr>
        <w:t xml:space="preserve"> Được thực hiện đúng như quy định của Bộ luật lao động.</w:t>
      </w:r>
    </w:p>
    <w:p w14:paraId="39A2F0B7" w14:textId="77777777" w:rsidR="00FC3050" w:rsidRDefault="00ED32FF" w:rsidP="00DA49ED">
      <w:pPr>
        <w:tabs>
          <w:tab w:val="left" w:leader="dot" w:pos="2835"/>
        </w:tabs>
        <w:spacing w:before="120" w:line="276" w:lineRule="auto"/>
        <w:ind w:firstLine="0"/>
        <w:rPr>
          <w:b/>
          <w:bCs w:val="0"/>
          <w:iCs/>
        </w:rPr>
      </w:pPr>
      <w:r w:rsidRPr="00ED32FF">
        <w:rPr>
          <w:b/>
          <w:bCs w:val="0"/>
          <w:iCs/>
        </w:rPr>
        <w:t xml:space="preserve">2.2.3.2. Phụ cấp </w:t>
      </w:r>
    </w:p>
    <w:p w14:paraId="3AF966BC" w14:textId="77777777" w:rsidR="00ED32FF" w:rsidRDefault="00ED32FF" w:rsidP="00DA49ED">
      <w:pPr>
        <w:tabs>
          <w:tab w:val="left" w:leader="dot" w:pos="2835"/>
        </w:tabs>
        <w:spacing w:before="120" w:line="276" w:lineRule="auto"/>
        <w:ind w:firstLine="0"/>
        <w:rPr>
          <w:bCs w:val="0"/>
          <w:iCs/>
        </w:rPr>
      </w:pPr>
      <w:r>
        <w:rPr>
          <w:b/>
          <w:bCs w:val="0"/>
          <w:iCs/>
        </w:rPr>
        <w:t xml:space="preserve">             </w:t>
      </w:r>
      <w:r>
        <w:rPr>
          <w:bCs w:val="0"/>
          <w:iCs/>
        </w:rPr>
        <w:t>Được chi trả cho các chi phí phát sinh liên quan đến công việc theo quy định của Bộ luật lao động.</w:t>
      </w:r>
    </w:p>
    <w:p w14:paraId="0CE7145D" w14:textId="77777777" w:rsidR="00ED32FF" w:rsidRDefault="00ED32FF" w:rsidP="00ED32FF">
      <w:pPr>
        <w:tabs>
          <w:tab w:val="left" w:leader="dot" w:pos="2835"/>
        </w:tabs>
        <w:spacing w:before="120" w:line="276" w:lineRule="auto"/>
        <w:ind w:firstLine="0"/>
        <w:rPr>
          <w:b/>
          <w:bCs w:val="0"/>
          <w:i/>
          <w:iCs/>
          <w:lang w:val="vi-VN"/>
        </w:rPr>
      </w:pPr>
      <w:r w:rsidRPr="00A926BA">
        <w:rPr>
          <w:b/>
          <w:bCs w:val="0"/>
          <w:i/>
          <w:iCs/>
          <w:lang w:val="vi-VN"/>
        </w:rPr>
        <w:t>2.2.4. Chính sách khen thưởng và kỷ luật</w:t>
      </w:r>
    </w:p>
    <w:p w14:paraId="1804F400" w14:textId="39519281" w:rsidR="00ED32FF" w:rsidRPr="00A57CC9" w:rsidRDefault="00ED32FF" w:rsidP="00ED32FF">
      <w:pPr>
        <w:spacing w:before="100" w:beforeAutospacing="1" w:after="100" w:afterAutospacing="1"/>
        <w:outlineLvl w:val="2"/>
        <w:rPr>
          <w:rFonts w:eastAsia="Times New Roman"/>
          <w:bCs w:val="0"/>
          <w:lang w:val="vi-VN"/>
        </w:rPr>
      </w:pPr>
      <w:r>
        <w:rPr>
          <w:rFonts w:eastAsia="Times New Roman"/>
          <w:lang w:val="vi-VN"/>
        </w:rPr>
        <w:t xml:space="preserve">                                     </w:t>
      </w:r>
      <w:r w:rsidR="00BC6F81" w:rsidRPr="00ED32FF">
        <w:rPr>
          <w:rFonts w:eastAsia="Times New Roman"/>
          <w:noProof/>
        </w:rPr>
        <w:drawing>
          <wp:inline distT="0" distB="0" distL="0" distR="0" wp14:anchorId="76772DC2" wp14:editId="4E76A981">
            <wp:extent cx="2616200" cy="1741170"/>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11117108" w14:textId="77777777" w:rsidR="00ED32FF" w:rsidRPr="00ED32FF" w:rsidRDefault="00ED32FF" w:rsidP="00ED32FF">
      <w:pPr>
        <w:spacing w:before="100" w:beforeAutospacing="1" w:after="100" w:afterAutospacing="1"/>
        <w:ind w:firstLine="0"/>
        <w:outlineLvl w:val="2"/>
        <w:rPr>
          <w:rFonts w:eastAsia="Times New Roman"/>
          <w:b/>
          <w:bCs w:val="0"/>
          <w:i/>
        </w:rPr>
      </w:pPr>
      <w:r w:rsidRPr="00ED32FF">
        <w:rPr>
          <w:rFonts w:eastAsia="Times New Roman"/>
          <w:b/>
          <w:i/>
        </w:rPr>
        <w:t>2.2.4.1 Chính sách khen thưởng</w:t>
      </w:r>
    </w:p>
    <w:p w14:paraId="6529E8E4" w14:textId="77777777" w:rsidR="00ED32FF" w:rsidRPr="00B324F1" w:rsidRDefault="00ED32FF" w:rsidP="003D5AB3">
      <w:pPr>
        <w:numPr>
          <w:ilvl w:val="0"/>
          <w:numId w:val="44"/>
        </w:numPr>
        <w:spacing w:before="100" w:beforeAutospacing="1" w:after="100" w:afterAutospacing="1"/>
        <w:jc w:val="left"/>
        <w:rPr>
          <w:rFonts w:eastAsia="Times New Roman"/>
        </w:rPr>
      </w:pPr>
      <w:r w:rsidRPr="00B324F1">
        <w:rPr>
          <w:rFonts w:eastAsia="Times New Roman"/>
        </w:rPr>
        <w:t>Khen thưởng thành tích: Nhân viên có thành tích xuất sắc trong công việc sẽ được khen thưởng thông qua tiền thưởng, giấy khen, hoặc thăng chức.</w:t>
      </w:r>
    </w:p>
    <w:p w14:paraId="13D85A62" w14:textId="77777777" w:rsidR="00ED32FF" w:rsidRPr="00B324F1" w:rsidRDefault="00ED32FF" w:rsidP="003D5AB3">
      <w:pPr>
        <w:numPr>
          <w:ilvl w:val="0"/>
          <w:numId w:val="44"/>
        </w:numPr>
        <w:spacing w:before="100" w:beforeAutospacing="1" w:after="100" w:afterAutospacing="1"/>
        <w:jc w:val="left"/>
        <w:rPr>
          <w:rFonts w:eastAsia="Times New Roman"/>
        </w:rPr>
      </w:pPr>
      <w:r w:rsidRPr="00B324F1">
        <w:rPr>
          <w:rFonts w:eastAsia="Times New Roman"/>
        </w:rPr>
        <w:t>Tổ chức chương trình để vinh danh nhân viên hàng tháng hoặc hàng quý, tạo động lực cho tất cả mọi người.</w:t>
      </w:r>
    </w:p>
    <w:p w14:paraId="6E101620" w14:textId="77777777" w:rsidR="00ED32FF" w:rsidRPr="00B324F1" w:rsidRDefault="00ED32FF" w:rsidP="003D5AB3">
      <w:pPr>
        <w:numPr>
          <w:ilvl w:val="0"/>
          <w:numId w:val="44"/>
        </w:numPr>
        <w:spacing w:before="100" w:beforeAutospacing="1" w:after="100" w:afterAutospacing="1"/>
        <w:jc w:val="left"/>
        <w:rPr>
          <w:rFonts w:eastAsia="Times New Roman"/>
        </w:rPr>
      </w:pPr>
      <w:r w:rsidRPr="00B324F1">
        <w:rPr>
          <w:rFonts w:eastAsia="Times New Roman"/>
        </w:rPr>
        <w:t>Khuyến khích sáng kiến, ý tưởng: Đưa ra phần thưởng cho những ý tưởng sáng tạo giúp cải thiện dịch vụ hoặc quy trình làm việc.</w:t>
      </w:r>
    </w:p>
    <w:p w14:paraId="7A2DB020" w14:textId="2C5A0C77" w:rsidR="00ED32FF" w:rsidRPr="00ED32FF" w:rsidRDefault="00ED32FF" w:rsidP="00ED32FF">
      <w:pPr>
        <w:spacing w:before="100" w:beforeAutospacing="1" w:after="100" w:afterAutospacing="1"/>
        <w:ind w:firstLine="0"/>
        <w:outlineLvl w:val="2"/>
        <w:rPr>
          <w:rFonts w:eastAsia="Times New Roman"/>
          <w:b/>
          <w:bCs w:val="0"/>
          <w:i/>
        </w:rPr>
      </w:pPr>
      <w:r w:rsidRPr="00ED32FF">
        <w:rPr>
          <w:rFonts w:eastAsia="Times New Roman"/>
          <w:b/>
          <w:i/>
        </w:rPr>
        <w:t>2.2.4.2</w:t>
      </w:r>
      <w:r w:rsidR="00BA1E8E">
        <w:rPr>
          <w:rFonts w:eastAsia="Times New Roman"/>
          <w:b/>
          <w:i/>
          <w:lang w:val="vi-VN"/>
        </w:rPr>
        <w:t xml:space="preserve"> </w:t>
      </w:r>
      <w:r w:rsidRPr="00ED32FF">
        <w:rPr>
          <w:rFonts w:eastAsia="Times New Roman"/>
          <w:b/>
          <w:i/>
        </w:rPr>
        <w:t>Chính sách kỷ luật</w:t>
      </w:r>
    </w:p>
    <w:p w14:paraId="45CAA80C" w14:textId="159CEAEE" w:rsidR="00ED32FF" w:rsidRPr="00B324F1" w:rsidRDefault="00ED32FF" w:rsidP="003D5AB3">
      <w:pPr>
        <w:numPr>
          <w:ilvl w:val="0"/>
          <w:numId w:val="45"/>
        </w:numPr>
        <w:spacing w:before="100" w:beforeAutospacing="1" w:after="100" w:afterAutospacing="1"/>
        <w:jc w:val="left"/>
        <w:rPr>
          <w:rFonts w:eastAsia="Times New Roman"/>
        </w:rPr>
      </w:pPr>
      <w:r w:rsidRPr="00B324F1">
        <w:rPr>
          <w:rFonts w:eastAsia="Times New Roman"/>
        </w:rPr>
        <w:t>Tuân thủ các quy định: Các quy định về hành vi, quy trình làm việc cần được nêu rõ trong tài liệu nội bộ, đảm bảo mọi nhân viên đều nắm rõ.</w:t>
      </w:r>
    </w:p>
    <w:p w14:paraId="0A9DA7E8" w14:textId="77777777" w:rsidR="00ED32FF" w:rsidRPr="00B324F1" w:rsidRDefault="00ED32FF" w:rsidP="003D5AB3">
      <w:pPr>
        <w:numPr>
          <w:ilvl w:val="0"/>
          <w:numId w:val="45"/>
        </w:numPr>
        <w:spacing w:before="100" w:beforeAutospacing="1" w:after="100" w:afterAutospacing="1"/>
        <w:jc w:val="left"/>
        <w:rPr>
          <w:rFonts w:eastAsia="Times New Roman"/>
        </w:rPr>
      </w:pPr>
      <w:r w:rsidRPr="00B324F1">
        <w:rPr>
          <w:rFonts w:eastAsia="Times New Roman"/>
        </w:rPr>
        <w:t>Cảnh cáo: Nhân viên vi phạm lần đầu có thể nhận cảnh cáo, có thể bằng văn bản hoặc miệng.</w:t>
      </w:r>
    </w:p>
    <w:p w14:paraId="5D3F3710" w14:textId="77777777" w:rsidR="00ED32FF" w:rsidRPr="00B324F1" w:rsidRDefault="00ED32FF" w:rsidP="003D5AB3">
      <w:pPr>
        <w:numPr>
          <w:ilvl w:val="0"/>
          <w:numId w:val="45"/>
        </w:numPr>
        <w:spacing w:before="100" w:beforeAutospacing="1" w:after="100" w:afterAutospacing="1"/>
        <w:jc w:val="left"/>
        <w:rPr>
          <w:rFonts w:eastAsia="Times New Roman"/>
        </w:rPr>
      </w:pPr>
      <w:r w:rsidRPr="00B324F1">
        <w:rPr>
          <w:rFonts w:eastAsia="Times New Roman"/>
        </w:rPr>
        <w:lastRenderedPageBreak/>
        <w:t>Kỷ luật nặng hơn: Đối với những vi phạm nghiêm trọng hoặc tái phạm, có thể áp dụng hình thức kỷ luật như đình chỉ công việc hoặc sa thải.</w:t>
      </w:r>
    </w:p>
    <w:p w14:paraId="5D303B1A" w14:textId="77777777" w:rsidR="00ED32FF" w:rsidRPr="00B324F1" w:rsidRDefault="00ED32FF" w:rsidP="003D5AB3">
      <w:pPr>
        <w:numPr>
          <w:ilvl w:val="0"/>
          <w:numId w:val="45"/>
        </w:numPr>
        <w:spacing w:before="100" w:beforeAutospacing="1" w:after="100" w:afterAutospacing="1"/>
        <w:jc w:val="left"/>
        <w:rPr>
          <w:rFonts w:eastAsia="Times New Roman"/>
        </w:rPr>
      </w:pPr>
      <w:r w:rsidRPr="00B324F1">
        <w:rPr>
          <w:rFonts w:eastAsia="Times New Roman"/>
        </w:rPr>
        <w:t>Quy trình xem xét: Nhân viên có quyền được nghe và trình bày ý kiến về các quyết định kỷ luật trước khi có kết luận cuối cùng.</w:t>
      </w:r>
    </w:p>
    <w:p w14:paraId="1E582991" w14:textId="77777777" w:rsidR="00810E0F" w:rsidRDefault="00ED32FF" w:rsidP="003D5AB3">
      <w:pPr>
        <w:numPr>
          <w:ilvl w:val="0"/>
          <w:numId w:val="45"/>
        </w:numPr>
        <w:spacing w:before="100" w:beforeAutospacing="1" w:after="100" w:afterAutospacing="1"/>
        <w:jc w:val="left"/>
        <w:rPr>
          <w:rFonts w:eastAsia="Times New Roman"/>
        </w:rPr>
      </w:pPr>
      <w:r w:rsidRPr="00B324F1">
        <w:rPr>
          <w:rFonts w:eastAsia="Times New Roman"/>
        </w:rPr>
        <w:t>Đánh giá định kỳ: Thực hiện đánh giá hiệu suất thường xuyên để phát hiện sớm những vấn đề và đưa ra biện pháp khắc phục kịp thời.</w:t>
      </w:r>
    </w:p>
    <w:p w14:paraId="373F6057" w14:textId="77777777" w:rsidR="00810E0F" w:rsidRPr="00810E0F" w:rsidRDefault="00810E0F" w:rsidP="00810E0F">
      <w:pPr>
        <w:spacing w:after="0"/>
        <w:ind w:firstLine="0"/>
        <w:rPr>
          <w:rFonts w:eastAsia="Times New Roman"/>
          <w:b/>
          <w:i/>
        </w:rPr>
      </w:pPr>
      <w:r w:rsidRPr="00810E0F">
        <w:rPr>
          <w:rFonts w:eastAsia="Times New Roman"/>
          <w:b/>
          <w:i/>
        </w:rPr>
        <w:t>2.2.5. Phúc lợi trong khách sạn</w:t>
      </w:r>
    </w:p>
    <w:p w14:paraId="155FBA15" w14:textId="328E27BB" w:rsidR="00810E0F" w:rsidRPr="00A57CC9" w:rsidRDefault="00810E0F" w:rsidP="00810E0F">
      <w:pPr>
        <w:spacing w:after="0"/>
        <w:rPr>
          <w:rFonts w:eastAsia="Times New Roman"/>
          <w:lang w:val="vi-VN"/>
        </w:rPr>
      </w:pPr>
      <w:r>
        <w:rPr>
          <w:rFonts w:eastAsia="Times New Roman"/>
          <w:lang w:val="vi-VN"/>
        </w:rPr>
        <w:t xml:space="preserve">                              </w:t>
      </w:r>
      <w:r w:rsidR="00BC6F81" w:rsidRPr="00810E0F">
        <w:rPr>
          <w:rFonts w:eastAsia="Times New Roman"/>
          <w:noProof/>
        </w:rPr>
        <w:drawing>
          <wp:inline distT="0" distB="0" distL="0" distR="0" wp14:anchorId="552367B5" wp14:editId="6CDB425F">
            <wp:extent cx="3133090" cy="1454785"/>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3090" cy="1454785"/>
                    </a:xfrm>
                    <a:prstGeom prst="rect">
                      <a:avLst/>
                    </a:prstGeom>
                    <a:noFill/>
                    <a:ln>
                      <a:noFill/>
                    </a:ln>
                  </pic:spPr>
                </pic:pic>
              </a:graphicData>
            </a:graphic>
          </wp:inline>
        </w:drawing>
      </w:r>
    </w:p>
    <w:p w14:paraId="14726E41" w14:textId="77777777" w:rsidR="00810E0F" w:rsidRPr="00810E0F" w:rsidRDefault="00810E0F" w:rsidP="00810E0F">
      <w:pPr>
        <w:spacing w:before="100" w:beforeAutospacing="1" w:after="100" w:afterAutospacing="1"/>
        <w:ind w:firstLine="0"/>
        <w:outlineLvl w:val="2"/>
        <w:rPr>
          <w:rFonts w:eastAsia="Times New Roman"/>
          <w:b/>
          <w:bCs w:val="0"/>
          <w:i/>
        </w:rPr>
      </w:pPr>
      <w:r>
        <w:rPr>
          <w:rFonts w:eastAsia="Times New Roman"/>
          <w:b/>
          <w:i/>
        </w:rPr>
        <w:t xml:space="preserve">     </w:t>
      </w:r>
      <w:r w:rsidRPr="00810E0F">
        <w:rPr>
          <w:rFonts w:eastAsia="Times New Roman"/>
          <w:b/>
          <w:i/>
        </w:rPr>
        <w:t>.1. Lương và thưởng</w:t>
      </w:r>
    </w:p>
    <w:p w14:paraId="04FC770D" w14:textId="77777777" w:rsidR="00810E0F" w:rsidRPr="00B324F1" w:rsidRDefault="00810E0F" w:rsidP="003D5AB3">
      <w:pPr>
        <w:numPr>
          <w:ilvl w:val="0"/>
          <w:numId w:val="46"/>
        </w:numPr>
        <w:spacing w:before="100" w:beforeAutospacing="1" w:after="100" w:afterAutospacing="1"/>
        <w:jc w:val="left"/>
        <w:rPr>
          <w:rFonts w:eastAsia="Times New Roman"/>
        </w:rPr>
      </w:pPr>
      <w:r w:rsidRPr="00B324F1">
        <w:rPr>
          <w:rFonts w:eastAsia="Times New Roman"/>
        </w:rPr>
        <w:t>Mức lương cạnh tranh: Đảm bảo mức lương phù hợp với thị trường và vị trí công việc.</w:t>
      </w:r>
    </w:p>
    <w:p w14:paraId="646FF37B" w14:textId="77777777" w:rsidR="00810E0F" w:rsidRPr="00B324F1" w:rsidRDefault="00810E0F" w:rsidP="003D5AB3">
      <w:pPr>
        <w:numPr>
          <w:ilvl w:val="0"/>
          <w:numId w:val="46"/>
        </w:numPr>
        <w:spacing w:before="100" w:beforeAutospacing="1" w:after="100" w:afterAutospacing="1"/>
        <w:jc w:val="left"/>
        <w:rPr>
          <w:rFonts w:eastAsia="Times New Roman"/>
        </w:rPr>
      </w:pPr>
      <w:r w:rsidRPr="00B324F1">
        <w:rPr>
          <w:rFonts w:eastAsia="Times New Roman"/>
        </w:rPr>
        <w:t>Thưởng hiệu suất: Thưởng theo kết quả làm việc cá nhân hoặc theo hiệu quả kinh doanh của khách sạn.</w:t>
      </w:r>
    </w:p>
    <w:p w14:paraId="35DC93A5" w14:textId="77777777" w:rsidR="00810E0F" w:rsidRPr="00810E0F" w:rsidRDefault="00810E0F" w:rsidP="00810E0F">
      <w:pPr>
        <w:spacing w:before="100" w:beforeAutospacing="1" w:after="100" w:afterAutospacing="1"/>
        <w:ind w:firstLine="0"/>
        <w:outlineLvl w:val="2"/>
        <w:rPr>
          <w:rFonts w:eastAsia="Times New Roman"/>
          <w:b/>
          <w:bCs w:val="0"/>
          <w:i/>
        </w:rPr>
      </w:pPr>
      <w:r>
        <w:rPr>
          <w:rFonts w:eastAsia="Times New Roman"/>
          <w:b/>
          <w:i/>
        </w:rPr>
        <w:t xml:space="preserve">     </w:t>
      </w:r>
      <w:r w:rsidRPr="00810E0F">
        <w:rPr>
          <w:rFonts w:eastAsia="Times New Roman"/>
          <w:b/>
          <w:i/>
        </w:rPr>
        <w:t>.2. Bảo hiểm</w:t>
      </w:r>
    </w:p>
    <w:p w14:paraId="6A18F23D" w14:textId="77777777" w:rsidR="00810E0F" w:rsidRPr="00B324F1" w:rsidRDefault="00810E0F" w:rsidP="003D5AB3">
      <w:pPr>
        <w:numPr>
          <w:ilvl w:val="0"/>
          <w:numId w:val="47"/>
        </w:numPr>
        <w:spacing w:before="100" w:beforeAutospacing="1" w:after="100" w:afterAutospacing="1"/>
        <w:jc w:val="left"/>
        <w:rPr>
          <w:rFonts w:eastAsia="Times New Roman"/>
        </w:rPr>
      </w:pPr>
      <w:r w:rsidRPr="00B324F1">
        <w:rPr>
          <w:rFonts w:eastAsia="Times New Roman"/>
        </w:rPr>
        <w:t>Bảo hiểm y tế: Cung cấp bảo hiểm sức khỏe cho nhân viên và gia đình.</w:t>
      </w:r>
    </w:p>
    <w:p w14:paraId="5A11EB12" w14:textId="77777777" w:rsidR="00810E0F" w:rsidRPr="00B324F1" w:rsidRDefault="00810E0F" w:rsidP="003D5AB3">
      <w:pPr>
        <w:numPr>
          <w:ilvl w:val="0"/>
          <w:numId w:val="47"/>
        </w:numPr>
        <w:spacing w:before="100" w:beforeAutospacing="1" w:after="100" w:afterAutospacing="1"/>
        <w:jc w:val="left"/>
        <w:rPr>
          <w:rFonts w:eastAsia="Times New Roman"/>
        </w:rPr>
      </w:pPr>
      <w:r w:rsidRPr="00B324F1">
        <w:rPr>
          <w:rFonts w:eastAsia="Times New Roman"/>
        </w:rPr>
        <w:t>Bảo hiểm xã hội: Đảm bảo các quyền lợi về hưu trí và bảo hiểm thất nghiệp theo quy định pháp luật.</w:t>
      </w:r>
    </w:p>
    <w:p w14:paraId="7C73F45E" w14:textId="77777777" w:rsidR="00810E0F" w:rsidRPr="00810E0F" w:rsidRDefault="00810E0F" w:rsidP="00810E0F">
      <w:pPr>
        <w:spacing w:before="100" w:beforeAutospacing="1" w:after="100" w:afterAutospacing="1"/>
        <w:ind w:firstLine="0"/>
        <w:outlineLvl w:val="2"/>
        <w:rPr>
          <w:rFonts w:eastAsia="Times New Roman"/>
          <w:b/>
          <w:bCs w:val="0"/>
        </w:rPr>
      </w:pPr>
      <w:r>
        <w:rPr>
          <w:rFonts w:eastAsia="Times New Roman"/>
          <w:b/>
        </w:rPr>
        <w:t xml:space="preserve">       </w:t>
      </w:r>
      <w:r w:rsidRPr="00810E0F">
        <w:rPr>
          <w:rFonts w:eastAsia="Times New Roman"/>
          <w:b/>
        </w:rPr>
        <w:t>3. Ngày nghỉ</w:t>
      </w:r>
    </w:p>
    <w:p w14:paraId="0772AA65" w14:textId="77777777" w:rsidR="00810E0F" w:rsidRPr="00B324F1" w:rsidRDefault="00810E0F" w:rsidP="003D5AB3">
      <w:pPr>
        <w:numPr>
          <w:ilvl w:val="0"/>
          <w:numId w:val="48"/>
        </w:numPr>
        <w:spacing w:before="100" w:beforeAutospacing="1" w:after="100" w:afterAutospacing="1"/>
        <w:jc w:val="left"/>
        <w:rPr>
          <w:rFonts w:eastAsia="Times New Roman"/>
        </w:rPr>
      </w:pPr>
      <w:r w:rsidRPr="00B324F1">
        <w:rPr>
          <w:rFonts w:eastAsia="Times New Roman"/>
        </w:rPr>
        <w:t>Ngày nghỉ phép: Cung cấp số ngày nghỉ phép hàng năm cho nhân viên.</w:t>
      </w:r>
    </w:p>
    <w:p w14:paraId="54FF9C10" w14:textId="77777777" w:rsidR="00810E0F" w:rsidRPr="00B324F1" w:rsidRDefault="00810E0F" w:rsidP="003D5AB3">
      <w:pPr>
        <w:numPr>
          <w:ilvl w:val="0"/>
          <w:numId w:val="48"/>
        </w:numPr>
        <w:spacing w:before="100" w:beforeAutospacing="1" w:after="100" w:afterAutospacing="1"/>
        <w:jc w:val="left"/>
        <w:rPr>
          <w:rFonts w:eastAsia="Times New Roman"/>
        </w:rPr>
      </w:pPr>
      <w:r w:rsidRPr="00B324F1">
        <w:rPr>
          <w:rFonts w:eastAsia="Times New Roman"/>
        </w:rPr>
        <w:t>Ngày lễ và Tết: Được nghỉ vào các ngày lễ theo quy định của pháp luật và của khách sạn.</w:t>
      </w:r>
    </w:p>
    <w:p w14:paraId="6D12F491" w14:textId="77777777" w:rsidR="00810E0F" w:rsidRPr="00810E0F" w:rsidRDefault="00810E0F" w:rsidP="00810E0F">
      <w:pPr>
        <w:spacing w:before="100" w:beforeAutospacing="1" w:after="100" w:afterAutospacing="1"/>
        <w:outlineLvl w:val="2"/>
        <w:rPr>
          <w:rFonts w:eastAsia="Times New Roman"/>
          <w:b/>
          <w:bCs w:val="0"/>
          <w:i/>
        </w:rPr>
      </w:pPr>
      <w:r w:rsidRPr="00810E0F">
        <w:rPr>
          <w:rFonts w:eastAsia="Times New Roman"/>
          <w:b/>
          <w:i/>
        </w:rPr>
        <w:t>4. Đào tạo và phát triển</w:t>
      </w:r>
    </w:p>
    <w:p w14:paraId="0B3D47F4" w14:textId="77777777" w:rsidR="00810E0F" w:rsidRPr="00B324F1" w:rsidRDefault="00810E0F" w:rsidP="003D5AB3">
      <w:pPr>
        <w:numPr>
          <w:ilvl w:val="0"/>
          <w:numId w:val="49"/>
        </w:numPr>
        <w:spacing w:before="100" w:beforeAutospacing="1" w:after="100" w:afterAutospacing="1"/>
        <w:jc w:val="left"/>
        <w:rPr>
          <w:rFonts w:eastAsia="Times New Roman"/>
        </w:rPr>
      </w:pPr>
      <w:r w:rsidRPr="00B324F1">
        <w:rPr>
          <w:rFonts w:eastAsia="Times New Roman"/>
        </w:rPr>
        <w:t>Khóa đào tạo: Cung cấp các khóa học nâng cao kỹ năng chuyên môn và quản lý.</w:t>
      </w:r>
    </w:p>
    <w:p w14:paraId="48FE170F" w14:textId="77777777" w:rsidR="00810E0F" w:rsidRPr="00B324F1" w:rsidRDefault="00810E0F" w:rsidP="003D5AB3">
      <w:pPr>
        <w:numPr>
          <w:ilvl w:val="0"/>
          <w:numId w:val="49"/>
        </w:numPr>
        <w:spacing w:before="100" w:beforeAutospacing="1" w:after="100" w:afterAutospacing="1"/>
        <w:jc w:val="left"/>
        <w:rPr>
          <w:rFonts w:eastAsia="Times New Roman"/>
        </w:rPr>
      </w:pPr>
      <w:r w:rsidRPr="00B324F1">
        <w:rPr>
          <w:rFonts w:eastAsia="Times New Roman"/>
        </w:rPr>
        <w:t>Cơ hội thăng tiến: Hỗ trợ nhân viên trong việc thăng tiến qua các chương trình phát triển nghề nghiệp.</w:t>
      </w:r>
    </w:p>
    <w:p w14:paraId="56C775DC" w14:textId="77777777" w:rsidR="00810E0F" w:rsidRPr="00810E0F" w:rsidRDefault="00810E0F" w:rsidP="00810E0F">
      <w:pPr>
        <w:spacing w:before="100" w:beforeAutospacing="1" w:after="100" w:afterAutospacing="1"/>
        <w:outlineLvl w:val="2"/>
        <w:rPr>
          <w:rFonts w:eastAsia="Times New Roman"/>
          <w:b/>
          <w:bCs w:val="0"/>
        </w:rPr>
      </w:pPr>
      <w:r w:rsidRPr="00810E0F">
        <w:rPr>
          <w:rFonts w:eastAsia="Times New Roman"/>
          <w:b/>
        </w:rPr>
        <w:t>5. Các lợi ích khác</w:t>
      </w:r>
    </w:p>
    <w:p w14:paraId="3D0169D7" w14:textId="77777777" w:rsidR="00810E0F" w:rsidRPr="00B324F1" w:rsidRDefault="00810E0F" w:rsidP="003D5AB3">
      <w:pPr>
        <w:numPr>
          <w:ilvl w:val="0"/>
          <w:numId w:val="50"/>
        </w:numPr>
        <w:spacing w:before="100" w:beforeAutospacing="1" w:after="100" w:afterAutospacing="1"/>
        <w:jc w:val="left"/>
        <w:rPr>
          <w:rFonts w:eastAsia="Times New Roman"/>
        </w:rPr>
      </w:pPr>
      <w:r w:rsidRPr="00B324F1">
        <w:rPr>
          <w:rFonts w:eastAsia="Times New Roman"/>
        </w:rPr>
        <w:t>Ăn uống miễn phí: Cung cấp bữa ăn cho nhân viên trong ca làm việc.</w:t>
      </w:r>
    </w:p>
    <w:p w14:paraId="7A462CAD" w14:textId="77777777" w:rsidR="00810E0F" w:rsidRPr="00B324F1" w:rsidRDefault="00810E0F" w:rsidP="003D5AB3">
      <w:pPr>
        <w:numPr>
          <w:ilvl w:val="0"/>
          <w:numId w:val="50"/>
        </w:numPr>
        <w:spacing w:before="100" w:beforeAutospacing="1" w:after="100" w:afterAutospacing="1"/>
        <w:jc w:val="left"/>
        <w:rPr>
          <w:rFonts w:eastAsia="Times New Roman"/>
        </w:rPr>
      </w:pPr>
      <w:r w:rsidRPr="00B324F1">
        <w:rPr>
          <w:rFonts w:eastAsia="Times New Roman"/>
        </w:rPr>
        <w:lastRenderedPageBreak/>
        <w:t>Giảm giá dịch vụ: Nhân viên có thể sử dụng dịch vụ của khách sạn với giá ưu đãi.</w:t>
      </w:r>
    </w:p>
    <w:p w14:paraId="712CE54D" w14:textId="0FBD14EA" w:rsidR="00810E0F" w:rsidRPr="00B324F1" w:rsidRDefault="00810E0F" w:rsidP="003D5AB3">
      <w:pPr>
        <w:numPr>
          <w:ilvl w:val="0"/>
          <w:numId w:val="50"/>
        </w:numPr>
        <w:spacing w:before="100" w:beforeAutospacing="1" w:after="100" w:afterAutospacing="1"/>
        <w:jc w:val="left"/>
        <w:rPr>
          <w:rFonts w:eastAsia="Times New Roman"/>
        </w:rPr>
      </w:pPr>
      <w:r w:rsidRPr="00B324F1">
        <w:rPr>
          <w:rFonts w:eastAsia="Times New Roman"/>
        </w:rPr>
        <w:t>Hoạt động team</w:t>
      </w:r>
      <w:r w:rsidR="00BA1E8E">
        <w:rPr>
          <w:rFonts w:eastAsia="Times New Roman"/>
          <w:lang w:val="vi-VN"/>
        </w:rPr>
        <w:t xml:space="preserve"> </w:t>
      </w:r>
      <w:r w:rsidRPr="00B324F1">
        <w:rPr>
          <w:rFonts w:eastAsia="Times New Roman"/>
        </w:rPr>
        <w:t>-</w:t>
      </w:r>
      <w:r w:rsidR="00BA1E8E">
        <w:rPr>
          <w:rFonts w:eastAsia="Times New Roman"/>
          <w:lang w:val="vi-VN"/>
        </w:rPr>
        <w:t xml:space="preserve"> </w:t>
      </w:r>
      <w:r w:rsidRPr="00B324F1">
        <w:rPr>
          <w:rFonts w:eastAsia="Times New Roman"/>
        </w:rPr>
        <w:t>building: Tổ chức các hoạt động gắn kết nhân viên để tăng cường sự đoàn kết và tinh thần làm việc nhóm.</w:t>
      </w:r>
    </w:p>
    <w:p w14:paraId="6265AFEF" w14:textId="77777777" w:rsidR="00810E0F" w:rsidRPr="00810E0F" w:rsidRDefault="00810E0F" w:rsidP="00810E0F">
      <w:pPr>
        <w:spacing w:before="100" w:beforeAutospacing="1" w:after="100" w:afterAutospacing="1"/>
        <w:outlineLvl w:val="2"/>
        <w:rPr>
          <w:rFonts w:eastAsia="Times New Roman"/>
          <w:b/>
          <w:bCs w:val="0"/>
        </w:rPr>
      </w:pPr>
      <w:r w:rsidRPr="00810E0F">
        <w:rPr>
          <w:rFonts w:eastAsia="Times New Roman"/>
          <w:b/>
        </w:rPr>
        <w:t>6. Môi trường làm việc</w:t>
      </w:r>
    </w:p>
    <w:p w14:paraId="721B527E" w14:textId="77777777" w:rsidR="00810E0F" w:rsidRPr="00B324F1" w:rsidRDefault="00810E0F" w:rsidP="003D5AB3">
      <w:pPr>
        <w:numPr>
          <w:ilvl w:val="0"/>
          <w:numId w:val="51"/>
        </w:numPr>
        <w:spacing w:before="100" w:beforeAutospacing="1" w:after="100" w:afterAutospacing="1"/>
        <w:jc w:val="left"/>
        <w:rPr>
          <w:rFonts w:eastAsia="Times New Roman"/>
        </w:rPr>
      </w:pPr>
      <w:r w:rsidRPr="00B324F1">
        <w:rPr>
          <w:rFonts w:eastAsia="Times New Roman"/>
        </w:rPr>
        <w:t>Cơ sở vật chất: Cung cấp môi trường làm việc an toàn, sạch sẽ và đầy đủ tiện nghi.</w:t>
      </w:r>
    </w:p>
    <w:p w14:paraId="1D38907B" w14:textId="77777777" w:rsidR="00810E0F" w:rsidRPr="00B324F1" w:rsidRDefault="00810E0F" w:rsidP="003D5AB3">
      <w:pPr>
        <w:numPr>
          <w:ilvl w:val="0"/>
          <w:numId w:val="51"/>
        </w:numPr>
        <w:spacing w:before="100" w:beforeAutospacing="1" w:after="100" w:afterAutospacing="1"/>
        <w:jc w:val="left"/>
        <w:rPr>
          <w:rFonts w:eastAsia="Times New Roman"/>
        </w:rPr>
      </w:pPr>
      <w:r w:rsidRPr="00B324F1">
        <w:rPr>
          <w:rFonts w:eastAsia="Times New Roman"/>
        </w:rPr>
        <w:t>Chính sách linh hoạt: Có thể có chính sách làm việc linh hoạt để hỗ trợ sự cân bằng giữa công việc và cuộc sống cá nhân.</w:t>
      </w:r>
    </w:p>
    <w:p w14:paraId="1E0B76F5" w14:textId="3180BD1A" w:rsidR="00810E0F" w:rsidRDefault="00810E0F" w:rsidP="00810E0F">
      <w:pPr>
        <w:spacing w:before="100" w:beforeAutospacing="1" w:after="100" w:afterAutospacing="1"/>
        <w:ind w:firstLine="0"/>
        <w:rPr>
          <w:rFonts w:eastAsia="Times New Roman"/>
        </w:rPr>
      </w:pPr>
      <w:r w:rsidRPr="00810E0F">
        <w:rPr>
          <w:rFonts w:eastAsia="Times New Roman"/>
          <w:b/>
        </w:rPr>
        <w:t>2.2.6: Chính sách đào tạo và thăng tiến trong khách sạn</w:t>
      </w:r>
      <w:r w:rsidR="00BC6F81">
        <w:rPr>
          <w:noProof/>
        </w:rPr>
        <mc:AlternateContent>
          <mc:Choice Requires="wps">
            <w:drawing>
              <wp:inline distT="0" distB="0" distL="0" distR="0" wp14:anchorId="4A4E6AE3" wp14:editId="04970AAA">
                <wp:extent cx="302260" cy="302260"/>
                <wp:effectExtent l="0" t="0" r="0" b="0"/>
                <wp:docPr id="1" name="Rectangle 1" descr="Định hướng nghề nghiệp ngành Quản lý Nhà hàng - Khách sạn - Quản trị Du  lịch và Khách sạn quốc tế"/>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32896" w14:textId="77777777" w:rsidR="00810E0F" w:rsidRDefault="00810E0F" w:rsidP="00810E0F">
                            <w:pPr>
                              <w:jc w:val="center"/>
                            </w:pPr>
                          </w:p>
                          <w:p w14:paraId="4598CFE5" w14:textId="77777777" w:rsidR="00810E0F" w:rsidRDefault="00810E0F" w:rsidP="00810E0F">
                            <w:pPr>
                              <w:jc w:val="center"/>
                            </w:pPr>
                          </w:p>
                          <w:p w14:paraId="126C5006" w14:textId="77777777" w:rsidR="00810E0F" w:rsidRDefault="00810E0F" w:rsidP="00810E0F">
                            <w:pPr>
                              <w:jc w:val="center"/>
                            </w:pPr>
                          </w:p>
                          <w:p w14:paraId="6046A2C3" w14:textId="77777777" w:rsidR="00810E0F" w:rsidRDefault="00810E0F" w:rsidP="00810E0F">
                            <w:pPr>
                              <w:jc w:val="center"/>
                            </w:pPr>
                          </w:p>
                          <w:p w14:paraId="10DEEF9B" w14:textId="77777777" w:rsidR="00810E0F" w:rsidRDefault="00810E0F" w:rsidP="00810E0F">
                            <w:pPr>
                              <w:jc w:val="center"/>
                            </w:pPr>
                          </w:p>
                        </w:txbxContent>
                      </wps:txbx>
                      <wps:bodyPr rot="0" vert="horz" wrap="square" lIns="91440" tIns="45720" rIns="91440" bIns="45720" anchor="t" anchorCtr="0" upright="1">
                        <a:noAutofit/>
                      </wps:bodyPr>
                    </wps:wsp>
                  </a:graphicData>
                </a:graphic>
              </wp:inline>
            </w:drawing>
          </mc:Choice>
          <mc:Fallback>
            <w:pict>
              <v:rect w14:anchorId="4A4E6AE3" id="Rectangle 1" o:spid="_x0000_s1026" alt="Định hướng nghề nghiệp ngành Quản lý Nhà hàng - Khách sạn - Quản trị Du  lịch và Khách sạn quốc tế"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" filled="f" stroked="f">
                <o:lock v:ext="edit" aspectratio="t"/>
                <v:textbox>
                  <w:txbxContent>
                    <w:p w14:paraId="20E32896" w14:textId="77777777" w:rsidR="00810E0F" w:rsidRDefault="00810E0F" w:rsidP="00810E0F">
                      <w:pPr>
                        <w:jc w:val="center"/>
                      </w:pPr>
                    </w:p>
                    <w:p w14:paraId="4598CFE5" w14:textId="77777777" w:rsidR="00810E0F" w:rsidRDefault="00810E0F" w:rsidP="00810E0F">
                      <w:pPr>
                        <w:jc w:val="center"/>
                      </w:pPr>
                    </w:p>
                    <w:p w14:paraId="126C5006" w14:textId="77777777" w:rsidR="00810E0F" w:rsidRDefault="00810E0F" w:rsidP="00810E0F">
                      <w:pPr>
                        <w:jc w:val="center"/>
                      </w:pPr>
                    </w:p>
                    <w:p w14:paraId="6046A2C3" w14:textId="77777777" w:rsidR="00810E0F" w:rsidRDefault="00810E0F" w:rsidP="00810E0F">
                      <w:pPr>
                        <w:jc w:val="center"/>
                      </w:pPr>
                    </w:p>
                    <w:p w14:paraId="10DEEF9B" w14:textId="77777777" w:rsidR="00810E0F" w:rsidRDefault="00810E0F" w:rsidP="00810E0F">
                      <w:pPr>
                        <w:jc w:val="center"/>
                      </w:pPr>
                    </w:p>
                  </w:txbxContent>
                </v:textbox>
                <w10:anchorlock/>
              </v:rect>
            </w:pict>
          </mc:Fallback>
        </mc:AlternateContent>
      </w:r>
    </w:p>
    <w:p w14:paraId="38DF584A" w14:textId="2C6CC4EB" w:rsidR="00810E0F" w:rsidRPr="00A57CC9" w:rsidRDefault="00810E0F" w:rsidP="00810E0F">
      <w:pPr>
        <w:spacing w:before="100" w:beforeAutospacing="1" w:after="100" w:afterAutospacing="1"/>
        <w:ind w:left="360"/>
        <w:rPr>
          <w:rFonts w:eastAsia="Times New Roman"/>
          <w:lang w:val="vi-VN"/>
        </w:rPr>
      </w:pPr>
      <w:r>
        <w:rPr>
          <w:rFonts w:eastAsia="Times New Roman"/>
          <w:lang w:val="vi-VN"/>
        </w:rPr>
        <w:t xml:space="preserve">                  </w:t>
      </w:r>
      <w:r w:rsidR="00BC6F81" w:rsidRPr="00810E0F">
        <w:rPr>
          <w:rFonts w:eastAsia="Times New Roman"/>
          <w:noProof/>
        </w:rPr>
        <w:drawing>
          <wp:inline distT="0" distB="0" distL="0" distR="0" wp14:anchorId="42287F09" wp14:editId="19AA1177">
            <wp:extent cx="4063365" cy="2282190"/>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63365" cy="2282190"/>
                    </a:xfrm>
                    <a:prstGeom prst="rect">
                      <a:avLst/>
                    </a:prstGeom>
                    <a:noFill/>
                    <a:ln>
                      <a:noFill/>
                    </a:ln>
                  </pic:spPr>
                </pic:pic>
              </a:graphicData>
            </a:graphic>
          </wp:inline>
        </w:drawing>
      </w:r>
    </w:p>
    <w:p w14:paraId="6B4AED11" w14:textId="77777777" w:rsidR="00810E0F" w:rsidRPr="00810E0F" w:rsidRDefault="00810E0F" w:rsidP="00810E0F">
      <w:pPr>
        <w:spacing w:before="100" w:beforeAutospacing="1" w:after="100" w:afterAutospacing="1"/>
        <w:outlineLvl w:val="2"/>
        <w:rPr>
          <w:rFonts w:eastAsia="Times New Roman"/>
          <w:b/>
          <w:bCs w:val="0"/>
        </w:rPr>
      </w:pPr>
      <w:r w:rsidRPr="00810E0F">
        <w:rPr>
          <w:rFonts w:eastAsia="Times New Roman"/>
          <w:b/>
        </w:rPr>
        <w:t>2.2.6.1. Đào tạo nhân viên</w:t>
      </w:r>
    </w:p>
    <w:p w14:paraId="34758B61" w14:textId="77777777" w:rsidR="00810E0F" w:rsidRPr="00B324F1" w:rsidRDefault="00810E0F" w:rsidP="003D5AB3">
      <w:pPr>
        <w:numPr>
          <w:ilvl w:val="0"/>
          <w:numId w:val="52"/>
        </w:numPr>
        <w:spacing w:before="100" w:beforeAutospacing="1" w:after="100" w:afterAutospacing="1"/>
        <w:jc w:val="left"/>
        <w:rPr>
          <w:rFonts w:eastAsia="Times New Roman"/>
        </w:rPr>
      </w:pPr>
      <w:r w:rsidRPr="00B324F1">
        <w:rPr>
          <w:rFonts w:eastAsia="Times New Roman"/>
        </w:rPr>
        <w:t>Đào tạo hội nhập: Cung cấp chương trình đào tạo cho nhân viên mới để họ nắm vững quy trình làm việc, văn hóa công ty và các tiêu chuẩn dịch vụ.</w:t>
      </w:r>
    </w:p>
    <w:p w14:paraId="1C70D8CA" w14:textId="77777777" w:rsidR="00810E0F" w:rsidRPr="00B324F1" w:rsidRDefault="00810E0F" w:rsidP="003D5AB3">
      <w:pPr>
        <w:numPr>
          <w:ilvl w:val="0"/>
          <w:numId w:val="52"/>
        </w:numPr>
        <w:spacing w:before="100" w:beforeAutospacing="1" w:after="100" w:afterAutospacing="1"/>
        <w:jc w:val="left"/>
        <w:rPr>
          <w:rFonts w:eastAsia="Times New Roman"/>
        </w:rPr>
      </w:pPr>
      <w:r w:rsidRPr="00B324F1">
        <w:rPr>
          <w:rFonts w:eastAsia="Times New Roman"/>
        </w:rPr>
        <w:t>Đào tạo chuyên môn: Tổ chức các khóa học nâng cao kỹ năng chuyên môn cho từng bộ phận như lễ tân, phục vụ, buồng phòng, ẩm thực, và quản lý.</w:t>
      </w:r>
    </w:p>
    <w:p w14:paraId="30397AFA" w14:textId="77777777" w:rsidR="00810E0F" w:rsidRPr="00B324F1" w:rsidRDefault="00810E0F" w:rsidP="003D5AB3">
      <w:pPr>
        <w:numPr>
          <w:ilvl w:val="0"/>
          <w:numId w:val="52"/>
        </w:numPr>
        <w:spacing w:before="100" w:beforeAutospacing="1" w:after="100" w:afterAutospacing="1"/>
        <w:jc w:val="left"/>
        <w:rPr>
          <w:rFonts w:eastAsia="Times New Roman"/>
        </w:rPr>
      </w:pPr>
      <w:r w:rsidRPr="00B324F1">
        <w:rPr>
          <w:rFonts w:eastAsia="Times New Roman"/>
        </w:rPr>
        <w:t>Đào tạo kỹ năng mềm: Tập trung vào kỹ năng giao tiếp, làm việc nhóm, và quản lý thời gian để nâng cao khả năng làm việc hiệu quả.</w:t>
      </w:r>
    </w:p>
    <w:p w14:paraId="282F8823" w14:textId="77777777" w:rsidR="00810E0F" w:rsidRPr="00810E0F" w:rsidRDefault="00810E0F" w:rsidP="00810E0F">
      <w:pPr>
        <w:spacing w:before="100" w:beforeAutospacing="1" w:after="100" w:afterAutospacing="1"/>
        <w:outlineLvl w:val="2"/>
        <w:rPr>
          <w:rFonts w:eastAsia="Times New Roman"/>
          <w:b/>
          <w:bCs w:val="0"/>
        </w:rPr>
      </w:pPr>
      <w:r w:rsidRPr="00810E0F">
        <w:rPr>
          <w:rFonts w:eastAsia="Times New Roman"/>
          <w:b/>
        </w:rPr>
        <w:t>2.2.6.2. Chương trình phát triển lãnh đạo</w:t>
      </w:r>
    </w:p>
    <w:p w14:paraId="42866CD9" w14:textId="77777777" w:rsidR="00810E0F" w:rsidRPr="00B324F1" w:rsidRDefault="00810E0F" w:rsidP="003D5AB3">
      <w:pPr>
        <w:numPr>
          <w:ilvl w:val="0"/>
          <w:numId w:val="53"/>
        </w:numPr>
        <w:spacing w:before="100" w:beforeAutospacing="1" w:after="100" w:afterAutospacing="1"/>
        <w:jc w:val="left"/>
        <w:rPr>
          <w:rFonts w:eastAsia="Times New Roman"/>
        </w:rPr>
      </w:pPr>
      <w:r w:rsidRPr="00B324F1">
        <w:rPr>
          <w:rFonts w:eastAsia="Times New Roman"/>
        </w:rPr>
        <w:t>Đánh giá hiệu suất định kỳ: Thực hiện đánh giá hàng năm để xác định tiềm năng phát triển của nhân viên và lên kế hoạch đào tạo phù hợp.</w:t>
      </w:r>
    </w:p>
    <w:p w14:paraId="3A0A9B45" w14:textId="77777777" w:rsidR="00810E0F" w:rsidRPr="00B324F1" w:rsidRDefault="00810E0F" w:rsidP="003D5AB3">
      <w:pPr>
        <w:numPr>
          <w:ilvl w:val="0"/>
          <w:numId w:val="53"/>
        </w:numPr>
        <w:spacing w:before="100" w:beforeAutospacing="1" w:after="100" w:afterAutospacing="1"/>
        <w:jc w:val="left"/>
        <w:rPr>
          <w:rFonts w:eastAsia="Times New Roman"/>
        </w:rPr>
      </w:pPr>
      <w:r w:rsidRPr="00B324F1">
        <w:rPr>
          <w:rFonts w:eastAsia="Times New Roman"/>
        </w:rPr>
        <w:t>Mentorship: Cặp nhân viên có kinh nghiệm với những người mới hơn để chia sẻ kiến thức và kinh nghiệm thực tế.</w:t>
      </w:r>
    </w:p>
    <w:p w14:paraId="43F3891F" w14:textId="77777777" w:rsidR="00810E0F" w:rsidRPr="00810E0F" w:rsidRDefault="00810E0F" w:rsidP="00810E0F">
      <w:pPr>
        <w:spacing w:before="100" w:beforeAutospacing="1" w:after="100" w:afterAutospacing="1"/>
        <w:outlineLvl w:val="2"/>
        <w:rPr>
          <w:rFonts w:eastAsia="Times New Roman"/>
          <w:b/>
          <w:bCs w:val="0"/>
        </w:rPr>
      </w:pPr>
      <w:r w:rsidRPr="00810E0F">
        <w:rPr>
          <w:rFonts w:eastAsia="Times New Roman"/>
          <w:b/>
        </w:rPr>
        <w:t>2.2.6.3. Cơ hội thăng tiến</w:t>
      </w:r>
    </w:p>
    <w:p w14:paraId="70E0490B" w14:textId="77777777" w:rsidR="00810E0F" w:rsidRPr="00B324F1" w:rsidRDefault="00810E0F" w:rsidP="003D5AB3">
      <w:pPr>
        <w:numPr>
          <w:ilvl w:val="0"/>
          <w:numId w:val="54"/>
        </w:numPr>
        <w:spacing w:before="100" w:beforeAutospacing="1" w:after="100" w:afterAutospacing="1"/>
        <w:jc w:val="left"/>
        <w:rPr>
          <w:rFonts w:eastAsia="Times New Roman"/>
        </w:rPr>
      </w:pPr>
      <w:r w:rsidRPr="00B324F1">
        <w:rPr>
          <w:rFonts w:eastAsia="Times New Roman"/>
        </w:rPr>
        <w:lastRenderedPageBreak/>
        <w:t>Lộ trình thăng tiến rõ ràng: Cung cấp thông tin về các vị trí có thể thăng tiến và tiêu chí cần đạt được để có thể được xem xét cho các vị trí đó.</w:t>
      </w:r>
    </w:p>
    <w:p w14:paraId="675F2294" w14:textId="77777777" w:rsidR="00810E0F" w:rsidRPr="00B324F1" w:rsidRDefault="00810E0F" w:rsidP="003D5AB3">
      <w:pPr>
        <w:numPr>
          <w:ilvl w:val="0"/>
          <w:numId w:val="54"/>
        </w:numPr>
        <w:spacing w:before="100" w:beforeAutospacing="1" w:after="100" w:afterAutospacing="1"/>
        <w:jc w:val="left"/>
        <w:rPr>
          <w:rFonts w:eastAsia="Times New Roman"/>
        </w:rPr>
      </w:pPr>
      <w:r w:rsidRPr="00B324F1">
        <w:rPr>
          <w:rFonts w:eastAsia="Times New Roman"/>
        </w:rPr>
        <w:t>Đề bạt nội bộ: Ưu tiên tuyển dụng nội bộ cho các vị trí quản lý và lãnh đạo nhằm khuyến khích nhân viên phấn đấu.</w:t>
      </w:r>
    </w:p>
    <w:p w14:paraId="47BE8412" w14:textId="77777777" w:rsidR="00810E0F" w:rsidRPr="00810E0F" w:rsidRDefault="00810E0F" w:rsidP="00810E0F">
      <w:pPr>
        <w:spacing w:before="100" w:beforeAutospacing="1" w:after="100" w:afterAutospacing="1"/>
        <w:outlineLvl w:val="2"/>
        <w:rPr>
          <w:rFonts w:eastAsia="Times New Roman"/>
          <w:b/>
          <w:bCs w:val="0"/>
          <w:lang w:val="vi-VN"/>
        </w:rPr>
      </w:pPr>
      <w:r w:rsidRPr="00810E0F">
        <w:rPr>
          <w:rFonts w:eastAsia="Times New Roman"/>
          <w:b/>
        </w:rPr>
        <w:t>2.2.6.4. Hỗ trợ học tập</w:t>
      </w:r>
      <w:r w:rsidRPr="00810E0F">
        <w:rPr>
          <w:rFonts w:eastAsia="Times New Roman"/>
          <w:b/>
          <w:lang w:val="vi-VN"/>
        </w:rPr>
        <w:t xml:space="preserve"> nâng cao tay nghề</w:t>
      </w:r>
    </w:p>
    <w:p w14:paraId="72DD8D7D" w14:textId="77777777" w:rsidR="00810E0F" w:rsidRPr="00BC6F81" w:rsidRDefault="00810E0F" w:rsidP="003D5AB3">
      <w:pPr>
        <w:numPr>
          <w:ilvl w:val="0"/>
          <w:numId w:val="55"/>
        </w:numPr>
        <w:spacing w:before="100" w:beforeAutospacing="1" w:after="100" w:afterAutospacing="1"/>
        <w:jc w:val="left"/>
        <w:rPr>
          <w:rFonts w:eastAsia="Times New Roman"/>
          <w:lang w:val="vi-VN"/>
        </w:rPr>
      </w:pPr>
      <w:r w:rsidRPr="00BC6F81">
        <w:rPr>
          <w:rFonts w:eastAsia="Times New Roman"/>
          <w:lang w:val="vi-VN"/>
        </w:rPr>
        <w:t>Tài trợ đào tạo: Cung cấp tài chính cho nhân viên tham gia các khóa học bên ngoài hoặc chứng chỉ chuyên môn.</w:t>
      </w:r>
    </w:p>
    <w:p w14:paraId="3889E447" w14:textId="77777777" w:rsidR="00810E0F" w:rsidRPr="00BC6F81" w:rsidRDefault="00810E0F" w:rsidP="003D5AB3">
      <w:pPr>
        <w:numPr>
          <w:ilvl w:val="0"/>
          <w:numId w:val="55"/>
        </w:numPr>
        <w:spacing w:before="100" w:beforeAutospacing="1" w:after="100" w:afterAutospacing="1"/>
        <w:jc w:val="left"/>
        <w:rPr>
          <w:rFonts w:eastAsia="Times New Roman"/>
          <w:lang w:val="vi-VN"/>
        </w:rPr>
      </w:pPr>
      <w:r w:rsidRPr="00BC6F81">
        <w:rPr>
          <w:rFonts w:eastAsia="Times New Roman"/>
          <w:lang w:val="vi-VN"/>
        </w:rPr>
        <w:t>Khuyến khích học tập liên tục: Tạo điều kiện cho nhân viên tham gia các hội thảo, hội nghị hoặc khóa học trực tuyến.</w:t>
      </w:r>
    </w:p>
    <w:p w14:paraId="1D0758FA" w14:textId="77777777" w:rsidR="00810E0F" w:rsidRPr="00810E0F" w:rsidRDefault="00810E0F" w:rsidP="00810E0F">
      <w:pPr>
        <w:spacing w:before="100" w:beforeAutospacing="1" w:after="100" w:afterAutospacing="1"/>
        <w:outlineLvl w:val="2"/>
        <w:rPr>
          <w:rFonts w:eastAsia="Times New Roman"/>
          <w:b/>
          <w:bCs w:val="0"/>
          <w:lang w:val="vi-VN"/>
        </w:rPr>
      </w:pPr>
      <w:r w:rsidRPr="00BC6F81">
        <w:rPr>
          <w:rFonts w:eastAsia="Times New Roman"/>
          <w:b/>
          <w:lang w:val="vi-VN"/>
        </w:rPr>
        <w:t xml:space="preserve">2.2.6.5. </w:t>
      </w:r>
      <w:r w:rsidRPr="00810E0F">
        <w:rPr>
          <w:rFonts w:eastAsia="Times New Roman"/>
          <w:b/>
          <w:lang w:val="vi-VN"/>
        </w:rPr>
        <w:t>Trao đổi giữa các nhân viên với nhau</w:t>
      </w:r>
    </w:p>
    <w:p w14:paraId="3DED38DA" w14:textId="77777777" w:rsidR="00810E0F" w:rsidRPr="00BC6F81" w:rsidRDefault="00810E0F" w:rsidP="003D5AB3">
      <w:pPr>
        <w:numPr>
          <w:ilvl w:val="0"/>
          <w:numId w:val="56"/>
        </w:numPr>
        <w:spacing w:before="100" w:beforeAutospacing="1" w:after="100" w:afterAutospacing="1"/>
        <w:jc w:val="left"/>
        <w:rPr>
          <w:rFonts w:eastAsia="Times New Roman"/>
          <w:lang w:val="vi-VN"/>
        </w:rPr>
      </w:pPr>
      <w:r w:rsidRPr="00BC6F81">
        <w:rPr>
          <w:rFonts w:eastAsia="Times New Roman"/>
          <w:lang w:val="vi-VN"/>
        </w:rPr>
        <w:t>Khuyến khích chia sẻ kiến thức: Tổ chức các buổi chia sẻ kinh nghiệm giữa các nhân viên để phát huy tinh thần hợp tác và học hỏi lẫn nhau.</w:t>
      </w:r>
    </w:p>
    <w:p w14:paraId="50AAC85A" w14:textId="77777777" w:rsidR="00810E0F" w:rsidRPr="00BC6F81" w:rsidRDefault="00810E0F" w:rsidP="003D5AB3">
      <w:pPr>
        <w:numPr>
          <w:ilvl w:val="0"/>
          <w:numId w:val="56"/>
        </w:numPr>
        <w:spacing w:before="100" w:beforeAutospacing="1" w:after="100" w:afterAutospacing="1"/>
        <w:jc w:val="left"/>
        <w:rPr>
          <w:rFonts w:eastAsia="Times New Roman"/>
          <w:lang w:val="vi-VN"/>
        </w:rPr>
      </w:pPr>
      <w:r w:rsidRPr="00BC6F81">
        <w:rPr>
          <w:rFonts w:eastAsia="Times New Roman"/>
          <w:lang w:val="vi-VN"/>
        </w:rPr>
        <w:t>Phản hồi và cải tiến: Tạo môi trường mà nhân viên có thể nhận phản hồi và đưa ra ý kiến để cải tiến quy trình đào tạo và phát triển.</w:t>
      </w:r>
    </w:p>
    <w:p w14:paraId="42D517A3" w14:textId="77777777" w:rsidR="00EB3992" w:rsidRPr="00BC6F81" w:rsidRDefault="00EB3992" w:rsidP="00EB3992">
      <w:pPr>
        <w:tabs>
          <w:tab w:val="left" w:leader="dot" w:pos="2835"/>
        </w:tabs>
        <w:spacing w:before="120" w:line="276" w:lineRule="auto"/>
        <w:ind w:firstLine="0"/>
        <w:rPr>
          <w:b/>
          <w:bCs w:val="0"/>
          <w:i/>
          <w:lang w:val="vi-VN"/>
        </w:rPr>
      </w:pPr>
      <w:r w:rsidRPr="00EB3992">
        <w:rPr>
          <w:b/>
          <w:bCs w:val="0"/>
          <w:i/>
          <w:lang w:val="vi-VN"/>
        </w:rPr>
        <w:t xml:space="preserve">2.3. Đánh giá của người lao động về chính sách tạo động lực làm việc của khách sạn </w:t>
      </w:r>
      <w:r w:rsidRPr="00BC6F81">
        <w:rPr>
          <w:b/>
          <w:bCs w:val="0"/>
          <w:i/>
          <w:lang w:val="vi-VN"/>
        </w:rPr>
        <w:t>…</w:t>
      </w:r>
    </w:p>
    <w:p w14:paraId="72571CCF" w14:textId="021C610F" w:rsidR="00EB3992" w:rsidRDefault="00EB3992" w:rsidP="009E0461">
      <w:pPr>
        <w:tabs>
          <w:tab w:val="left" w:leader="dot" w:pos="2835"/>
        </w:tabs>
        <w:spacing w:before="120" w:line="276" w:lineRule="auto"/>
        <w:ind w:firstLine="0"/>
        <w:rPr>
          <w:b/>
          <w:bCs w:val="0"/>
          <w:i/>
          <w:iCs/>
        </w:rPr>
      </w:pPr>
      <w:r w:rsidRPr="00A926BA">
        <w:rPr>
          <w:b/>
          <w:bCs w:val="0"/>
          <w:i/>
          <w:iCs/>
          <w:lang w:val="vi-VN"/>
        </w:rPr>
        <w:t xml:space="preserve">2.3.1. </w:t>
      </w:r>
      <w:r w:rsidRPr="009E0461">
        <w:rPr>
          <w:b/>
          <w:bCs w:val="0"/>
          <w:i/>
          <w:iCs/>
          <w:lang w:val="vi-VN"/>
        </w:rPr>
        <w:t>Xây dựng bảng điều tra</w:t>
      </w:r>
    </w:p>
    <w:p w14:paraId="12F93035" w14:textId="2B62420B" w:rsidR="00EB3992" w:rsidRPr="00E936D1" w:rsidRDefault="00BC6F81" w:rsidP="00EB3992">
      <w:pPr>
        <w:rPr>
          <w:b/>
          <w:bCs w:val="0"/>
        </w:rPr>
      </w:pPr>
      <w:r w:rsidRPr="00EB3992">
        <w:rPr>
          <w:b/>
          <w:noProof/>
        </w:rPr>
        <w:lastRenderedPageBreak/>
        <w:drawing>
          <wp:inline distT="0" distB="0" distL="0" distR="0" wp14:anchorId="269E439A" wp14:editId="7005D8FC">
            <wp:extent cx="5240020" cy="7458075"/>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0020" cy="7458075"/>
                    </a:xfrm>
                    <a:prstGeom prst="rect">
                      <a:avLst/>
                    </a:prstGeom>
                    <a:noFill/>
                    <a:ln>
                      <a:noFill/>
                    </a:ln>
                  </pic:spPr>
                </pic:pic>
              </a:graphicData>
            </a:graphic>
          </wp:inline>
        </w:drawing>
      </w:r>
    </w:p>
    <w:p w14:paraId="7CBB103B" w14:textId="77777777" w:rsidR="00EB3992" w:rsidRDefault="00EB3992" w:rsidP="00EB3992">
      <w:pPr>
        <w:ind w:firstLine="0"/>
        <w:rPr>
          <w:b/>
          <w:bCs w:val="0"/>
          <w:i/>
          <w:iCs/>
        </w:rPr>
      </w:pPr>
      <w:r w:rsidRPr="00A926BA">
        <w:rPr>
          <w:b/>
          <w:i/>
          <w:iCs/>
          <w:lang w:val="vi-VN"/>
        </w:rPr>
        <w:t xml:space="preserve">2.3.2. </w:t>
      </w:r>
      <w:r w:rsidRPr="00A926BA">
        <w:rPr>
          <w:b/>
          <w:i/>
          <w:iCs/>
        </w:rPr>
        <w:t>Kết quả thu thập</w:t>
      </w:r>
    </w:p>
    <w:p w14:paraId="2F6AA35E" w14:textId="77777777" w:rsidR="00EB3992" w:rsidRDefault="00EB3992" w:rsidP="00EB3992">
      <w:pPr>
        <w:ind w:firstLine="0"/>
      </w:pPr>
      <w:r>
        <w:t xml:space="preserve">          Số lượng nhân viên tham gia: 70 người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12"/>
        <w:gridCol w:w="1926"/>
        <w:gridCol w:w="1979"/>
        <w:gridCol w:w="1979"/>
      </w:tblGrid>
      <w:tr w:rsidR="00EB3992" w14:paraId="3796C90C" w14:textId="77777777" w:rsidTr="003D5AB3">
        <w:tc>
          <w:tcPr>
            <w:tcW w:w="746" w:type="dxa"/>
            <w:shd w:val="clear" w:color="auto" w:fill="D9D9D9"/>
          </w:tcPr>
          <w:p w14:paraId="290A1169" w14:textId="77777777" w:rsidR="00EB3992" w:rsidRPr="003D5AB3" w:rsidRDefault="00EB3992" w:rsidP="003D5AB3">
            <w:pPr>
              <w:jc w:val="center"/>
              <w:rPr>
                <w:b/>
                <w:bCs w:val="0"/>
              </w:rPr>
            </w:pPr>
            <w:r w:rsidRPr="003D5AB3">
              <w:rPr>
                <w:b/>
              </w:rPr>
              <w:t>STT</w:t>
            </w:r>
          </w:p>
        </w:tc>
        <w:tc>
          <w:tcPr>
            <w:tcW w:w="1856" w:type="dxa"/>
            <w:shd w:val="clear" w:color="auto" w:fill="D9D9D9"/>
          </w:tcPr>
          <w:p w14:paraId="6AED0217" w14:textId="37A69B70" w:rsidR="00BA1E8E" w:rsidRPr="00BA1E8E" w:rsidRDefault="00BA1E8E" w:rsidP="00BA1E8E">
            <w:pPr>
              <w:spacing w:before="100" w:beforeAutospacing="1" w:after="100" w:afterAutospacing="1"/>
              <w:ind w:firstLine="0"/>
              <w:jc w:val="left"/>
              <w:rPr>
                <w:rFonts w:eastAsia="Times New Roman"/>
                <w:bCs w:val="0"/>
                <w:lang w:eastAsia="ko-KR"/>
              </w:rPr>
            </w:pPr>
            <w:r w:rsidRPr="00BA1E8E">
              <w:rPr>
                <w:rFonts w:eastAsia="Times New Roman"/>
                <w:bCs w:val="0"/>
                <w:lang w:eastAsia="ko-KR"/>
              </w:rPr>
              <w:t xml:space="preserve">Nội dung đánh </w:t>
            </w:r>
            <w:r w:rsidR="0025442F" w:rsidRPr="0025442F">
              <w:rPr>
                <w:rFonts w:eastAsia="Times New Roman"/>
                <w:bCs w:val="0"/>
                <w:lang w:eastAsia="ko-KR"/>
              </w:rPr>
              <w:t>giá</w:t>
            </w:r>
          </w:p>
          <w:p w14:paraId="024AAED5" w14:textId="4F46D1D7" w:rsidR="00EB3992" w:rsidRPr="003D5AB3" w:rsidRDefault="00EB3992" w:rsidP="00BA1E8E">
            <w:pPr>
              <w:ind w:firstLine="0"/>
              <w:rPr>
                <w:b/>
                <w:bCs w:val="0"/>
              </w:rPr>
            </w:pPr>
          </w:p>
        </w:tc>
        <w:tc>
          <w:tcPr>
            <w:tcW w:w="2088" w:type="dxa"/>
            <w:shd w:val="clear" w:color="auto" w:fill="D9D9D9"/>
          </w:tcPr>
          <w:p w14:paraId="33045B9C" w14:textId="77777777" w:rsidR="0025442F" w:rsidRPr="0025442F" w:rsidRDefault="00BA1E8E" w:rsidP="00BA1E8E">
            <w:pPr>
              <w:spacing w:before="100" w:beforeAutospacing="1" w:after="100" w:afterAutospacing="1"/>
              <w:ind w:firstLine="0"/>
              <w:jc w:val="left"/>
              <w:rPr>
                <w:rFonts w:eastAsia="Times New Roman"/>
                <w:bCs w:val="0"/>
                <w:lang w:eastAsia="ko-KR"/>
              </w:rPr>
            </w:pPr>
            <w:r w:rsidRPr="00BA1E8E">
              <w:rPr>
                <w:rFonts w:eastAsia="Times New Roman"/>
                <w:bCs w:val="0"/>
                <w:lang w:eastAsia="ko-KR"/>
              </w:rPr>
              <w:t>Đánh giá</w:t>
            </w:r>
          </w:p>
          <w:p w14:paraId="6DF9D2A1" w14:textId="0DA5F713" w:rsidR="00BA1E8E" w:rsidRPr="00BA1E8E" w:rsidRDefault="00BA1E8E" w:rsidP="00BA1E8E">
            <w:pPr>
              <w:spacing w:before="100" w:beforeAutospacing="1" w:after="100" w:afterAutospacing="1"/>
              <w:ind w:firstLine="0"/>
              <w:jc w:val="left"/>
              <w:rPr>
                <w:rFonts w:eastAsia="Times New Roman"/>
                <w:bCs w:val="0"/>
                <w:lang w:eastAsia="ko-KR"/>
              </w:rPr>
            </w:pPr>
            <w:r w:rsidRPr="00BA1E8E">
              <w:rPr>
                <w:rFonts w:eastAsia="Times New Roman"/>
                <w:bCs w:val="0"/>
                <w:lang w:eastAsia="ko-KR"/>
              </w:rPr>
              <w:t xml:space="preserve"> Tốt </w:t>
            </w:r>
          </w:p>
          <w:p w14:paraId="5A826C25" w14:textId="27CC2B02" w:rsidR="00EB3992" w:rsidRPr="003D5AB3" w:rsidRDefault="00EB3992" w:rsidP="003D5AB3">
            <w:pPr>
              <w:jc w:val="center"/>
              <w:rPr>
                <w:b/>
                <w:bCs w:val="0"/>
              </w:rPr>
            </w:pPr>
          </w:p>
        </w:tc>
        <w:tc>
          <w:tcPr>
            <w:tcW w:w="2186" w:type="dxa"/>
            <w:shd w:val="clear" w:color="auto" w:fill="D9D9D9"/>
          </w:tcPr>
          <w:p w14:paraId="77DE7452" w14:textId="77777777" w:rsidR="0025442F" w:rsidRPr="0025442F" w:rsidRDefault="0025442F" w:rsidP="0025442F">
            <w:pPr>
              <w:spacing w:before="100" w:beforeAutospacing="1" w:after="100" w:afterAutospacing="1"/>
              <w:ind w:firstLine="0"/>
              <w:jc w:val="left"/>
              <w:rPr>
                <w:rFonts w:eastAsia="Times New Roman"/>
                <w:bCs w:val="0"/>
                <w:lang w:eastAsia="ko-KR"/>
              </w:rPr>
            </w:pPr>
            <w:r w:rsidRPr="0025442F">
              <w:rPr>
                <w:rFonts w:eastAsia="Times New Roman"/>
                <w:bCs w:val="0"/>
                <w:lang w:eastAsia="ko-KR"/>
              </w:rPr>
              <w:t xml:space="preserve">Đánh giá </w:t>
            </w:r>
          </w:p>
          <w:p w14:paraId="2C2154D1" w14:textId="77777777" w:rsidR="0025442F" w:rsidRPr="0025442F" w:rsidRDefault="0025442F" w:rsidP="0025442F">
            <w:pPr>
              <w:spacing w:before="100" w:beforeAutospacing="1" w:after="100" w:afterAutospacing="1"/>
              <w:ind w:firstLine="0"/>
              <w:jc w:val="left"/>
              <w:rPr>
                <w:rFonts w:eastAsia="Times New Roman"/>
                <w:bCs w:val="0"/>
                <w:lang w:eastAsia="ko-KR"/>
              </w:rPr>
            </w:pPr>
            <w:r w:rsidRPr="0025442F">
              <w:rPr>
                <w:rFonts w:eastAsia="Times New Roman"/>
                <w:bCs w:val="0"/>
                <w:lang w:eastAsia="ko-KR"/>
              </w:rPr>
              <w:t xml:space="preserve">Trung bình </w:t>
            </w:r>
          </w:p>
          <w:p w14:paraId="1DC0B076" w14:textId="70974FD4" w:rsidR="00EB3992" w:rsidRPr="003D5AB3" w:rsidRDefault="00EB3992" w:rsidP="003D5AB3">
            <w:pPr>
              <w:jc w:val="center"/>
              <w:rPr>
                <w:b/>
                <w:bCs w:val="0"/>
              </w:rPr>
            </w:pPr>
          </w:p>
        </w:tc>
        <w:tc>
          <w:tcPr>
            <w:tcW w:w="2186" w:type="dxa"/>
            <w:shd w:val="clear" w:color="auto" w:fill="D9D9D9"/>
          </w:tcPr>
          <w:p w14:paraId="3223DFAC" w14:textId="77777777" w:rsidR="0025442F" w:rsidRPr="0025442F" w:rsidRDefault="0025442F" w:rsidP="0025442F">
            <w:pPr>
              <w:spacing w:before="100" w:beforeAutospacing="1" w:after="100" w:afterAutospacing="1"/>
              <w:ind w:firstLine="0"/>
              <w:jc w:val="left"/>
              <w:rPr>
                <w:rFonts w:eastAsia="Times New Roman"/>
                <w:bCs w:val="0"/>
                <w:lang w:eastAsia="ko-KR"/>
              </w:rPr>
            </w:pPr>
            <w:r w:rsidRPr="0025442F">
              <w:rPr>
                <w:rFonts w:eastAsia="Times New Roman"/>
                <w:bCs w:val="0"/>
                <w:lang w:eastAsia="ko-KR"/>
              </w:rPr>
              <w:t xml:space="preserve">Đánh giá </w:t>
            </w:r>
          </w:p>
          <w:p w14:paraId="254896D0" w14:textId="77777777" w:rsidR="0025442F" w:rsidRPr="0025442F" w:rsidRDefault="0025442F" w:rsidP="0025442F">
            <w:pPr>
              <w:spacing w:before="100" w:beforeAutospacing="1" w:after="100" w:afterAutospacing="1"/>
              <w:ind w:firstLine="0"/>
              <w:jc w:val="left"/>
              <w:rPr>
                <w:rFonts w:eastAsia="Times New Roman"/>
                <w:bCs w:val="0"/>
                <w:lang w:eastAsia="ko-KR"/>
              </w:rPr>
            </w:pPr>
            <w:r w:rsidRPr="0025442F">
              <w:rPr>
                <w:rFonts w:eastAsia="Times New Roman"/>
                <w:bCs w:val="0"/>
                <w:lang w:eastAsia="ko-KR"/>
              </w:rPr>
              <w:t xml:space="preserve">Kém </w:t>
            </w:r>
          </w:p>
          <w:p w14:paraId="666B25D2" w14:textId="30C5DFB5" w:rsidR="00EB3992" w:rsidRPr="003D5AB3" w:rsidRDefault="00EB3992" w:rsidP="003D5AB3">
            <w:pPr>
              <w:jc w:val="center"/>
              <w:rPr>
                <w:b/>
                <w:bCs w:val="0"/>
              </w:rPr>
            </w:pPr>
          </w:p>
        </w:tc>
      </w:tr>
      <w:tr w:rsidR="00EB3992" w14:paraId="3FA332AC" w14:textId="77777777" w:rsidTr="003D5AB3">
        <w:tc>
          <w:tcPr>
            <w:tcW w:w="746" w:type="dxa"/>
            <w:shd w:val="clear" w:color="auto" w:fill="auto"/>
          </w:tcPr>
          <w:p w14:paraId="2EABB072" w14:textId="77777777" w:rsidR="00EB3992" w:rsidRPr="003D5AB3" w:rsidRDefault="00EB3992" w:rsidP="003D5AB3">
            <w:pPr>
              <w:jc w:val="center"/>
              <w:rPr>
                <w:b/>
                <w:bCs w:val="0"/>
              </w:rPr>
            </w:pPr>
            <w:r w:rsidRPr="003D5AB3">
              <w:rPr>
                <w:b/>
              </w:rPr>
              <w:lastRenderedPageBreak/>
              <w:t>1</w:t>
            </w:r>
          </w:p>
        </w:tc>
        <w:tc>
          <w:tcPr>
            <w:tcW w:w="1856" w:type="dxa"/>
            <w:shd w:val="clear" w:color="auto" w:fill="auto"/>
          </w:tcPr>
          <w:p w14:paraId="0B9CCC26" w14:textId="77777777" w:rsidR="00EB3992" w:rsidRDefault="00EB3992" w:rsidP="00BA1E8E">
            <w:pPr>
              <w:ind w:firstLine="0"/>
            </w:pPr>
            <w:r>
              <w:t>Công việc</w:t>
            </w:r>
          </w:p>
        </w:tc>
        <w:tc>
          <w:tcPr>
            <w:tcW w:w="2088" w:type="dxa"/>
            <w:shd w:val="clear" w:color="auto" w:fill="auto"/>
          </w:tcPr>
          <w:p w14:paraId="19509344" w14:textId="77777777" w:rsidR="00EB3992" w:rsidRDefault="00EB3992" w:rsidP="003D5AB3">
            <w:pPr>
              <w:jc w:val="center"/>
            </w:pPr>
            <w:r>
              <w:t>62</w:t>
            </w:r>
          </w:p>
        </w:tc>
        <w:tc>
          <w:tcPr>
            <w:tcW w:w="2186" w:type="dxa"/>
            <w:shd w:val="clear" w:color="auto" w:fill="auto"/>
          </w:tcPr>
          <w:p w14:paraId="432E59CA" w14:textId="77777777" w:rsidR="00EB3992" w:rsidRDefault="00EB3992" w:rsidP="003D5AB3">
            <w:pPr>
              <w:jc w:val="center"/>
            </w:pPr>
            <w:r>
              <w:t>8</w:t>
            </w:r>
          </w:p>
        </w:tc>
        <w:tc>
          <w:tcPr>
            <w:tcW w:w="2186" w:type="dxa"/>
            <w:shd w:val="clear" w:color="auto" w:fill="auto"/>
          </w:tcPr>
          <w:p w14:paraId="64377C2A" w14:textId="77777777" w:rsidR="00EB3992" w:rsidRDefault="00EB3992" w:rsidP="003D5AB3">
            <w:pPr>
              <w:jc w:val="center"/>
            </w:pPr>
            <w:r>
              <w:t>0</w:t>
            </w:r>
          </w:p>
        </w:tc>
      </w:tr>
      <w:tr w:rsidR="00EB3992" w14:paraId="7639D118" w14:textId="77777777" w:rsidTr="003D5AB3">
        <w:tc>
          <w:tcPr>
            <w:tcW w:w="746" w:type="dxa"/>
            <w:shd w:val="clear" w:color="auto" w:fill="auto"/>
          </w:tcPr>
          <w:p w14:paraId="72DBBB09" w14:textId="77777777" w:rsidR="00EB3992" w:rsidRPr="003D5AB3" w:rsidRDefault="00EB3992" w:rsidP="003D5AB3">
            <w:pPr>
              <w:jc w:val="center"/>
              <w:rPr>
                <w:b/>
                <w:bCs w:val="0"/>
              </w:rPr>
            </w:pPr>
            <w:r w:rsidRPr="003D5AB3">
              <w:rPr>
                <w:b/>
              </w:rPr>
              <w:t>2</w:t>
            </w:r>
          </w:p>
        </w:tc>
        <w:tc>
          <w:tcPr>
            <w:tcW w:w="1856" w:type="dxa"/>
            <w:shd w:val="clear" w:color="auto" w:fill="auto"/>
          </w:tcPr>
          <w:p w14:paraId="72A33E34" w14:textId="3C38D5F7" w:rsidR="00EB3992" w:rsidRPr="00BA1E8E" w:rsidRDefault="00BA1E8E" w:rsidP="00BA1E8E">
            <w:pPr>
              <w:spacing w:before="100" w:beforeAutospacing="1" w:after="100" w:afterAutospacing="1"/>
              <w:ind w:firstLine="0"/>
              <w:jc w:val="left"/>
              <w:rPr>
                <w:rFonts w:eastAsia="Times New Roman"/>
                <w:bCs w:val="0"/>
                <w:lang w:eastAsia="ko-KR"/>
              </w:rPr>
            </w:pPr>
            <w:r w:rsidRPr="00BA1E8E">
              <w:rPr>
                <w:rFonts w:eastAsia="Times New Roman"/>
                <w:bCs w:val="0"/>
                <w:lang w:eastAsia="ko-KR"/>
              </w:rPr>
              <w:t>Môi trường vật chất và môi trường tinh thần</w:t>
            </w:r>
          </w:p>
        </w:tc>
        <w:tc>
          <w:tcPr>
            <w:tcW w:w="2088" w:type="dxa"/>
            <w:shd w:val="clear" w:color="auto" w:fill="auto"/>
          </w:tcPr>
          <w:p w14:paraId="7B964D7E" w14:textId="77777777" w:rsidR="00EB3992" w:rsidRDefault="00EB3992" w:rsidP="003D5AB3">
            <w:pPr>
              <w:jc w:val="center"/>
            </w:pPr>
            <w:r>
              <w:t>67</w:t>
            </w:r>
          </w:p>
        </w:tc>
        <w:tc>
          <w:tcPr>
            <w:tcW w:w="2186" w:type="dxa"/>
            <w:shd w:val="clear" w:color="auto" w:fill="auto"/>
          </w:tcPr>
          <w:p w14:paraId="5027DDAC" w14:textId="77777777" w:rsidR="00EB3992" w:rsidRDefault="00EB3992" w:rsidP="003D5AB3">
            <w:pPr>
              <w:jc w:val="center"/>
            </w:pPr>
            <w:r>
              <w:t>3</w:t>
            </w:r>
          </w:p>
        </w:tc>
        <w:tc>
          <w:tcPr>
            <w:tcW w:w="2186" w:type="dxa"/>
            <w:shd w:val="clear" w:color="auto" w:fill="auto"/>
          </w:tcPr>
          <w:p w14:paraId="246FF5EA" w14:textId="77777777" w:rsidR="00EB3992" w:rsidRDefault="00EB3992" w:rsidP="003D5AB3">
            <w:pPr>
              <w:jc w:val="center"/>
            </w:pPr>
            <w:r>
              <w:t>0</w:t>
            </w:r>
          </w:p>
        </w:tc>
      </w:tr>
      <w:tr w:rsidR="00EB3992" w14:paraId="1D8940AB" w14:textId="77777777" w:rsidTr="003D5AB3">
        <w:tc>
          <w:tcPr>
            <w:tcW w:w="746" w:type="dxa"/>
            <w:shd w:val="clear" w:color="auto" w:fill="auto"/>
          </w:tcPr>
          <w:p w14:paraId="231783AD" w14:textId="77777777" w:rsidR="00EB3992" w:rsidRPr="003D5AB3" w:rsidRDefault="00EB3992" w:rsidP="003D5AB3">
            <w:pPr>
              <w:jc w:val="center"/>
              <w:rPr>
                <w:b/>
                <w:bCs w:val="0"/>
              </w:rPr>
            </w:pPr>
            <w:r w:rsidRPr="003D5AB3">
              <w:rPr>
                <w:b/>
              </w:rPr>
              <w:t>3</w:t>
            </w:r>
          </w:p>
        </w:tc>
        <w:tc>
          <w:tcPr>
            <w:tcW w:w="1856" w:type="dxa"/>
            <w:shd w:val="clear" w:color="auto" w:fill="auto"/>
          </w:tcPr>
          <w:p w14:paraId="5823445C" w14:textId="67B5E758" w:rsidR="00EB3992" w:rsidRPr="00BA1E8E" w:rsidRDefault="00BA1E8E" w:rsidP="00BA1E8E">
            <w:pPr>
              <w:spacing w:before="100" w:beforeAutospacing="1" w:after="100" w:afterAutospacing="1"/>
              <w:ind w:firstLine="0"/>
              <w:jc w:val="left"/>
              <w:rPr>
                <w:rFonts w:eastAsia="Times New Roman"/>
                <w:bCs w:val="0"/>
                <w:lang w:eastAsia="ko-KR"/>
              </w:rPr>
            </w:pPr>
            <w:r w:rsidRPr="00BA1E8E">
              <w:rPr>
                <w:rFonts w:eastAsia="Times New Roman"/>
                <w:bCs w:val="0"/>
                <w:lang w:eastAsia="ko-KR"/>
              </w:rPr>
              <w:t>Tiền lương phụ cấp</w:t>
            </w:r>
          </w:p>
        </w:tc>
        <w:tc>
          <w:tcPr>
            <w:tcW w:w="2088" w:type="dxa"/>
            <w:shd w:val="clear" w:color="auto" w:fill="auto"/>
          </w:tcPr>
          <w:p w14:paraId="5C026652" w14:textId="77777777" w:rsidR="00EB3992" w:rsidRDefault="00EB3992" w:rsidP="003D5AB3">
            <w:pPr>
              <w:jc w:val="center"/>
            </w:pPr>
            <w:r>
              <w:t>68</w:t>
            </w:r>
          </w:p>
        </w:tc>
        <w:tc>
          <w:tcPr>
            <w:tcW w:w="2186" w:type="dxa"/>
            <w:shd w:val="clear" w:color="auto" w:fill="auto"/>
          </w:tcPr>
          <w:p w14:paraId="631C3D04" w14:textId="77777777" w:rsidR="00EB3992" w:rsidRDefault="00EB3992" w:rsidP="003D5AB3">
            <w:pPr>
              <w:jc w:val="center"/>
            </w:pPr>
            <w:r>
              <w:t>2</w:t>
            </w:r>
          </w:p>
        </w:tc>
        <w:tc>
          <w:tcPr>
            <w:tcW w:w="2186" w:type="dxa"/>
            <w:shd w:val="clear" w:color="auto" w:fill="auto"/>
          </w:tcPr>
          <w:p w14:paraId="4D5DAB81" w14:textId="77777777" w:rsidR="00EB3992" w:rsidRDefault="00EB3992" w:rsidP="003D5AB3">
            <w:pPr>
              <w:jc w:val="center"/>
            </w:pPr>
            <w:r>
              <w:t>0</w:t>
            </w:r>
          </w:p>
        </w:tc>
      </w:tr>
      <w:tr w:rsidR="00EB3992" w14:paraId="2056F7AD" w14:textId="77777777" w:rsidTr="003D5AB3">
        <w:tc>
          <w:tcPr>
            <w:tcW w:w="746" w:type="dxa"/>
            <w:shd w:val="clear" w:color="auto" w:fill="auto"/>
          </w:tcPr>
          <w:p w14:paraId="35829A91" w14:textId="77777777" w:rsidR="00EB3992" w:rsidRPr="003D5AB3" w:rsidRDefault="00EB3992" w:rsidP="003D5AB3">
            <w:pPr>
              <w:jc w:val="center"/>
              <w:rPr>
                <w:b/>
                <w:bCs w:val="0"/>
              </w:rPr>
            </w:pPr>
            <w:r w:rsidRPr="003D5AB3">
              <w:rPr>
                <w:b/>
              </w:rPr>
              <w:t>4</w:t>
            </w:r>
          </w:p>
        </w:tc>
        <w:tc>
          <w:tcPr>
            <w:tcW w:w="1856" w:type="dxa"/>
            <w:shd w:val="clear" w:color="auto" w:fill="auto"/>
          </w:tcPr>
          <w:p w14:paraId="6E707A39" w14:textId="2B52DD48" w:rsidR="00EB3992" w:rsidRPr="00BA1E8E" w:rsidRDefault="00BA1E8E" w:rsidP="00BA1E8E">
            <w:pPr>
              <w:spacing w:before="100" w:beforeAutospacing="1" w:after="100" w:afterAutospacing="1"/>
              <w:ind w:firstLine="0"/>
              <w:jc w:val="left"/>
              <w:rPr>
                <w:rFonts w:eastAsia="Times New Roman"/>
                <w:bCs w:val="0"/>
                <w:lang w:eastAsia="ko-KR"/>
              </w:rPr>
            </w:pPr>
            <w:r w:rsidRPr="00BA1E8E">
              <w:rPr>
                <w:rFonts w:eastAsia="Times New Roman"/>
                <w:bCs w:val="0"/>
                <w:lang w:eastAsia="ko-KR"/>
              </w:rPr>
              <w:t>Khen thưởng, kỉ luật</w:t>
            </w:r>
          </w:p>
        </w:tc>
        <w:tc>
          <w:tcPr>
            <w:tcW w:w="2088" w:type="dxa"/>
            <w:shd w:val="clear" w:color="auto" w:fill="auto"/>
          </w:tcPr>
          <w:p w14:paraId="6C0DDCD5" w14:textId="77777777" w:rsidR="00EB3992" w:rsidRDefault="00EB3992" w:rsidP="003D5AB3">
            <w:pPr>
              <w:jc w:val="center"/>
            </w:pPr>
            <w:r>
              <w:t>59</w:t>
            </w:r>
          </w:p>
        </w:tc>
        <w:tc>
          <w:tcPr>
            <w:tcW w:w="2186" w:type="dxa"/>
            <w:shd w:val="clear" w:color="auto" w:fill="auto"/>
          </w:tcPr>
          <w:p w14:paraId="6ADDC898" w14:textId="77777777" w:rsidR="00EB3992" w:rsidRDefault="00EB3992" w:rsidP="003D5AB3">
            <w:pPr>
              <w:jc w:val="center"/>
            </w:pPr>
            <w:r>
              <w:t>9</w:t>
            </w:r>
          </w:p>
        </w:tc>
        <w:tc>
          <w:tcPr>
            <w:tcW w:w="2186" w:type="dxa"/>
            <w:shd w:val="clear" w:color="auto" w:fill="auto"/>
          </w:tcPr>
          <w:p w14:paraId="59655ABD" w14:textId="77777777" w:rsidR="00EB3992" w:rsidRDefault="00EB3992" w:rsidP="003D5AB3">
            <w:pPr>
              <w:jc w:val="center"/>
            </w:pPr>
            <w:r>
              <w:t>2</w:t>
            </w:r>
          </w:p>
        </w:tc>
      </w:tr>
      <w:tr w:rsidR="00EB3992" w14:paraId="0CD2F6A6" w14:textId="77777777" w:rsidTr="003D5AB3">
        <w:tc>
          <w:tcPr>
            <w:tcW w:w="746" w:type="dxa"/>
            <w:shd w:val="clear" w:color="auto" w:fill="auto"/>
          </w:tcPr>
          <w:p w14:paraId="43687AB8" w14:textId="77777777" w:rsidR="00EB3992" w:rsidRPr="003D5AB3" w:rsidRDefault="00EB3992" w:rsidP="003D5AB3">
            <w:pPr>
              <w:jc w:val="center"/>
              <w:rPr>
                <w:b/>
                <w:bCs w:val="0"/>
              </w:rPr>
            </w:pPr>
            <w:r w:rsidRPr="003D5AB3">
              <w:rPr>
                <w:b/>
              </w:rPr>
              <w:t>5</w:t>
            </w:r>
          </w:p>
        </w:tc>
        <w:tc>
          <w:tcPr>
            <w:tcW w:w="1856" w:type="dxa"/>
            <w:shd w:val="clear" w:color="auto" w:fill="auto"/>
          </w:tcPr>
          <w:p w14:paraId="1A38BAA4" w14:textId="06AFE148" w:rsidR="00EB3992" w:rsidRDefault="00EB3992" w:rsidP="00BA1E8E">
            <w:pPr>
              <w:ind w:firstLine="0"/>
            </w:pPr>
            <w:r>
              <w:t>Phúc</w:t>
            </w:r>
            <w:r w:rsidR="00BA1E8E">
              <w:rPr>
                <w:lang w:val="vi-VN"/>
              </w:rPr>
              <w:t xml:space="preserve"> </w:t>
            </w:r>
            <w:r>
              <w:t>lợi</w:t>
            </w:r>
          </w:p>
        </w:tc>
        <w:tc>
          <w:tcPr>
            <w:tcW w:w="2088" w:type="dxa"/>
            <w:shd w:val="clear" w:color="auto" w:fill="auto"/>
          </w:tcPr>
          <w:p w14:paraId="0D5CD83C" w14:textId="77777777" w:rsidR="00EB3992" w:rsidRDefault="00EB3992" w:rsidP="003D5AB3">
            <w:pPr>
              <w:jc w:val="center"/>
            </w:pPr>
            <w:r>
              <w:t>66</w:t>
            </w:r>
          </w:p>
        </w:tc>
        <w:tc>
          <w:tcPr>
            <w:tcW w:w="2186" w:type="dxa"/>
            <w:shd w:val="clear" w:color="auto" w:fill="auto"/>
          </w:tcPr>
          <w:p w14:paraId="3DE0212E" w14:textId="77777777" w:rsidR="00EB3992" w:rsidRDefault="00EB3992" w:rsidP="003D5AB3">
            <w:pPr>
              <w:jc w:val="center"/>
            </w:pPr>
            <w:r>
              <w:t>7</w:t>
            </w:r>
          </w:p>
        </w:tc>
        <w:tc>
          <w:tcPr>
            <w:tcW w:w="2186" w:type="dxa"/>
            <w:shd w:val="clear" w:color="auto" w:fill="auto"/>
          </w:tcPr>
          <w:p w14:paraId="5A65C211" w14:textId="77777777" w:rsidR="00EB3992" w:rsidRDefault="00EB3992" w:rsidP="003D5AB3">
            <w:pPr>
              <w:jc w:val="center"/>
            </w:pPr>
            <w:r>
              <w:t>1</w:t>
            </w:r>
          </w:p>
        </w:tc>
      </w:tr>
      <w:tr w:rsidR="00EB3992" w14:paraId="06FCD749" w14:textId="77777777" w:rsidTr="003D5AB3">
        <w:tc>
          <w:tcPr>
            <w:tcW w:w="746" w:type="dxa"/>
            <w:shd w:val="clear" w:color="auto" w:fill="auto"/>
          </w:tcPr>
          <w:p w14:paraId="144CE412" w14:textId="77777777" w:rsidR="00EB3992" w:rsidRPr="003D5AB3" w:rsidRDefault="00EB3992" w:rsidP="003D5AB3">
            <w:pPr>
              <w:jc w:val="center"/>
              <w:rPr>
                <w:b/>
                <w:bCs w:val="0"/>
              </w:rPr>
            </w:pPr>
            <w:r w:rsidRPr="003D5AB3">
              <w:rPr>
                <w:b/>
              </w:rPr>
              <w:t>6</w:t>
            </w:r>
          </w:p>
        </w:tc>
        <w:tc>
          <w:tcPr>
            <w:tcW w:w="1856" w:type="dxa"/>
            <w:shd w:val="clear" w:color="auto" w:fill="auto"/>
          </w:tcPr>
          <w:p w14:paraId="64D64EFE" w14:textId="3E71A664" w:rsidR="00EB3992" w:rsidRPr="00BA1E8E" w:rsidRDefault="00BA1E8E" w:rsidP="00BA1E8E">
            <w:pPr>
              <w:spacing w:before="100" w:beforeAutospacing="1" w:after="100" w:afterAutospacing="1"/>
              <w:ind w:firstLine="0"/>
              <w:jc w:val="left"/>
              <w:rPr>
                <w:rFonts w:eastAsia="Times New Roman"/>
                <w:bCs w:val="0"/>
                <w:lang w:eastAsia="ko-KR"/>
              </w:rPr>
            </w:pPr>
            <w:r w:rsidRPr="00BA1E8E">
              <w:rPr>
                <w:rFonts w:eastAsia="Times New Roman"/>
                <w:bCs w:val="0"/>
                <w:lang w:eastAsia="ko-KR"/>
              </w:rPr>
              <w:t>Đào tạo và thăng tiến</w:t>
            </w:r>
          </w:p>
        </w:tc>
        <w:tc>
          <w:tcPr>
            <w:tcW w:w="2088" w:type="dxa"/>
            <w:shd w:val="clear" w:color="auto" w:fill="auto"/>
          </w:tcPr>
          <w:p w14:paraId="0CA158EB" w14:textId="77777777" w:rsidR="00EB3992" w:rsidRDefault="00EB3992" w:rsidP="003D5AB3">
            <w:pPr>
              <w:jc w:val="center"/>
            </w:pPr>
            <w:r>
              <w:t>70</w:t>
            </w:r>
          </w:p>
        </w:tc>
        <w:tc>
          <w:tcPr>
            <w:tcW w:w="2186" w:type="dxa"/>
            <w:shd w:val="clear" w:color="auto" w:fill="auto"/>
          </w:tcPr>
          <w:p w14:paraId="24DCDF67" w14:textId="77777777" w:rsidR="00EB3992" w:rsidRDefault="00EB3992" w:rsidP="003D5AB3">
            <w:pPr>
              <w:jc w:val="center"/>
            </w:pPr>
            <w:r>
              <w:t>0</w:t>
            </w:r>
          </w:p>
        </w:tc>
        <w:tc>
          <w:tcPr>
            <w:tcW w:w="2186" w:type="dxa"/>
            <w:shd w:val="clear" w:color="auto" w:fill="auto"/>
          </w:tcPr>
          <w:p w14:paraId="48733674" w14:textId="77777777" w:rsidR="00EB3992" w:rsidRDefault="00EB3992" w:rsidP="003D5AB3">
            <w:pPr>
              <w:jc w:val="center"/>
            </w:pPr>
            <w:r>
              <w:t>0</w:t>
            </w:r>
          </w:p>
        </w:tc>
      </w:tr>
    </w:tbl>
    <w:p w14:paraId="2CDBC883" w14:textId="77777777" w:rsidR="00EB3992" w:rsidRDefault="00EB3992" w:rsidP="00EB3992"/>
    <w:p w14:paraId="06A81DE3" w14:textId="77777777" w:rsidR="00EB3992" w:rsidRDefault="00EB3992" w:rsidP="00EB3992">
      <w:pPr>
        <w:pStyle w:val="ListParagraph"/>
        <w:spacing w:after="160" w:line="278" w:lineRule="auto"/>
        <w:ind w:left="0" w:firstLine="0"/>
        <w:jc w:val="left"/>
        <w:rPr>
          <w:rFonts w:ascii="Times New Roman" w:hAnsi="Times New Roman"/>
        </w:rPr>
      </w:pPr>
      <w:r>
        <w:rPr>
          <w:rFonts w:ascii="Times New Roman" w:hAnsi="Times New Roman"/>
        </w:rPr>
        <w:t xml:space="preserve">             Với các chính sách công bằng và hỗ trợ nhân viên hết mình </w:t>
      </w:r>
      <w:r w:rsidRPr="009E36AE">
        <w:rPr>
          <w:rFonts w:ascii="Times New Roman" w:hAnsi="Times New Roman"/>
        </w:rPr>
        <w:t>khách sạn</w:t>
      </w:r>
      <w:r>
        <w:rPr>
          <w:rFonts w:ascii="Times New Roman" w:hAnsi="Times New Roman"/>
        </w:rPr>
        <w:t xml:space="preserve"> </w:t>
      </w:r>
      <w:r w:rsidRPr="009E36AE">
        <w:rPr>
          <w:rFonts w:ascii="Times New Roman" w:hAnsi="Times New Roman"/>
        </w:rPr>
        <w:t>Hanoi Prime Garden Hotel &amp; Spa</w:t>
      </w:r>
      <w:r>
        <w:rPr>
          <w:rFonts w:ascii="Times New Roman" w:hAnsi="Times New Roman"/>
        </w:rPr>
        <w:t xml:space="preserve"> được nhân viên đánh giá là một nơi thân thiện, thoải mái và thích hợp để gắn bó lâu dài. Tuy một số vấn đề khiến số ít nhân viên còn chưa được cảm thấy thỏa mãn nhưng khách sạn đã và đang cố gắng gắng hết sức để có thể thúc đẩy nhân viên tại đây.</w:t>
      </w:r>
    </w:p>
    <w:p w14:paraId="7A8F4E33" w14:textId="77777777" w:rsidR="00EB491E" w:rsidRDefault="00EB3992" w:rsidP="00EB491E">
      <w:pPr>
        <w:tabs>
          <w:tab w:val="left" w:leader="dot" w:pos="2835"/>
        </w:tabs>
        <w:spacing w:before="120" w:line="276" w:lineRule="auto"/>
        <w:ind w:firstLine="0"/>
        <w:rPr>
          <w:b/>
          <w:bCs w:val="0"/>
          <w:i/>
          <w:iCs/>
        </w:rPr>
      </w:pPr>
      <w:r w:rsidRPr="00A926BA">
        <w:rPr>
          <w:b/>
          <w:bCs w:val="0"/>
          <w:i/>
          <w:iCs/>
          <w:lang w:val="vi-VN"/>
        </w:rPr>
        <w:t>2.3.</w:t>
      </w:r>
      <w:r w:rsidRPr="00A926BA">
        <w:rPr>
          <w:b/>
          <w:bCs w:val="0"/>
          <w:i/>
          <w:iCs/>
        </w:rPr>
        <w:t>3</w:t>
      </w:r>
      <w:r w:rsidRPr="00A926BA">
        <w:rPr>
          <w:b/>
          <w:bCs w:val="0"/>
          <w:i/>
          <w:iCs/>
          <w:lang w:val="vi-VN"/>
        </w:rPr>
        <w:t>. Những đề xuất của người lao động về vấn đề tạo động lực làm việc</w:t>
      </w:r>
      <w:r>
        <w:rPr>
          <w:b/>
          <w:bCs w:val="0"/>
          <w:i/>
          <w:iCs/>
        </w:rPr>
        <w:t xml:space="preserve"> tại khách sạn</w:t>
      </w:r>
    </w:p>
    <w:p w14:paraId="66B7F854" w14:textId="77777777" w:rsidR="00EB491E" w:rsidRDefault="00EB491E" w:rsidP="00EB491E">
      <w:pPr>
        <w:tabs>
          <w:tab w:val="left" w:leader="dot" w:pos="2835"/>
        </w:tabs>
        <w:spacing w:before="120" w:line="276" w:lineRule="auto"/>
        <w:ind w:firstLine="0"/>
      </w:pPr>
      <w:r>
        <w:rPr>
          <w:b/>
          <w:bCs w:val="0"/>
          <w:i/>
          <w:iCs/>
        </w:rPr>
        <w:t xml:space="preserve">         </w:t>
      </w:r>
      <w:r w:rsidRPr="00A75266">
        <w:t>Dưới đây là một số đề xuất từ người lao động về việc tạo động lực làm việc trong ngành khách sạ</w:t>
      </w:r>
      <w:r>
        <w:t>n</w:t>
      </w:r>
    </w:p>
    <w:p w14:paraId="3ABEADD2" w14:textId="59A32052" w:rsidR="00EB491E" w:rsidRDefault="002A7031" w:rsidP="00EB491E">
      <w:pPr>
        <w:tabs>
          <w:tab w:val="left" w:leader="dot" w:pos="2835"/>
        </w:tabs>
        <w:spacing w:before="120" w:line="276" w:lineRule="auto"/>
        <w:ind w:firstLine="0"/>
      </w:pPr>
      <w:r>
        <w:t xml:space="preserve">                 </w:t>
      </w:r>
      <w:r w:rsidR="00EB491E">
        <w:t xml:space="preserve">  </w:t>
      </w:r>
      <w:r w:rsidR="00BC6F81">
        <w:rPr>
          <w:noProof/>
        </w:rPr>
        <w:drawing>
          <wp:inline distT="0" distB="0" distL="0" distR="0" wp14:anchorId="209441CA" wp14:editId="1F3F4768">
            <wp:extent cx="3633470" cy="1654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3470" cy="1654175"/>
                    </a:xfrm>
                    <a:prstGeom prst="rect">
                      <a:avLst/>
                    </a:prstGeom>
                    <a:noFill/>
                    <a:ln>
                      <a:noFill/>
                    </a:ln>
                  </pic:spPr>
                </pic:pic>
              </a:graphicData>
            </a:graphic>
          </wp:inline>
        </w:drawing>
      </w:r>
    </w:p>
    <w:p w14:paraId="401F1C11" w14:textId="77777777" w:rsidR="002A7031" w:rsidRDefault="002A7031" w:rsidP="00EB491E">
      <w:pPr>
        <w:tabs>
          <w:tab w:val="left" w:leader="dot" w:pos="2835"/>
        </w:tabs>
        <w:spacing w:before="120" w:line="276" w:lineRule="auto"/>
        <w:ind w:firstLine="0"/>
      </w:pPr>
      <w:r>
        <w:t xml:space="preserve">                Hình 2.3.3. Hình ảnh minh họa </w:t>
      </w:r>
      <w:proofErr w:type="gramStart"/>
      <w:r>
        <w:t>( Nguồn</w:t>
      </w:r>
      <w:proofErr w:type="gramEnd"/>
      <w:r>
        <w:t xml:space="preserve"> Internet)</w:t>
      </w:r>
    </w:p>
    <w:p w14:paraId="04849CA9" w14:textId="54E6AA2B" w:rsidR="002A7031" w:rsidRDefault="002A7031" w:rsidP="002A7031">
      <w:pPr>
        <w:tabs>
          <w:tab w:val="left" w:leader="dot" w:pos="2835"/>
        </w:tabs>
        <w:spacing w:before="120" w:line="276" w:lineRule="auto"/>
        <w:ind w:firstLine="0"/>
      </w:pPr>
      <w:r w:rsidRPr="002A7031">
        <w:rPr>
          <w:i/>
        </w:rPr>
        <w:t xml:space="preserve"> </w:t>
      </w:r>
      <w:r w:rsidRPr="002A7031">
        <w:rPr>
          <w:i/>
          <w:u w:val="single"/>
        </w:rPr>
        <w:t>2.3.3</w:t>
      </w:r>
      <w:r w:rsidRPr="002A7031">
        <w:rPr>
          <w:b/>
          <w:i/>
          <w:u w:val="single"/>
        </w:rPr>
        <w:t>.</w:t>
      </w:r>
      <w:proofErr w:type="gramStart"/>
      <w:r w:rsidR="00EB491E" w:rsidRPr="002A7031">
        <w:rPr>
          <w:rStyle w:val="Strong"/>
          <w:b w:val="0"/>
          <w:i/>
          <w:u w:val="single"/>
          <w:lang w:val="vi-VN"/>
        </w:rPr>
        <w:t>1.</w:t>
      </w:r>
      <w:r w:rsidR="00EB491E" w:rsidRPr="002A7031">
        <w:rPr>
          <w:rStyle w:val="Strong"/>
          <w:b w:val="0"/>
          <w:i/>
          <w:u w:val="single"/>
        </w:rPr>
        <w:t>Chế</w:t>
      </w:r>
      <w:proofErr w:type="gramEnd"/>
      <w:r w:rsidR="00EB491E" w:rsidRPr="002A7031">
        <w:rPr>
          <w:rStyle w:val="Strong"/>
          <w:b w:val="0"/>
          <w:i/>
          <w:u w:val="single"/>
        </w:rPr>
        <w:t xml:space="preserve"> độ đãi ngộ hợp lý</w:t>
      </w:r>
      <w:r w:rsidR="00EB491E" w:rsidRPr="002A7031">
        <w:rPr>
          <w:i/>
          <w:u w:val="single"/>
        </w:rPr>
        <w:t>:</w:t>
      </w:r>
      <w:r w:rsidR="00EB491E" w:rsidRPr="00A75266">
        <w:t xml:space="preserve"> Cần xem xét điều chỉnh mức lương và các chế độ thưởng để đảm bảo công bằng và cạnh tranh.</w:t>
      </w:r>
    </w:p>
    <w:p w14:paraId="6E7AA2C2" w14:textId="65887BCE" w:rsidR="002A7031" w:rsidRDefault="002A7031" w:rsidP="002A7031">
      <w:pPr>
        <w:tabs>
          <w:tab w:val="left" w:leader="dot" w:pos="2835"/>
        </w:tabs>
        <w:spacing w:before="120" w:line="276" w:lineRule="auto"/>
        <w:ind w:firstLine="0"/>
      </w:pPr>
      <w:r>
        <w:t xml:space="preserve"> </w:t>
      </w:r>
      <w:r w:rsidRPr="002A7031">
        <w:rPr>
          <w:i/>
          <w:u w:val="single"/>
        </w:rPr>
        <w:t>2.3.3.</w:t>
      </w:r>
      <w:proofErr w:type="gramStart"/>
      <w:r w:rsidR="00EB491E" w:rsidRPr="002A7031">
        <w:rPr>
          <w:rStyle w:val="Strong"/>
          <w:b w:val="0"/>
          <w:i/>
          <w:u w:val="single"/>
          <w:lang w:val="vi-VN"/>
        </w:rPr>
        <w:t>2.</w:t>
      </w:r>
      <w:r w:rsidR="00EB491E" w:rsidRPr="002A7031">
        <w:rPr>
          <w:rStyle w:val="Strong"/>
          <w:b w:val="0"/>
          <w:i/>
          <w:u w:val="single"/>
        </w:rPr>
        <w:t>Đào</w:t>
      </w:r>
      <w:proofErr w:type="gramEnd"/>
      <w:r w:rsidR="00EB491E" w:rsidRPr="002A7031">
        <w:rPr>
          <w:rStyle w:val="Strong"/>
          <w:b w:val="0"/>
          <w:i/>
          <w:u w:val="single"/>
        </w:rPr>
        <w:t xml:space="preserve"> tạo và phát triển</w:t>
      </w:r>
      <w:r w:rsidR="00EB491E" w:rsidRPr="00A75266">
        <w:t>: Cung cấp các chương trình đào tạo thường xuyên để nâng cao kỹ năng và kiến thức cho nhân viên, giúp họ cảm thấy phát triển trong công việc.</w:t>
      </w:r>
    </w:p>
    <w:p w14:paraId="71C2E27C" w14:textId="40026B32" w:rsidR="002A7031" w:rsidRDefault="002A7031" w:rsidP="002A7031">
      <w:pPr>
        <w:tabs>
          <w:tab w:val="left" w:leader="dot" w:pos="2835"/>
        </w:tabs>
        <w:spacing w:before="120" w:line="276" w:lineRule="auto"/>
        <w:ind w:firstLine="0"/>
      </w:pPr>
      <w:r w:rsidRPr="002A7031">
        <w:rPr>
          <w:i/>
          <w:u w:val="single"/>
        </w:rPr>
        <w:lastRenderedPageBreak/>
        <w:t>2.3.3.</w:t>
      </w:r>
      <w:proofErr w:type="gramStart"/>
      <w:r w:rsidR="00EB491E" w:rsidRPr="002A7031">
        <w:rPr>
          <w:rStyle w:val="Strong"/>
          <w:b w:val="0"/>
          <w:i/>
          <w:u w:val="single"/>
          <w:lang w:val="vi-VN"/>
        </w:rPr>
        <w:t>3.</w:t>
      </w:r>
      <w:r w:rsidR="00EB491E" w:rsidRPr="002A7031">
        <w:rPr>
          <w:rStyle w:val="Strong"/>
          <w:b w:val="0"/>
          <w:i/>
          <w:u w:val="single"/>
        </w:rPr>
        <w:t>Ghi</w:t>
      </w:r>
      <w:proofErr w:type="gramEnd"/>
      <w:r w:rsidR="00EB491E" w:rsidRPr="002A7031">
        <w:rPr>
          <w:rStyle w:val="Strong"/>
          <w:b w:val="0"/>
          <w:i/>
          <w:u w:val="single"/>
        </w:rPr>
        <w:t xml:space="preserve"> nhận và khen thưởng</w:t>
      </w:r>
      <w:r w:rsidR="00EB491E" w:rsidRPr="00A75266">
        <w:t>: Thiết lập hệ thống khen thưởng để ghi nhận những nỗ lực và thành tích của nhân viên, tạo động lực làm việc hiệu quả hơn.</w:t>
      </w:r>
    </w:p>
    <w:p w14:paraId="5C77B28B" w14:textId="21D22383" w:rsidR="00EB491E" w:rsidRDefault="002A7031" w:rsidP="002A7031">
      <w:pPr>
        <w:tabs>
          <w:tab w:val="left" w:leader="dot" w:pos="2835"/>
        </w:tabs>
        <w:spacing w:before="120" w:line="276" w:lineRule="auto"/>
        <w:ind w:firstLine="0"/>
      </w:pPr>
      <w:r w:rsidRPr="002A7031">
        <w:rPr>
          <w:u w:val="single"/>
        </w:rPr>
        <w:t>2.3.3.</w:t>
      </w:r>
      <w:r w:rsidR="00EB491E" w:rsidRPr="002A7031">
        <w:rPr>
          <w:rStyle w:val="Strong"/>
          <w:b w:val="0"/>
          <w:i/>
          <w:u w:val="single"/>
          <w:lang w:val="vi-VN"/>
        </w:rPr>
        <w:t>4.</w:t>
      </w:r>
      <w:r w:rsidR="00EB491E" w:rsidRPr="002A7031">
        <w:rPr>
          <w:rStyle w:val="Strong"/>
          <w:b w:val="0"/>
          <w:i/>
          <w:u w:val="single"/>
        </w:rPr>
        <w:t>Cải thiện môi trường làm việc</w:t>
      </w:r>
      <w:r w:rsidR="00EB491E" w:rsidRPr="00A75266">
        <w:t>: Tạo ra môi trường làm việc thân thiện, khuyến khích sự hợp tác giữa các bộ phận và lắng nghe ý kiến của nhân viên.</w:t>
      </w:r>
    </w:p>
    <w:p w14:paraId="7709764E" w14:textId="77777777" w:rsidR="002A7031" w:rsidRDefault="002A7031" w:rsidP="002A7031">
      <w:pPr>
        <w:tabs>
          <w:tab w:val="left" w:leader="dot" w:pos="2835"/>
        </w:tabs>
        <w:spacing w:before="120" w:line="276" w:lineRule="auto"/>
        <w:ind w:firstLine="0"/>
        <w:rPr>
          <w:b/>
          <w:bCs w:val="0"/>
          <w:lang w:val="vi-VN"/>
        </w:rPr>
      </w:pPr>
      <w:r w:rsidRPr="007D4ECF">
        <w:rPr>
          <w:b/>
          <w:bCs w:val="0"/>
          <w:lang w:val="vi-VN"/>
        </w:rPr>
        <w:t xml:space="preserve">2.4. Đánh giá chung về công tác tạo động lực cho người lao động của khách sạn </w:t>
      </w:r>
    </w:p>
    <w:p w14:paraId="410C792F" w14:textId="77777777" w:rsidR="00F937FE" w:rsidRPr="00F937FE" w:rsidRDefault="00F937FE" w:rsidP="003D5AB3">
      <w:pPr>
        <w:numPr>
          <w:ilvl w:val="0"/>
          <w:numId w:val="57"/>
        </w:numPr>
        <w:spacing w:before="120" w:line="276" w:lineRule="auto"/>
        <w:ind w:left="714" w:hanging="357"/>
        <w:rPr>
          <w:b/>
          <w:bCs w:val="0"/>
          <w:lang w:val="vi-VN"/>
        </w:rPr>
      </w:pPr>
      <w:r>
        <w:rPr>
          <w:b/>
          <w:bCs w:val="0"/>
        </w:rPr>
        <w:t xml:space="preserve"> Ưu điểm </w:t>
      </w:r>
    </w:p>
    <w:p w14:paraId="1691DAD1" w14:textId="0CD59E04" w:rsidR="00F937FE" w:rsidRPr="00BC6F81" w:rsidRDefault="00F937FE" w:rsidP="009E0461">
      <w:pPr>
        <w:spacing w:before="120" w:line="276" w:lineRule="auto"/>
        <w:ind w:left="357" w:firstLine="0"/>
        <w:rPr>
          <w:bCs w:val="0"/>
          <w:lang w:val="vi-VN"/>
        </w:rPr>
      </w:pPr>
      <w:r w:rsidRPr="00F937FE">
        <w:rPr>
          <w:bCs w:val="0"/>
          <w:lang w:val="vi-VN"/>
        </w:rPr>
        <w:t xml:space="preserve">Sau quá trình nghiên cứu về công tác tạo động lực làm việc cho người lao động khách sạn Vĩnh Hoàng. Có thể kết luận rằng khách sạn </w:t>
      </w:r>
      <w:r w:rsidRPr="00BC6F81">
        <w:rPr>
          <w:bCs w:val="0"/>
          <w:lang w:val="vi-VN"/>
        </w:rPr>
        <w:t xml:space="preserve">Hanoi Prime Garden &amp; Spa </w:t>
      </w:r>
      <w:r w:rsidRPr="00F937FE">
        <w:rPr>
          <w:bCs w:val="0"/>
          <w:lang w:val="vi-VN"/>
        </w:rPr>
        <w:t>đã có những kết quả đáng kể trong công tác tạo động lực làm việc cho nhan viên trong thời gian qua, cụ</w:t>
      </w:r>
      <w:r w:rsidRPr="00BC6F81">
        <w:rPr>
          <w:bCs w:val="0"/>
          <w:lang w:val="vi-VN"/>
        </w:rPr>
        <w:t xml:space="preserve"> thể như sau:</w:t>
      </w:r>
    </w:p>
    <w:p w14:paraId="74843620" w14:textId="641DEFF6" w:rsidR="00F937FE" w:rsidRPr="00BC6F81" w:rsidRDefault="00F937FE" w:rsidP="00F937FE">
      <w:pPr>
        <w:spacing w:before="120" w:line="276" w:lineRule="auto"/>
        <w:ind w:left="714" w:firstLine="0"/>
        <w:rPr>
          <w:bCs w:val="0"/>
          <w:lang w:val="vi-VN"/>
        </w:rPr>
      </w:pPr>
      <w:r w:rsidRPr="00BC6F81">
        <w:rPr>
          <w:bCs w:val="0"/>
          <w:lang w:val="vi-VN"/>
        </w:rPr>
        <w:t>Khách sạn đã xây dựng được bản mô tả công việc rõ ràng, nhờ đó có sự sắp xếp, bố trí công việc phù hợp với chuyên môn, năng lực của mỗi người lao động, giúp họ phát huy được năng lực và sựu sáng tạo của bản thân. Giúp cho công việc được hoàn thành hiệu quả hơn, giúp người lao động có động lực làm việc hơn. Mặc khác, với đặc thù công việc theo mùa vụ và theo ca nhưng khách sạn vẫn có sự sắp xếp thời gian làm việc rõ ràng và phù hợp, giúp người lao động đảm bảo sức khoẻ, nhiệt tình hơn trong công việc, chât lượng công việc tăng lên.</w:t>
      </w:r>
    </w:p>
    <w:p w14:paraId="0F1D5E4B" w14:textId="6987AB6F" w:rsidR="00F937FE" w:rsidRDefault="00F937FE" w:rsidP="00F937FE">
      <w:pPr>
        <w:spacing w:before="120" w:line="276" w:lineRule="auto"/>
        <w:ind w:firstLine="0"/>
        <w:rPr>
          <w:bCs w:val="0"/>
        </w:rPr>
      </w:pPr>
      <w:r w:rsidRPr="00BC6F81">
        <w:rPr>
          <w:bCs w:val="0"/>
          <w:lang w:val="vi-VN"/>
        </w:rPr>
        <w:t xml:space="preserve">                              </w:t>
      </w:r>
      <w:r w:rsidR="00BC6F81">
        <w:rPr>
          <w:bCs w:val="0"/>
          <w:noProof/>
        </w:rPr>
        <w:drawing>
          <wp:inline distT="0" distB="0" distL="0" distR="0" wp14:anchorId="72ACA9DD" wp14:editId="43DF5333">
            <wp:extent cx="3140710" cy="2091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0710" cy="2091055"/>
                    </a:xfrm>
                    <a:prstGeom prst="rect">
                      <a:avLst/>
                    </a:prstGeom>
                    <a:noFill/>
                    <a:ln>
                      <a:noFill/>
                    </a:ln>
                  </pic:spPr>
                </pic:pic>
              </a:graphicData>
            </a:graphic>
          </wp:inline>
        </w:drawing>
      </w:r>
    </w:p>
    <w:p w14:paraId="74B70FAD" w14:textId="77777777" w:rsidR="00F937FE" w:rsidRDefault="00F937FE" w:rsidP="00F937FE">
      <w:pPr>
        <w:spacing w:before="120" w:line="276" w:lineRule="auto"/>
        <w:ind w:firstLine="0"/>
        <w:rPr>
          <w:bCs w:val="0"/>
        </w:rPr>
      </w:pPr>
      <w:r>
        <w:rPr>
          <w:bCs w:val="0"/>
        </w:rPr>
        <w:t xml:space="preserve">                      Hình 2.4.1. Hình ảnh minh họa </w:t>
      </w:r>
      <w:proofErr w:type="gramStart"/>
      <w:r>
        <w:rPr>
          <w:bCs w:val="0"/>
        </w:rPr>
        <w:t>( Nguồn</w:t>
      </w:r>
      <w:proofErr w:type="gramEnd"/>
      <w:r>
        <w:rPr>
          <w:bCs w:val="0"/>
        </w:rPr>
        <w:t xml:space="preserve"> Internet)</w:t>
      </w:r>
    </w:p>
    <w:p w14:paraId="2DE15509" w14:textId="77777777" w:rsidR="00F937FE" w:rsidRDefault="00F937FE" w:rsidP="00F937FE">
      <w:pPr>
        <w:spacing w:before="120" w:line="276" w:lineRule="auto"/>
        <w:ind w:firstLine="0"/>
        <w:rPr>
          <w:bCs w:val="0"/>
        </w:rPr>
      </w:pPr>
      <w:r>
        <w:rPr>
          <w:bCs w:val="0"/>
        </w:rPr>
        <w:t xml:space="preserve">            </w:t>
      </w:r>
      <w:r w:rsidRPr="00F937FE">
        <w:rPr>
          <w:bCs w:val="0"/>
        </w:rPr>
        <w:t xml:space="preserve">Khách sạn cũng có sự đầu tư lớn về trang thiết bị, cơ sở vật chất, thiết bị phục vụ hoạt động làm việc cho người lao động, giúp người lao động hoàn thành công việc dễ dàng, nhanh chóng hơn. Đồng thời đảm bảo sức khỏe, </w:t>
      </w:r>
      <w:proofErr w:type="gramStart"/>
      <w:r w:rsidRPr="00F937FE">
        <w:rPr>
          <w:bCs w:val="0"/>
        </w:rPr>
        <w:t>an</w:t>
      </w:r>
      <w:proofErr w:type="gramEnd"/>
      <w:r w:rsidRPr="00F937FE">
        <w:rPr>
          <w:bCs w:val="0"/>
        </w:rPr>
        <w:t xml:space="preserve"> toàn cho người lao động của mình, khiến người lao động an tâm làm việc.</w:t>
      </w:r>
    </w:p>
    <w:p w14:paraId="38881768" w14:textId="77777777" w:rsidR="00F937FE" w:rsidRDefault="00F937FE" w:rsidP="00F937FE">
      <w:pPr>
        <w:spacing w:before="120" w:line="276" w:lineRule="auto"/>
        <w:ind w:firstLine="0"/>
        <w:rPr>
          <w:bCs w:val="0"/>
        </w:rPr>
      </w:pPr>
      <w:r>
        <w:rPr>
          <w:bCs w:val="0"/>
        </w:rPr>
        <w:t xml:space="preserve">             </w:t>
      </w:r>
      <w:r w:rsidRPr="00F937FE">
        <w:rPr>
          <w:bCs w:val="0"/>
        </w:rPr>
        <w:t xml:space="preserve">Cách tính lương rõ ràng, minh bạch, xây dựng chế độ tiền lương gắn liền với kết quá lao động người lao động có được giúp người lao động cảm thấy thành </w:t>
      </w:r>
      <w:r w:rsidRPr="00F937FE">
        <w:rPr>
          <w:bCs w:val="0"/>
        </w:rPr>
        <w:lastRenderedPageBreak/>
        <w:t>quả lao động của mình đã được đánh giá và trân trọng, làm người lao động cảm thấy có động</w:t>
      </w:r>
      <w:r w:rsidR="00EE6B07">
        <w:rPr>
          <w:bCs w:val="0"/>
        </w:rPr>
        <w:t xml:space="preserve"> lực làm việc.</w:t>
      </w:r>
    </w:p>
    <w:p w14:paraId="57F6C227" w14:textId="77777777" w:rsidR="00EE6B07" w:rsidRPr="00EE6B07" w:rsidRDefault="00EE6B07" w:rsidP="00EE6B07">
      <w:pPr>
        <w:spacing w:before="120" w:line="276" w:lineRule="auto"/>
        <w:ind w:firstLine="0"/>
        <w:rPr>
          <w:bCs w:val="0"/>
        </w:rPr>
      </w:pPr>
      <w:r>
        <w:rPr>
          <w:bCs w:val="0"/>
        </w:rPr>
        <w:t xml:space="preserve">              </w:t>
      </w:r>
      <w:r w:rsidRPr="00EE6B07">
        <w:rPr>
          <w:bCs w:val="0"/>
        </w:rPr>
        <w:t>Khách sạn thực hiện đầy đủ chế độ phúc lợi cho người lao động của mình, giúp người lao động cải thiện được phần nào cuộc sống của mình, giúp họ tâm lao động cống hiến, gắn bó hơn với khách sạn.</w:t>
      </w:r>
    </w:p>
    <w:p w14:paraId="3083360C" w14:textId="77777777" w:rsidR="00EE6B07" w:rsidRDefault="00EE6B07" w:rsidP="00EE6B07">
      <w:pPr>
        <w:spacing w:before="120" w:line="276" w:lineRule="auto"/>
        <w:ind w:firstLine="0"/>
        <w:rPr>
          <w:bCs w:val="0"/>
        </w:rPr>
      </w:pPr>
      <w:r>
        <w:rPr>
          <w:bCs w:val="0"/>
        </w:rPr>
        <w:t xml:space="preserve">            </w:t>
      </w:r>
      <w:r w:rsidRPr="00EE6B07">
        <w:rPr>
          <w:bCs w:val="0"/>
        </w:rPr>
        <w:t xml:space="preserve">Công tác khen thưởng được quy định rõ ràng, công khai, găn với kết quả hiệu quả công việc của người lao động đã thực sự cố gắng, từ đó khiến gười lao động cảm thấy được sự cống hiến của bản thân đã được khách </w:t>
      </w:r>
      <w:proofErr w:type="gramStart"/>
      <w:r w:rsidRPr="00EE6B07">
        <w:rPr>
          <w:bCs w:val="0"/>
        </w:rPr>
        <w:t>sạ</w:t>
      </w:r>
      <w:r>
        <w:rPr>
          <w:bCs w:val="0"/>
        </w:rPr>
        <w:t>n.</w:t>
      </w:r>
      <w:r w:rsidRPr="00EE6B07">
        <w:rPr>
          <w:bCs w:val="0"/>
        </w:rPr>
        <w:t>Động</w:t>
      </w:r>
      <w:proofErr w:type="gramEnd"/>
      <w:r w:rsidRPr="00EE6B07">
        <w:rPr>
          <w:bCs w:val="0"/>
        </w:rPr>
        <w:t xml:space="preserve"> viên người lao động phấn đấu tốt hơn nữa.</w:t>
      </w:r>
    </w:p>
    <w:p w14:paraId="34BD4912" w14:textId="1720F4CD" w:rsidR="00EE6B07" w:rsidRDefault="00EE6B07" w:rsidP="00EE6B07">
      <w:pPr>
        <w:spacing w:before="120" w:line="276" w:lineRule="auto"/>
        <w:ind w:firstLine="0"/>
        <w:rPr>
          <w:bCs w:val="0"/>
        </w:rPr>
      </w:pPr>
      <w:r>
        <w:rPr>
          <w:bCs w:val="0"/>
        </w:rPr>
        <w:t xml:space="preserve">                    </w:t>
      </w:r>
      <w:r w:rsidR="00BC6F81">
        <w:rPr>
          <w:bCs w:val="0"/>
          <w:noProof/>
        </w:rPr>
        <w:drawing>
          <wp:inline distT="0" distB="0" distL="0" distR="0" wp14:anchorId="64FD6810" wp14:editId="7044B6AD">
            <wp:extent cx="4102735" cy="2138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2735" cy="2138680"/>
                    </a:xfrm>
                    <a:prstGeom prst="rect">
                      <a:avLst/>
                    </a:prstGeom>
                    <a:noFill/>
                    <a:ln>
                      <a:noFill/>
                    </a:ln>
                  </pic:spPr>
                </pic:pic>
              </a:graphicData>
            </a:graphic>
          </wp:inline>
        </w:drawing>
      </w:r>
    </w:p>
    <w:p w14:paraId="5CA901CB" w14:textId="77777777" w:rsidR="00EE6B07" w:rsidRDefault="00EE6B07" w:rsidP="00EE6B07">
      <w:pPr>
        <w:spacing w:before="120" w:line="276" w:lineRule="auto"/>
        <w:ind w:firstLine="0"/>
        <w:rPr>
          <w:bCs w:val="0"/>
        </w:rPr>
      </w:pPr>
      <w:r>
        <w:rPr>
          <w:bCs w:val="0"/>
        </w:rPr>
        <w:t xml:space="preserve">                         Hình 2.4.2. Minh họa </w:t>
      </w:r>
      <w:proofErr w:type="gramStart"/>
      <w:r>
        <w:rPr>
          <w:bCs w:val="0"/>
        </w:rPr>
        <w:t>( Nguồn</w:t>
      </w:r>
      <w:proofErr w:type="gramEnd"/>
      <w:r>
        <w:rPr>
          <w:bCs w:val="0"/>
        </w:rPr>
        <w:t xml:space="preserve"> Internet)</w:t>
      </w:r>
    </w:p>
    <w:p w14:paraId="5AB6A2CF" w14:textId="77777777" w:rsidR="00EE6B07" w:rsidRDefault="00EE6B07" w:rsidP="003D5AB3">
      <w:pPr>
        <w:numPr>
          <w:ilvl w:val="0"/>
          <w:numId w:val="57"/>
        </w:numPr>
        <w:spacing w:before="120" w:line="276" w:lineRule="auto"/>
        <w:rPr>
          <w:b/>
          <w:bCs w:val="0"/>
        </w:rPr>
      </w:pPr>
      <w:r>
        <w:rPr>
          <w:bCs w:val="0"/>
        </w:rPr>
        <w:t xml:space="preserve"> </w:t>
      </w:r>
      <w:r w:rsidRPr="00EE6B07">
        <w:rPr>
          <w:b/>
          <w:bCs w:val="0"/>
        </w:rPr>
        <w:t xml:space="preserve">Nhược điểm </w:t>
      </w:r>
    </w:p>
    <w:p w14:paraId="2B90C5C7" w14:textId="77777777" w:rsidR="00EE6B07" w:rsidRPr="00EE6B07" w:rsidRDefault="00EE6B07" w:rsidP="00EE6B07">
      <w:pPr>
        <w:spacing w:before="120" w:line="276" w:lineRule="auto"/>
        <w:ind w:left="720" w:firstLine="0"/>
        <w:rPr>
          <w:bCs w:val="0"/>
        </w:rPr>
      </w:pPr>
      <w:r w:rsidRPr="00EE6B07">
        <w:rPr>
          <w:bCs w:val="0"/>
        </w:rPr>
        <w:t xml:space="preserve">  </w:t>
      </w:r>
      <w:r>
        <w:rPr>
          <w:bCs w:val="0"/>
        </w:rPr>
        <w:t>Bên cạnh</w:t>
      </w:r>
      <w:r w:rsidRPr="00EE6B07">
        <w:rPr>
          <w:bCs w:val="0"/>
        </w:rPr>
        <w:t xml:space="preserve"> những ưu điểm có được khách sạ</w:t>
      </w:r>
      <w:r>
        <w:rPr>
          <w:bCs w:val="0"/>
        </w:rPr>
        <w:t>n Hanoi Prime Garden &amp; Spa</w:t>
      </w:r>
      <w:r w:rsidRPr="00EE6B07">
        <w:rPr>
          <w:bCs w:val="0"/>
        </w:rPr>
        <w:t xml:space="preserve"> cũng có những tồn tại cần được giải quyết về vấn đề tạo động lực làm việc cho người lao động của khách sạn:</w:t>
      </w:r>
    </w:p>
    <w:p w14:paraId="6C003051" w14:textId="77777777" w:rsidR="00EE6B07" w:rsidRDefault="00D40378" w:rsidP="00D40378">
      <w:pPr>
        <w:spacing w:before="120" w:line="276" w:lineRule="auto"/>
        <w:ind w:left="720" w:firstLine="0"/>
        <w:rPr>
          <w:bCs w:val="0"/>
        </w:rPr>
      </w:pPr>
      <w:r>
        <w:rPr>
          <w:bCs w:val="0"/>
        </w:rPr>
        <w:t xml:space="preserve">   </w:t>
      </w:r>
      <w:r w:rsidR="00EE6B07" w:rsidRPr="00EE6B07">
        <w:rPr>
          <w:bCs w:val="0"/>
        </w:rPr>
        <w:t xml:space="preserve"> Tuy đã cố gắng trong việc xây dự</w:t>
      </w:r>
      <w:r>
        <w:rPr>
          <w:bCs w:val="0"/>
        </w:rPr>
        <w:t xml:space="preserve">ng một môi trường làm việc thoải mái thân </w:t>
      </w:r>
      <w:r w:rsidR="00EE6B07" w:rsidRPr="00EE6B07">
        <w:rPr>
          <w:bCs w:val="0"/>
        </w:rPr>
        <w:t>thiện với những người lao động với nhau nhưng sự quan tâm, lắng nghe lớn nhất từ những người lãnh đạo lại chưa được đánh giá cao, những hoạt động tập thể vẫn chưa tổ chức nhiều càng khiến cho mối quản hệ giữa người lao động và người lao động càng xa lạ, khiến cho người động cảm thấy không thoải mái khi có sự giám sát và cảm nhận không được tôn trọn g ý kiến cá nhân từ chính người lãnh đạo của mình.</w:t>
      </w:r>
    </w:p>
    <w:p w14:paraId="5E4A8923" w14:textId="18A29849" w:rsidR="00D40378" w:rsidRDefault="00D40378" w:rsidP="00EE6B07">
      <w:pPr>
        <w:spacing w:before="120" w:line="276" w:lineRule="auto"/>
        <w:ind w:left="720" w:firstLine="0"/>
        <w:rPr>
          <w:bCs w:val="0"/>
        </w:rPr>
      </w:pPr>
      <w:r>
        <w:rPr>
          <w:bCs w:val="0"/>
        </w:rPr>
        <w:lastRenderedPageBreak/>
        <w:t xml:space="preserve">               </w:t>
      </w:r>
      <w:r w:rsidR="00BC6F81">
        <w:rPr>
          <w:bCs w:val="0"/>
          <w:noProof/>
        </w:rPr>
        <w:drawing>
          <wp:inline distT="0" distB="0" distL="0" distR="0" wp14:anchorId="688E137D" wp14:editId="419F5592">
            <wp:extent cx="4031615" cy="2258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1615" cy="2258060"/>
                    </a:xfrm>
                    <a:prstGeom prst="rect">
                      <a:avLst/>
                    </a:prstGeom>
                    <a:noFill/>
                    <a:ln>
                      <a:noFill/>
                    </a:ln>
                  </pic:spPr>
                </pic:pic>
              </a:graphicData>
            </a:graphic>
          </wp:inline>
        </w:drawing>
      </w:r>
      <w:r w:rsidR="00EE6B07" w:rsidRPr="00EE6B07">
        <w:rPr>
          <w:bCs w:val="0"/>
        </w:rPr>
        <w:t xml:space="preserve">  </w:t>
      </w:r>
    </w:p>
    <w:p w14:paraId="6C7BEB57" w14:textId="77777777" w:rsidR="00F937FE" w:rsidRDefault="00D40378" w:rsidP="00EE6B07">
      <w:pPr>
        <w:spacing w:before="120" w:line="276" w:lineRule="auto"/>
        <w:ind w:left="720" w:firstLine="0"/>
        <w:rPr>
          <w:bCs w:val="0"/>
        </w:rPr>
      </w:pPr>
      <w:r>
        <w:rPr>
          <w:bCs w:val="0"/>
        </w:rPr>
        <w:t xml:space="preserve">                              Hình 2.4.3. </w:t>
      </w:r>
      <w:proofErr w:type="gramStart"/>
      <w:r>
        <w:rPr>
          <w:bCs w:val="0"/>
        </w:rPr>
        <w:t>( Nguồn</w:t>
      </w:r>
      <w:proofErr w:type="gramEnd"/>
      <w:r>
        <w:rPr>
          <w:bCs w:val="0"/>
        </w:rPr>
        <w:t xml:space="preserve"> Internet) </w:t>
      </w:r>
    </w:p>
    <w:p w14:paraId="69004A76" w14:textId="77777777" w:rsidR="00D40378" w:rsidRDefault="00D40378" w:rsidP="00EE6B07">
      <w:pPr>
        <w:spacing w:before="120" w:line="276" w:lineRule="auto"/>
        <w:ind w:left="720" w:firstLine="0"/>
        <w:rPr>
          <w:bCs w:val="0"/>
        </w:rPr>
      </w:pPr>
      <w:r>
        <w:rPr>
          <w:bCs w:val="0"/>
        </w:rPr>
        <w:t xml:space="preserve">  </w:t>
      </w:r>
      <w:r w:rsidRPr="00D40378">
        <w:rPr>
          <w:bCs w:val="0"/>
        </w:rPr>
        <w:t>Khen thưở</w:t>
      </w:r>
      <w:r>
        <w:rPr>
          <w:bCs w:val="0"/>
        </w:rPr>
        <w:t>ng v</w:t>
      </w:r>
      <w:r w:rsidRPr="00D40378">
        <w:rPr>
          <w:bCs w:val="0"/>
        </w:rPr>
        <w:t>ẫn chỉ dừng lại ở hình thức thưởng tiền là chủ yếu, hình thức khen thưởng không được phong phú, quy trình khen thưởng vẫn chưa rõ ràng. Mặc dù tiền rất cần thiết, tuy nhiên đối với một số người lao động tiền vẫn không phải là thứ quan trọng nhất và cần nhất lúc đó nên đôi lúc hình thức khen thưởng này vẫn chưa mang lại kết quả tốt nhất đối với động lực làm việc của người lao động. Vì vậy, khách sạn cân xây dựng lại quy trình khen thưởng và hình thức khen thưởng đa dạng hơn.</w:t>
      </w:r>
    </w:p>
    <w:p w14:paraId="4B357366" w14:textId="77777777" w:rsidR="00D40378" w:rsidRPr="00D40378" w:rsidRDefault="00D40378" w:rsidP="00D40378">
      <w:pPr>
        <w:spacing w:before="120" w:line="276" w:lineRule="auto"/>
        <w:ind w:left="720" w:firstLine="0"/>
        <w:rPr>
          <w:bCs w:val="0"/>
        </w:rPr>
      </w:pPr>
      <w:r>
        <w:rPr>
          <w:bCs w:val="0"/>
        </w:rPr>
        <w:t xml:space="preserve">  </w:t>
      </w:r>
      <w:r w:rsidRPr="00D40378">
        <w:rPr>
          <w:bCs w:val="0"/>
        </w:rPr>
        <w:t>Phúc lợi mặc dù được người lao động đánh giá cao nhưng khiếm khuyết khách san đó là chế độ kiềm tra sức khoẻ định kỳ cho người lao động của mình, đã phần nào khiến cho người lao động cảm thấy chưa thực sự được sự quan tâm của khách sạn đến sứckhoẻ của mình và gây sự giảm sút trong lao động. Vì chi khi người lao động được quan tâm đúng mực về sức khoẻ của mình mới có đủ sức lực để cống hiế</w:t>
      </w:r>
      <w:r>
        <w:rPr>
          <w:bCs w:val="0"/>
        </w:rPr>
        <w:t xml:space="preserve">n và lao </w:t>
      </w:r>
      <w:r w:rsidRPr="00D40378">
        <w:rPr>
          <w:bCs w:val="0"/>
        </w:rPr>
        <w:t>động được.</w:t>
      </w:r>
    </w:p>
    <w:p w14:paraId="5C98E46C" w14:textId="77777777" w:rsidR="00D40378" w:rsidRDefault="00D40378" w:rsidP="00D40378">
      <w:pPr>
        <w:spacing w:before="120" w:line="276" w:lineRule="auto"/>
        <w:ind w:left="720" w:firstLine="0"/>
        <w:rPr>
          <w:bCs w:val="0"/>
        </w:rPr>
      </w:pPr>
      <w:r>
        <w:rPr>
          <w:bCs w:val="0"/>
        </w:rPr>
        <w:t xml:space="preserve"> </w:t>
      </w:r>
      <w:r w:rsidRPr="00D40378">
        <w:rPr>
          <w:bCs w:val="0"/>
        </w:rPr>
        <w:t>Việc đào tạo thăng tiến phát triển nguồn nhân lực được đánh giá tốt, nhưng duy chỉ một yếu tố người lao động chưa thực sự hài lòng là chính sách đề bạt thăng tiến vẫn chưa được khách sạn thực hiện khách quan.</w:t>
      </w:r>
    </w:p>
    <w:p w14:paraId="707FF14D" w14:textId="77777777" w:rsidR="00F937FE" w:rsidRPr="00F937FE" w:rsidRDefault="00F937FE" w:rsidP="00F937FE">
      <w:pPr>
        <w:spacing w:before="120" w:line="276" w:lineRule="auto"/>
        <w:ind w:left="714" w:firstLine="0"/>
        <w:rPr>
          <w:bCs w:val="0"/>
        </w:rPr>
      </w:pPr>
      <w:r>
        <w:rPr>
          <w:bCs w:val="0"/>
        </w:rPr>
        <w:t xml:space="preserve">   </w:t>
      </w:r>
    </w:p>
    <w:p w14:paraId="775910A7" w14:textId="77777777" w:rsidR="002A7031" w:rsidRDefault="002A7031" w:rsidP="002A7031">
      <w:pPr>
        <w:tabs>
          <w:tab w:val="left" w:leader="dot" w:pos="2835"/>
        </w:tabs>
        <w:spacing w:before="120" w:line="276" w:lineRule="auto"/>
        <w:ind w:firstLine="0"/>
      </w:pPr>
    </w:p>
    <w:p w14:paraId="2EE0D646" w14:textId="77777777" w:rsidR="002A7031" w:rsidRPr="002A7031" w:rsidRDefault="002A7031" w:rsidP="002A7031">
      <w:pPr>
        <w:tabs>
          <w:tab w:val="left" w:leader="dot" w:pos="2835"/>
        </w:tabs>
        <w:spacing w:before="120" w:line="276" w:lineRule="auto"/>
        <w:ind w:firstLine="0"/>
        <w:rPr>
          <w:b/>
          <w:bCs w:val="0"/>
          <w:i/>
          <w:iCs/>
        </w:rPr>
      </w:pPr>
    </w:p>
    <w:p w14:paraId="0288FBCC" w14:textId="77777777" w:rsidR="00EB491E" w:rsidRPr="00A75266" w:rsidRDefault="00EB491E" w:rsidP="00EB491E">
      <w:pPr>
        <w:pStyle w:val="NormalWeb"/>
        <w:ind w:left="720"/>
        <w:rPr>
          <w:sz w:val="28"/>
          <w:szCs w:val="28"/>
        </w:rPr>
      </w:pPr>
    </w:p>
    <w:p w14:paraId="5C3075B5" w14:textId="77777777" w:rsidR="00EB3992" w:rsidRDefault="00EB3992" w:rsidP="00EB3992">
      <w:pPr>
        <w:pStyle w:val="ListParagraph"/>
        <w:spacing w:after="160" w:line="278" w:lineRule="auto"/>
        <w:ind w:left="0" w:firstLine="0"/>
        <w:jc w:val="left"/>
        <w:rPr>
          <w:rFonts w:ascii="Times New Roman" w:hAnsi="Times New Roman"/>
        </w:rPr>
      </w:pPr>
    </w:p>
    <w:p w14:paraId="4A208E3A" w14:textId="77777777" w:rsidR="00EB3992" w:rsidRPr="009E36AE" w:rsidRDefault="00EB3992" w:rsidP="00EB3992">
      <w:pPr>
        <w:pStyle w:val="ListParagraph"/>
        <w:spacing w:after="160" w:line="278" w:lineRule="auto"/>
        <w:ind w:left="0" w:firstLine="0"/>
        <w:jc w:val="left"/>
        <w:rPr>
          <w:rFonts w:ascii="Times New Roman" w:hAnsi="Times New Roman"/>
        </w:rPr>
      </w:pPr>
    </w:p>
    <w:p w14:paraId="5DFD2002" w14:textId="77777777" w:rsidR="00EB3992" w:rsidRPr="00EB3992" w:rsidRDefault="00EB3992" w:rsidP="00EB3992">
      <w:pPr>
        <w:tabs>
          <w:tab w:val="left" w:leader="dot" w:pos="2835"/>
        </w:tabs>
        <w:spacing w:before="120" w:line="276" w:lineRule="auto"/>
        <w:ind w:firstLine="0"/>
        <w:rPr>
          <w:bCs w:val="0"/>
          <w:iCs/>
        </w:rPr>
      </w:pPr>
    </w:p>
    <w:p w14:paraId="52C1DDDE" w14:textId="77777777" w:rsidR="00EB3992" w:rsidRPr="00B324F1" w:rsidRDefault="00EB3992" w:rsidP="00EB3992">
      <w:pPr>
        <w:spacing w:before="100" w:beforeAutospacing="1" w:after="100" w:afterAutospacing="1"/>
        <w:ind w:firstLine="0"/>
        <w:jc w:val="left"/>
        <w:rPr>
          <w:rFonts w:eastAsia="Times New Roman"/>
        </w:rPr>
      </w:pPr>
    </w:p>
    <w:p w14:paraId="72697220" w14:textId="77777777" w:rsidR="00810E0F" w:rsidRPr="00810E0F" w:rsidRDefault="00810E0F" w:rsidP="00810E0F">
      <w:pPr>
        <w:spacing w:before="100" w:beforeAutospacing="1" w:after="100" w:afterAutospacing="1"/>
        <w:ind w:firstLine="0"/>
        <w:jc w:val="left"/>
        <w:rPr>
          <w:rFonts w:eastAsia="Times New Roman"/>
        </w:rPr>
      </w:pPr>
    </w:p>
    <w:p w14:paraId="524C25B8" w14:textId="77777777" w:rsidR="00ED32FF" w:rsidRPr="00A926BA" w:rsidRDefault="00ED32FF" w:rsidP="00ED32FF">
      <w:pPr>
        <w:tabs>
          <w:tab w:val="left" w:leader="dot" w:pos="2835"/>
        </w:tabs>
        <w:spacing w:before="120" w:line="276" w:lineRule="auto"/>
        <w:ind w:firstLine="0"/>
        <w:rPr>
          <w:b/>
          <w:bCs w:val="0"/>
          <w:i/>
          <w:iCs/>
          <w:lang w:val="vi-VN"/>
        </w:rPr>
      </w:pPr>
    </w:p>
    <w:p w14:paraId="4E4FD37E" w14:textId="77777777" w:rsidR="00ED32FF" w:rsidRDefault="00ED32FF" w:rsidP="00DA49ED">
      <w:pPr>
        <w:tabs>
          <w:tab w:val="left" w:leader="dot" w:pos="2835"/>
        </w:tabs>
        <w:spacing w:before="120" w:line="276" w:lineRule="auto"/>
        <w:ind w:firstLine="0"/>
        <w:rPr>
          <w:bCs w:val="0"/>
          <w:iCs/>
        </w:rPr>
      </w:pPr>
    </w:p>
    <w:p w14:paraId="677165D5" w14:textId="77777777" w:rsidR="00ED32FF" w:rsidRPr="00ED32FF" w:rsidRDefault="00ED32FF" w:rsidP="00DA49ED">
      <w:pPr>
        <w:tabs>
          <w:tab w:val="left" w:leader="dot" w:pos="2835"/>
        </w:tabs>
        <w:spacing w:before="120" w:line="276" w:lineRule="auto"/>
        <w:ind w:firstLine="0"/>
        <w:rPr>
          <w:bCs w:val="0"/>
          <w:iCs/>
        </w:rPr>
      </w:pPr>
    </w:p>
    <w:p w14:paraId="045C8D26" w14:textId="77777777" w:rsidR="00ED32FF" w:rsidRPr="00DA49ED" w:rsidRDefault="00ED32FF" w:rsidP="00DA49ED">
      <w:pPr>
        <w:tabs>
          <w:tab w:val="left" w:leader="dot" w:pos="2835"/>
        </w:tabs>
        <w:spacing w:before="120" w:line="276" w:lineRule="auto"/>
        <w:ind w:firstLine="0"/>
        <w:rPr>
          <w:bCs w:val="0"/>
          <w:iCs/>
        </w:rPr>
      </w:pPr>
      <w:r>
        <w:rPr>
          <w:bCs w:val="0"/>
          <w:iCs/>
        </w:rPr>
        <w:t xml:space="preserve">              </w:t>
      </w:r>
    </w:p>
    <w:p w14:paraId="6D9FAC70" w14:textId="77777777" w:rsidR="00DA49ED" w:rsidRPr="009627F0" w:rsidRDefault="00DA49ED" w:rsidP="001E1CA7">
      <w:pPr>
        <w:spacing w:before="120" w:line="276" w:lineRule="auto"/>
        <w:ind w:firstLine="0"/>
        <w:rPr>
          <w:noProof/>
        </w:rPr>
      </w:pPr>
    </w:p>
    <w:p w14:paraId="21A74963" w14:textId="77777777" w:rsidR="007701C2" w:rsidRPr="0057126E" w:rsidRDefault="007701C2" w:rsidP="002F65BD">
      <w:pPr>
        <w:spacing w:before="120" w:line="276" w:lineRule="auto"/>
        <w:ind w:firstLine="0"/>
        <w:rPr>
          <w:bCs w:val="0"/>
          <w:iCs/>
        </w:rPr>
      </w:pPr>
    </w:p>
    <w:p w14:paraId="29B728D1" w14:textId="77777777" w:rsidR="0057126E" w:rsidRDefault="0057126E" w:rsidP="00914FFA">
      <w:pPr>
        <w:tabs>
          <w:tab w:val="left" w:leader="dot" w:pos="2835"/>
        </w:tabs>
        <w:spacing w:before="120" w:line="276" w:lineRule="auto"/>
        <w:ind w:firstLine="0"/>
        <w:rPr>
          <w:bCs w:val="0"/>
          <w:iCs/>
        </w:rPr>
      </w:pPr>
    </w:p>
    <w:p w14:paraId="72A5A932" w14:textId="77777777" w:rsidR="004138E3" w:rsidRDefault="004138E3" w:rsidP="00914FFA">
      <w:pPr>
        <w:tabs>
          <w:tab w:val="left" w:leader="dot" w:pos="2835"/>
        </w:tabs>
        <w:spacing w:before="120" w:line="276" w:lineRule="auto"/>
        <w:ind w:firstLine="0"/>
        <w:rPr>
          <w:bCs w:val="0"/>
          <w:iCs/>
        </w:rPr>
      </w:pPr>
    </w:p>
    <w:p w14:paraId="5858EA1C" w14:textId="77777777" w:rsidR="004138E3" w:rsidRDefault="004138E3" w:rsidP="00914FFA">
      <w:pPr>
        <w:tabs>
          <w:tab w:val="left" w:leader="dot" w:pos="2835"/>
        </w:tabs>
        <w:spacing w:before="120" w:line="276" w:lineRule="auto"/>
        <w:ind w:firstLine="0"/>
        <w:rPr>
          <w:bCs w:val="0"/>
          <w:iCs/>
        </w:rPr>
      </w:pPr>
      <w:r>
        <w:rPr>
          <w:bCs w:val="0"/>
          <w:iCs/>
        </w:rPr>
        <w:t xml:space="preserve">               </w:t>
      </w:r>
    </w:p>
    <w:p w14:paraId="661A1341" w14:textId="77777777" w:rsidR="004138E3" w:rsidRPr="00914FFA" w:rsidRDefault="004138E3" w:rsidP="00914FFA">
      <w:pPr>
        <w:tabs>
          <w:tab w:val="left" w:leader="dot" w:pos="2835"/>
        </w:tabs>
        <w:spacing w:before="120" w:line="276" w:lineRule="auto"/>
        <w:ind w:firstLine="0"/>
        <w:rPr>
          <w:bCs w:val="0"/>
          <w:iCs/>
        </w:rPr>
      </w:pPr>
      <w:r>
        <w:rPr>
          <w:bCs w:val="0"/>
          <w:iCs/>
        </w:rPr>
        <w:t xml:space="preserve">             </w:t>
      </w:r>
    </w:p>
    <w:p w14:paraId="116191B6" w14:textId="77777777" w:rsidR="00914FFA" w:rsidRPr="00914FFA" w:rsidRDefault="00914FFA" w:rsidP="00914FFA">
      <w:pPr>
        <w:tabs>
          <w:tab w:val="left" w:leader="dot" w:pos="2835"/>
        </w:tabs>
        <w:spacing w:before="120" w:line="276" w:lineRule="auto"/>
        <w:ind w:firstLine="0"/>
        <w:rPr>
          <w:bCs w:val="0"/>
          <w:iCs/>
        </w:rPr>
      </w:pPr>
      <w:r>
        <w:rPr>
          <w:bCs w:val="0"/>
          <w:iCs/>
        </w:rPr>
        <w:t xml:space="preserve">   </w:t>
      </w:r>
    </w:p>
    <w:p w14:paraId="671FB893" w14:textId="77777777" w:rsidR="00914FFA" w:rsidRPr="00914FFA" w:rsidRDefault="00914FFA" w:rsidP="00914FFA">
      <w:pPr>
        <w:tabs>
          <w:tab w:val="left" w:leader="dot" w:pos="2835"/>
        </w:tabs>
        <w:spacing w:before="120" w:line="276" w:lineRule="auto"/>
        <w:ind w:firstLine="0"/>
        <w:rPr>
          <w:bCs w:val="0"/>
          <w:iCs/>
        </w:rPr>
      </w:pPr>
    </w:p>
    <w:p w14:paraId="46F8C7DA" w14:textId="77777777" w:rsidR="00914FFA" w:rsidRDefault="00914FFA" w:rsidP="005D6210">
      <w:pPr>
        <w:spacing w:before="120" w:line="276" w:lineRule="auto"/>
        <w:ind w:firstLine="0"/>
        <w:rPr>
          <w:bCs w:val="0"/>
          <w:iCs/>
        </w:rPr>
      </w:pPr>
    </w:p>
    <w:p w14:paraId="5117D7FA" w14:textId="77777777" w:rsidR="00914FFA" w:rsidRPr="004D6D33" w:rsidRDefault="00914FFA" w:rsidP="005D6210">
      <w:pPr>
        <w:spacing w:before="120" w:line="276" w:lineRule="auto"/>
        <w:ind w:firstLine="0"/>
        <w:rPr>
          <w:bCs w:val="0"/>
          <w:iCs/>
        </w:rPr>
      </w:pPr>
    </w:p>
    <w:p w14:paraId="1AC56D3C" w14:textId="77777777" w:rsidR="004D6D33" w:rsidRDefault="004D6D33" w:rsidP="004D6D33">
      <w:pPr>
        <w:spacing w:before="120" w:line="276" w:lineRule="auto"/>
        <w:ind w:firstLine="0"/>
        <w:rPr>
          <w:bCs w:val="0"/>
        </w:rPr>
      </w:pPr>
    </w:p>
    <w:p w14:paraId="22FC615A" w14:textId="77777777" w:rsidR="004D6D33" w:rsidRDefault="004D6D33" w:rsidP="004D6D33">
      <w:pPr>
        <w:spacing w:before="120" w:line="276" w:lineRule="auto"/>
        <w:ind w:firstLine="0"/>
        <w:rPr>
          <w:bCs w:val="0"/>
        </w:rPr>
      </w:pPr>
    </w:p>
    <w:p w14:paraId="472F8945" w14:textId="77777777" w:rsidR="00B82001" w:rsidRPr="00E07268" w:rsidRDefault="00B82001" w:rsidP="00E07268">
      <w:pPr>
        <w:spacing w:before="120" w:line="276" w:lineRule="auto"/>
        <w:rPr>
          <w:bCs w:val="0"/>
        </w:rPr>
      </w:pPr>
      <w:r>
        <w:rPr>
          <w:bCs w:val="0"/>
        </w:rPr>
        <w:t xml:space="preserve"> </w:t>
      </w:r>
    </w:p>
    <w:p w14:paraId="05B1F22A" w14:textId="77777777" w:rsidR="00A70A9D" w:rsidRDefault="00A70A9D" w:rsidP="00BB6973">
      <w:pPr>
        <w:spacing w:before="120" w:line="276" w:lineRule="auto"/>
        <w:ind w:firstLine="0"/>
        <w:rPr>
          <w:b/>
          <w:bCs w:val="0"/>
        </w:rPr>
      </w:pPr>
      <w:r>
        <w:rPr>
          <w:b/>
          <w:bCs w:val="0"/>
        </w:rPr>
        <w:t xml:space="preserve">            </w:t>
      </w:r>
    </w:p>
    <w:p w14:paraId="16A3DD6C" w14:textId="77777777" w:rsidR="006979A8" w:rsidRDefault="006979A8" w:rsidP="00BB6973">
      <w:pPr>
        <w:spacing w:before="120" w:line="276" w:lineRule="auto"/>
        <w:ind w:firstLine="0"/>
        <w:rPr>
          <w:b/>
          <w:bCs w:val="0"/>
        </w:rPr>
      </w:pPr>
      <w:r>
        <w:rPr>
          <w:b/>
          <w:bCs w:val="0"/>
        </w:rPr>
        <w:t xml:space="preserve">           </w:t>
      </w:r>
    </w:p>
    <w:p w14:paraId="27723980" w14:textId="77777777" w:rsidR="006979A8" w:rsidRPr="006979A8" w:rsidRDefault="006979A8" w:rsidP="00BB6973">
      <w:pPr>
        <w:spacing w:before="120" w:line="276" w:lineRule="auto"/>
        <w:ind w:firstLine="0"/>
        <w:rPr>
          <w:b/>
          <w:bCs w:val="0"/>
        </w:rPr>
      </w:pPr>
      <w:r>
        <w:rPr>
          <w:b/>
          <w:bCs w:val="0"/>
        </w:rPr>
        <w:t xml:space="preserve">            </w:t>
      </w:r>
    </w:p>
    <w:p w14:paraId="64149EFE" w14:textId="77777777" w:rsidR="006979A8" w:rsidRDefault="006979A8" w:rsidP="00BB6973">
      <w:pPr>
        <w:spacing w:before="120" w:line="276" w:lineRule="auto"/>
        <w:ind w:firstLine="0"/>
        <w:rPr>
          <w:bCs w:val="0"/>
        </w:rPr>
      </w:pPr>
    </w:p>
    <w:p w14:paraId="062458A8" w14:textId="77777777" w:rsidR="006979A8" w:rsidRDefault="006979A8" w:rsidP="00BB6973">
      <w:pPr>
        <w:spacing w:before="120" w:line="276" w:lineRule="auto"/>
        <w:ind w:firstLine="0"/>
        <w:rPr>
          <w:bCs w:val="0"/>
        </w:rPr>
      </w:pPr>
    </w:p>
    <w:p w14:paraId="3B69EB77" w14:textId="77777777" w:rsidR="006979A8" w:rsidRDefault="006979A8" w:rsidP="00BB6973">
      <w:pPr>
        <w:spacing w:before="120" w:line="276" w:lineRule="auto"/>
        <w:ind w:firstLine="0"/>
        <w:rPr>
          <w:bCs w:val="0"/>
        </w:rPr>
      </w:pPr>
    </w:p>
    <w:p w14:paraId="697B042D" w14:textId="77777777" w:rsidR="00E607E4" w:rsidRPr="008A7ADB" w:rsidRDefault="00E607E4" w:rsidP="002E4409">
      <w:pPr>
        <w:tabs>
          <w:tab w:val="left" w:leader="dot" w:pos="2835"/>
        </w:tabs>
        <w:spacing w:before="120" w:line="276" w:lineRule="auto"/>
        <w:ind w:firstLine="0"/>
        <w:rPr>
          <w:bCs w:val="0"/>
        </w:rPr>
      </w:pPr>
      <w:r>
        <w:rPr>
          <w:bCs w:val="0"/>
        </w:rPr>
        <w:t xml:space="preserve">        </w:t>
      </w:r>
    </w:p>
    <w:p w14:paraId="2F5C2B49" w14:textId="77777777" w:rsidR="008A7ADB" w:rsidRDefault="008A7ADB" w:rsidP="002E4409">
      <w:pPr>
        <w:tabs>
          <w:tab w:val="left" w:leader="dot" w:pos="2835"/>
        </w:tabs>
        <w:spacing w:before="120" w:line="276" w:lineRule="auto"/>
        <w:ind w:firstLine="0"/>
        <w:rPr>
          <w:b/>
          <w:bCs w:val="0"/>
        </w:rPr>
      </w:pPr>
      <w:r>
        <w:rPr>
          <w:b/>
          <w:bCs w:val="0"/>
        </w:rPr>
        <w:t xml:space="preserve">                         </w:t>
      </w:r>
    </w:p>
    <w:p w14:paraId="7DF54970" w14:textId="77777777" w:rsidR="002E4409" w:rsidRDefault="002E4409" w:rsidP="002E4409">
      <w:pPr>
        <w:tabs>
          <w:tab w:val="left" w:leader="dot" w:pos="2835"/>
        </w:tabs>
        <w:spacing w:before="120" w:line="276" w:lineRule="auto"/>
        <w:ind w:firstLine="0"/>
        <w:rPr>
          <w:b/>
          <w:bCs w:val="0"/>
        </w:rPr>
      </w:pPr>
    </w:p>
    <w:p w14:paraId="460F3730" w14:textId="77777777" w:rsidR="001F4E69" w:rsidRDefault="001F4E69" w:rsidP="001F4E69">
      <w:pPr>
        <w:tabs>
          <w:tab w:val="left" w:leader="dot" w:pos="2835"/>
        </w:tabs>
        <w:spacing w:before="120" w:line="276" w:lineRule="auto"/>
        <w:ind w:firstLine="0"/>
      </w:pPr>
    </w:p>
    <w:p w14:paraId="50C4FCAF" w14:textId="77777777" w:rsidR="000E51C8" w:rsidRPr="000E51C8" w:rsidRDefault="000E51C8" w:rsidP="00756D88">
      <w:pPr>
        <w:spacing w:before="120" w:after="100" w:afterAutospacing="1" w:line="276" w:lineRule="auto"/>
      </w:pPr>
    </w:p>
    <w:p w14:paraId="301EB405" w14:textId="77777777" w:rsidR="00DC668B" w:rsidRDefault="000E4554" w:rsidP="00756D88">
      <w:pPr>
        <w:spacing w:line="276" w:lineRule="auto"/>
        <w:rPr>
          <w:bCs w:val="0"/>
          <w:iCs/>
        </w:rPr>
      </w:pPr>
      <w:r>
        <w:rPr>
          <w:bCs w:val="0"/>
          <w:iCs/>
        </w:rPr>
        <w:t xml:space="preserve">                     </w:t>
      </w:r>
    </w:p>
    <w:p w14:paraId="24ECF39E" w14:textId="77777777" w:rsidR="005457FE" w:rsidRPr="00ED7793" w:rsidRDefault="005457FE" w:rsidP="00756D88">
      <w:pPr>
        <w:spacing w:line="276" w:lineRule="auto"/>
        <w:rPr>
          <w:bCs w:val="0"/>
          <w:iCs/>
        </w:rPr>
      </w:pPr>
    </w:p>
    <w:p w14:paraId="314AB909" w14:textId="77777777" w:rsidR="00ED7793" w:rsidRPr="007D4ECF" w:rsidRDefault="00ED7793" w:rsidP="00756D88">
      <w:pPr>
        <w:spacing w:line="276" w:lineRule="auto"/>
        <w:rPr>
          <w:b/>
          <w:bCs w:val="0"/>
        </w:rPr>
      </w:pPr>
    </w:p>
    <w:p w14:paraId="1AA9506F" w14:textId="77777777" w:rsidR="00ED7793" w:rsidRPr="00733A24" w:rsidRDefault="00ED7793" w:rsidP="00756D88">
      <w:pPr>
        <w:spacing w:line="276" w:lineRule="auto"/>
        <w:rPr>
          <w:b/>
          <w:bCs w:val="0"/>
          <w:lang w:val="vi-VN"/>
        </w:rPr>
      </w:pPr>
    </w:p>
    <w:p w14:paraId="6C7F74B5" w14:textId="77777777" w:rsidR="00DD399E" w:rsidRPr="00DD399E" w:rsidRDefault="00DD399E" w:rsidP="00756D88">
      <w:pPr>
        <w:spacing w:before="100" w:beforeAutospacing="1" w:after="100" w:afterAutospacing="1" w:line="276" w:lineRule="auto"/>
        <w:rPr>
          <w:rFonts w:eastAsia="Times New Roman"/>
        </w:rPr>
      </w:pPr>
    </w:p>
    <w:p w14:paraId="70AD4168" w14:textId="77777777" w:rsidR="00CE48FE" w:rsidRDefault="00CE48FE" w:rsidP="00756D88">
      <w:pPr>
        <w:spacing w:before="100" w:beforeAutospacing="1" w:after="100" w:afterAutospacing="1" w:line="276" w:lineRule="auto"/>
        <w:rPr>
          <w:rFonts w:eastAsia="Times New Roman"/>
        </w:rPr>
      </w:pPr>
    </w:p>
    <w:p w14:paraId="41B32426" w14:textId="77777777" w:rsidR="00AD6CBD" w:rsidRDefault="00AD6CBD" w:rsidP="00756D88">
      <w:pPr>
        <w:spacing w:before="100" w:beforeAutospacing="1" w:after="100" w:afterAutospacing="1" w:line="276" w:lineRule="auto"/>
        <w:rPr>
          <w:rFonts w:eastAsia="Times New Roman"/>
        </w:rPr>
      </w:pPr>
      <w:r>
        <w:rPr>
          <w:rFonts w:eastAsia="Times New Roman"/>
        </w:rPr>
        <w:t xml:space="preserve">          </w:t>
      </w:r>
    </w:p>
    <w:p w14:paraId="107E98E7" w14:textId="77777777" w:rsidR="00884DBA" w:rsidRPr="00D41384" w:rsidRDefault="00884DBA" w:rsidP="00756D88">
      <w:pPr>
        <w:spacing w:line="276" w:lineRule="auto"/>
      </w:pPr>
    </w:p>
    <w:sectPr w:rsidR="00884DBA" w:rsidRPr="00D41384" w:rsidSect="00F97E9F">
      <w:pgSz w:w="11907" w:h="16840" w:code="9"/>
      <w:pgMar w:top="1134" w:right="1134" w:bottom="1134" w:left="1701"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70CE2" w14:textId="77777777" w:rsidR="003A2D62" w:rsidRDefault="003A2D62" w:rsidP="000B679A">
      <w:pPr>
        <w:spacing w:after="0"/>
      </w:pPr>
      <w:r>
        <w:separator/>
      </w:r>
    </w:p>
  </w:endnote>
  <w:endnote w:type="continuationSeparator" w:id="0">
    <w:p w14:paraId="0CEB8DBF" w14:textId="77777777" w:rsidR="003A2D62" w:rsidRDefault="003A2D62" w:rsidP="000B67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E5F15" w14:textId="77777777" w:rsidR="003A2D62" w:rsidRDefault="003A2D62" w:rsidP="000B679A">
      <w:pPr>
        <w:spacing w:after="0"/>
      </w:pPr>
      <w:r>
        <w:separator/>
      </w:r>
    </w:p>
  </w:footnote>
  <w:footnote w:type="continuationSeparator" w:id="0">
    <w:p w14:paraId="73990429" w14:textId="77777777" w:rsidR="003A2D62" w:rsidRDefault="003A2D62" w:rsidP="000B679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720"/>
        </w:tabs>
        <w:ind w:left="720" w:hanging="360"/>
      </w:pPr>
      <w:rPr>
        <w:rFonts w:ascii="Symbol" w:hAnsi="Symbol" w:cs="Symbol"/>
        <w:sz w:val="28"/>
      </w:rPr>
    </w:lvl>
    <w:lvl w:ilvl="1">
      <w:start w:val="1"/>
      <w:numFmt w:val="decimal"/>
      <w:lvlText w:val="%2."/>
      <w:lvlJc w:val="left"/>
      <w:pPr>
        <w:tabs>
          <w:tab w:val="num" w:pos="1440"/>
        </w:tabs>
        <w:ind w:left="1440" w:hanging="360"/>
      </w:pPr>
      <w:rPr>
        <w:rFonts w:ascii="Times New Roman" w:hAnsi="Times New Roman"/>
        <w:sz w:val="28"/>
        <w:szCs w:val="24"/>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 w15:restartNumberingAfterBreak="0">
    <w:nsid w:val="00000002"/>
    <w:multiLevelType w:val="multilevel"/>
    <w:tmpl w:val="00000002"/>
    <w:name w:val="WWNum2"/>
    <w:lvl w:ilvl="0">
      <w:start w:val="1"/>
      <w:numFmt w:val="bullet"/>
      <w:lvlText w:val=""/>
      <w:lvlJc w:val="left"/>
      <w:pPr>
        <w:tabs>
          <w:tab w:val="num" w:pos="720"/>
        </w:tabs>
        <w:ind w:left="720" w:hanging="360"/>
      </w:pPr>
      <w:rPr>
        <w:rFonts w:ascii="Symbol" w:hAnsi="Symbol" w:cs="Symbol"/>
        <w:sz w:val="28"/>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 w15:restartNumberingAfterBreak="0">
    <w:nsid w:val="00000003"/>
    <w:multiLevelType w:val="multilevel"/>
    <w:tmpl w:val="00000003"/>
    <w:name w:val="WWNum3"/>
    <w:lvl w:ilvl="0">
      <w:start w:val="1"/>
      <w:numFmt w:val="bullet"/>
      <w:lvlText w:val=""/>
      <w:lvlJc w:val="left"/>
      <w:pPr>
        <w:tabs>
          <w:tab w:val="num" w:pos="720"/>
        </w:tabs>
        <w:ind w:left="720" w:hanging="360"/>
      </w:pPr>
      <w:rPr>
        <w:rFonts w:ascii="Symbol" w:hAnsi="Symbol" w:cs="Symbol"/>
        <w:sz w:val="20"/>
      </w:rPr>
    </w:lvl>
    <w:lvl w:ilvl="1">
      <w:start w:val="1"/>
      <w:numFmt w:val="decimal"/>
      <w:lvlText w:val="%2."/>
      <w:lvlJc w:val="left"/>
      <w:pPr>
        <w:tabs>
          <w:tab w:val="num" w:pos="1440"/>
        </w:tabs>
        <w:ind w:left="1440" w:hanging="360"/>
      </w:pPr>
      <w:rPr>
        <w:rFonts w:ascii="Times New Roman" w:hAnsi="Times New Roman"/>
        <w:sz w:val="28"/>
        <w:szCs w:val="24"/>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3" w15:restartNumberingAfterBreak="0">
    <w:nsid w:val="00000004"/>
    <w:multiLevelType w:val="multilevel"/>
    <w:tmpl w:val="00000004"/>
    <w:name w:val="WWNum4"/>
    <w:lvl w:ilvl="0">
      <w:start w:val="1"/>
      <w:numFmt w:val="bullet"/>
      <w:lvlText w:val=""/>
      <w:lvlJc w:val="left"/>
      <w:pPr>
        <w:tabs>
          <w:tab w:val="num" w:pos="720"/>
        </w:tabs>
        <w:ind w:left="720" w:hanging="360"/>
      </w:pPr>
      <w:rPr>
        <w:rFonts w:ascii="Symbol" w:hAnsi="Symbol" w:cs="Symbol"/>
        <w:sz w:val="28"/>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4" w15:restartNumberingAfterBreak="0">
    <w:nsid w:val="00000005"/>
    <w:multiLevelType w:val="multilevel"/>
    <w:tmpl w:val="00000005"/>
    <w:name w:val="WWNum5"/>
    <w:lvl w:ilvl="0">
      <w:start w:val="1"/>
      <w:numFmt w:val="bullet"/>
      <w:lvlText w:val=""/>
      <w:lvlJc w:val="left"/>
      <w:pPr>
        <w:tabs>
          <w:tab w:val="num" w:pos="720"/>
        </w:tabs>
        <w:ind w:left="720" w:hanging="360"/>
      </w:pPr>
      <w:rPr>
        <w:rFonts w:ascii="Symbol" w:hAnsi="Symbol" w:cs="Symbol"/>
        <w:sz w:val="20"/>
      </w:rPr>
    </w:lvl>
    <w:lvl w:ilvl="1">
      <w:start w:val="1"/>
      <w:numFmt w:val="decimal"/>
      <w:lvlText w:val="%2."/>
      <w:lvlJc w:val="left"/>
      <w:pPr>
        <w:tabs>
          <w:tab w:val="num" w:pos="1440"/>
        </w:tabs>
        <w:ind w:left="1440" w:hanging="360"/>
      </w:pPr>
      <w:rPr>
        <w:rFonts w:ascii="Times New Roman" w:hAnsi="Times New Roman"/>
        <w:sz w:val="28"/>
        <w:szCs w:val="24"/>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5" w15:restartNumberingAfterBreak="0">
    <w:nsid w:val="00000006"/>
    <w:multiLevelType w:val="multilevel"/>
    <w:tmpl w:val="00000006"/>
    <w:name w:val="WWNum6"/>
    <w:lvl w:ilvl="0">
      <w:start w:val="1"/>
      <w:numFmt w:val="bullet"/>
      <w:lvlText w:val=""/>
      <w:lvlJc w:val="left"/>
      <w:pPr>
        <w:tabs>
          <w:tab w:val="num" w:pos="720"/>
        </w:tabs>
        <w:ind w:left="720" w:hanging="360"/>
      </w:pPr>
      <w:rPr>
        <w:rFonts w:ascii="Symbol" w:hAnsi="Symbol" w:cs="Symbol"/>
        <w:sz w:val="28"/>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 w15:restartNumberingAfterBreak="0">
    <w:nsid w:val="00000007"/>
    <w:multiLevelType w:val="multilevel"/>
    <w:tmpl w:val="00000007"/>
    <w:name w:val="WWNum7"/>
    <w:lvl w:ilvl="0">
      <w:start w:val="1"/>
      <w:numFmt w:val="bullet"/>
      <w:lvlText w:val=""/>
      <w:lvlJc w:val="left"/>
      <w:pPr>
        <w:tabs>
          <w:tab w:val="num" w:pos="720"/>
        </w:tabs>
        <w:ind w:left="720" w:hanging="360"/>
      </w:pPr>
      <w:rPr>
        <w:rFonts w:ascii="Symbol" w:hAnsi="Symbol" w:cs="Symbol"/>
        <w:sz w:val="28"/>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7" w15:restartNumberingAfterBreak="0">
    <w:nsid w:val="00000008"/>
    <w:multiLevelType w:val="multilevel"/>
    <w:tmpl w:val="00000008"/>
    <w:name w:val="WWNum8"/>
    <w:lvl w:ilvl="0">
      <w:start w:val="1"/>
      <w:numFmt w:val="bullet"/>
      <w:lvlText w:val=""/>
      <w:lvlJc w:val="left"/>
      <w:pPr>
        <w:tabs>
          <w:tab w:val="num" w:pos="720"/>
        </w:tabs>
        <w:ind w:left="720" w:hanging="360"/>
      </w:pPr>
      <w:rPr>
        <w:rFonts w:ascii="Symbol" w:hAnsi="Symbol" w:cs="Symbol"/>
        <w:sz w:val="20"/>
      </w:rPr>
    </w:lvl>
    <w:lvl w:ilvl="1">
      <w:start w:val="1"/>
      <w:numFmt w:val="decimal"/>
      <w:lvlText w:val="%2."/>
      <w:lvlJc w:val="left"/>
      <w:pPr>
        <w:tabs>
          <w:tab w:val="num" w:pos="1440"/>
        </w:tabs>
        <w:ind w:left="1440" w:hanging="360"/>
      </w:pPr>
      <w:rPr>
        <w:rFonts w:ascii="Times New Roman" w:hAnsi="Times New Roman"/>
        <w:sz w:val="28"/>
        <w:szCs w:val="24"/>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8" w15:restartNumberingAfterBreak="0">
    <w:nsid w:val="01D90C56"/>
    <w:multiLevelType w:val="multilevel"/>
    <w:tmpl w:val="F02C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8089D"/>
    <w:multiLevelType w:val="multilevel"/>
    <w:tmpl w:val="4B3C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BC7E6B"/>
    <w:multiLevelType w:val="multilevel"/>
    <w:tmpl w:val="345A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18179A"/>
    <w:multiLevelType w:val="multilevel"/>
    <w:tmpl w:val="45E4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062B2F"/>
    <w:multiLevelType w:val="multilevel"/>
    <w:tmpl w:val="D558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C03C5C"/>
    <w:multiLevelType w:val="multilevel"/>
    <w:tmpl w:val="BBDA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630EDE"/>
    <w:multiLevelType w:val="multilevel"/>
    <w:tmpl w:val="FA92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ED5110"/>
    <w:multiLevelType w:val="multilevel"/>
    <w:tmpl w:val="4F94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472913"/>
    <w:multiLevelType w:val="multilevel"/>
    <w:tmpl w:val="D70A2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697D9B"/>
    <w:multiLevelType w:val="multilevel"/>
    <w:tmpl w:val="CC62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A5139B"/>
    <w:multiLevelType w:val="multilevel"/>
    <w:tmpl w:val="A5B2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7E2AAA"/>
    <w:multiLevelType w:val="hybridMultilevel"/>
    <w:tmpl w:val="6C103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F4549A7"/>
    <w:multiLevelType w:val="hybridMultilevel"/>
    <w:tmpl w:val="9B301AC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2108590E"/>
    <w:multiLevelType w:val="multilevel"/>
    <w:tmpl w:val="5472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40C5E"/>
    <w:multiLevelType w:val="multilevel"/>
    <w:tmpl w:val="5802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7D5DD8"/>
    <w:multiLevelType w:val="multilevel"/>
    <w:tmpl w:val="E3F0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11730"/>
    <w:multiLevelType w:val="hybridMultilevel"/>
    <w:tmpl w:val="76F4EDCC"/>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25" w15:restartNumberingAfterBreak="0">
    <w:nsid w:val="319F6103"/>
    <w:multiLevelType w:val="hybridMultilevel"/>
    <w:tmpl w:val="863405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2E069DC"/>
    <w:multiLevelType w:val="multilevel"/>
    <w:tmpl w:val="D4182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6C7E09"/>
    <w:multiLevelType w:val="hybridMultilevel"/>
    <w:tmpl w:val="FD82FCA4"/>
    <w:lvl w:ilvl="0" w:tplc="04090001">
      <w:start w:val="1"/>
      <w:numFmt w:val="bullet"/>
      <w:lvlText w:val=""/>
      <w:lvlJc w:val="left"/>
      <w:pPr>
        <w:ind w:left="1071" w:hanging="360"/>
      </w:pPr>
      <w:rPr>
        <w:rFonts w:ascii="Symbol" w:hAnsi="Symbol"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28" w15:restartNumberingAfterBreak="0">
    <w:nsid w:val="34AF5F27"/>
    <w:multiLevelType w:val="multilevel"/>
    <w:tmpl w:val="4D30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675E73"/>
    <w:multiLevelType w:val="multilevel"/>
    <w:tmpl w:val="7BBE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F1526D"/>
    <w:multiLevelType w:val="multilevel"/>
    <w:tmpl w:val="B138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0D6652"/>
    <w:multiLevelType w:val="multilevel"/>
    <w:tmpl w:val="5492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CF10C4"/>
    <w:multiLevelType w:val="hybridMultilevel"/>
    <w:tmpl w:val="A1AA9C7A"/>
    <w:lvl w:ilvl="0" w:tplc="04090001">
      <w:start w:val="1"/>
      <w:numFmt w:val="bullet"/>
      <w:lvlText w:val=""/>
      <w:lvlJc w:val="left"/>
      <w:pPr>
        <w:ind w:left="1421" w:hanging="360"/>
      </w:pPr>
      <w:rPr>
        <w:rFonts w:ascii="Symbol" w:hAnsi="Symbol" w:hint="default"/>
      </w:rPr>
    </w:lvl>
    <w:lvl w:ilvl="1" w:tplc="04090003" w:tentative="1">
      <w:start w:val="1"/>
      <w:numFmt w:val="bullet"/>
      <w:lvlText w:val="o"/>
      <w:lvlJc w:val="left"/>
      <w:pPr>
        <w:ind w:left="2141" w:hanging="360"/>
      </w:pPr>
      <w:rPr>
        <w:rFonts w:ascii="Courier New" w:hAnsi="Courier New" w:cs="Courier New" w:hint="default"/>
      </w:rPr>
    </w:lvl>
    <w:lvl w:ilvl="2" w:tplc="04090005" w:tentative="1">
      <w:start w:val="1"/>
      <w:numFmt w:val="bullet"/>
      <w:lvlText w:val=""/>
      <w:lvlJc w:val="left"/>
      <w:pPr>
        <w:ind w:left="2861" w:hanging="360"/>
      </w:pPr>
      <w:rPr>
        <w:rFonts w:ascii="Wingdings" w:hAnsi="Wingdings" w:hint="default"/>
      </w:rPr>
    </w:lvl>
    <w:lvl w:ilvl="3" w:tplc="04090001" w:tentative="1">
      <w:start w:val="1"/>
      <w:numFmt w:val="bullet"/>
      <w:lvlText w:val=""/>
      <w:lvlJc w:val="left"/>
      <w:pPr>
        <w:ind w:left="3581" w:hanging="360"/>
      </w:pPr>
      <w:rPr>
        <w:rFonts w:ascii="Symbol" w:hAnsi="Symbol" w:hint="default"/>
      </w:rPr>
    </w:lvl>
    <w:lvl w:ilvl="4" w:tplc="04090003" w:tentative="1">
      <w:start w:val="1"/>
      <w:numFmt w:val="bullet"/>
      <w:lvlText w:val="o"/>
      <w:lvlJc w:val="left"/>
      <w:pPr>
        <w:ind w:left="4301" w:hanging="360"/>
      </w:pPr>
      <w:rPr>
        <w:rFonts w:ascii="Courier New" w:hAnsi="Courier New" w:cs="Courier New" w:hint="default"/>
      </w:rPr>
    </w:lvl>
    <w:lvl w:ilvl="5" w:tplc="04090005" w:tentative="1">
      <w:start w:val="1"/>
      <w:numFmt w:val="bullet"/>
      <w:lvlText w:val=""/>
      <w:lvlJc w:val="left"/>
      <w:pPr>
        <w:ind w:left="5021" w:hanging="360"/>
      </w:pPr>
      <w:rPr>
        <w:rFonts w:ascii="Wingdings" w:hAnsi="Wingdings" w:hint="default"/>
      </w:rPr>
    </w:lvl>
    <w:lvl w:ilvl="6" w:tplc="04090001" w:tentative="1">
      <w:start w:val="1"/>
      <w:numFmt w:val="bullet"/>
      <w:lvlText w:val=""/>
      <w:lvlJc w:val="left"/>
      <w:pPr>
        <w:ind w:left="5741" w:hanging="360"/>
      </w:pPr>
      <w:rPr>
        <w:rFonts w:ascii="Symbol" w:hAnsi="Symbol" w:hint="default"/>
      </w:rPr>
    </w:lvl>
    <w:lvl w:ilvl="7" w:tplc="04090003" w:tentative="1">
      <w:start w:val="1"/>
      <w:numFmt w:val="bullet"/>
      <w:lvlText w:val="o"/>
      <w:lvlJc w:val="left"/>
      <w:pPr>
        <w:ind w:left="6461" w:hanging="360"/>
      </w:pPr>
      <w:rPr>
        <w:rFonts w:ascii="Courier New" w:hAnsi="Courier New" w:cs="Courier New" w:hint="default"/>
      </w:rPr>
    </w:lvl>
    <w:lvl w:ilvl="8" w:tplc="04090005" w:tentative="1">
      <w:start w:val="1"/>
      <w:numFmt w:val="bullet"/>
      <w:lvlText w:val=""/>
      <w:lvlJc w:val="left"/>
      <w:pPr>
        <w:ind w:left="7181" w:hanging="360"/>
      </w:pPr>
      <w:rPr>
        <w:rFonts w:ascii="Wingdings" w:hAnsi="Wingdings" w:hint="default"/>
      </w:rPr>
    </w:lvl>
  </w:abstractNum>
  <w:abstractNum w:abstractNumId="33" w15:restartNumberingAfterBreak="0">
    <w:nsid w:val="41CE4C44"/>
    <w:multiLevelType w:val="multilevel"/>
    <w:tmpl w:val="34B6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F772E2"/>
    <w:multiLevelType w:val="hybridMultilevel"/>
    <w:tmpl w:val="E1C834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736F44"/>
    <w:multiLevelType w:val="hybridMultilevel"/>
    <w:tmpl w:val="A20873FA"/>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36" w15:restartNumberingAfterBreak="0">
    <w:nsid w:val="4A352580"/>
    <w:multiLevelType w:val="multilevel"/>
    <w:tmpl w:val="CBF8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2F6DAB"/>
    <w:multiLevelType w:val="multilevel"/>
    <w:tmpl w:val="2540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B45FEE"/>
    <w:multiLevelType w:val="multilevel"/>
    <w:tmpl w:val="002E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D84081"/>
    <w:multiLevelType w:val="multilevel"/>
    <w:tmpl w:val="AA86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350004"/>
    <w:multiLevelType w:val="multilevel"/>
    <w:tmpl w:val="901C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04118B"/>
    <w:multiLevelType w:val="multilevel"/>
    <w:tmpl w:val="47D64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561807"/>
    <w:multiLevelType w:val="multilevel"/>
    <w:tmpl w:val="F588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85093E"/>
    <w:multiLevelType w:val="multilevel"/>
    <w:tmpl w:val="950C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A817C2"/>
    <w:multiLevelType w:val="multilevel"/>
    <w:tmpl w:val="376A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394567"/>
    <w:multiLevelType w:val="multilevel"/>
    <w:tmpl w:val="7D0A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9B2438"/>
    <w:multiLevelType w:val="multilevel"/>
    <w:tmpl w:val="86D4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73755F"/>
    <w:multiLevelType w:val="multilevel"/>
    <w:tmpl w:val="2690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A563E6"/>
    <w:multiLevelType w:val="multilevel"/>
    <w:tmpl w:val="7526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7E4E3D"/>
    <w:multiLevelType w:val="multilevel"/>
    <w:tmpl w:val="80CE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9F4CCF"/>
    <w:multiLevelType w:val="multilevel"/>
    <w:tmpl w:val="D680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E34908"/>
    <w:multiLevelType w:val="hybridMultilevel"/>
    <w:tmpl w:val="920ECA92"/>
    <w:lvl w:ilvl="0" w:tplc="32BEFAE6">
      <w:start w:val="4"/>
      <w:numFmt w:val="bullet"/>
      <w:lvlText w:val="-"/>
      <w:lvlJc w:val="left"/>
      <w:pPr>
        <w:ind w:left="1155" w:hanging="360"/>
      </w:pPr>
      <w:rPr>
        <w:rFonts w:ascii="Times New Roman" w:eastAsia="Calibri"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52" w15:restartNumberingAfterBreak="0">
    <w:nsid w:val="7B750ADE"/>
    <w:multiLevelType w:val="hybridMultilevel"/>
    <w:tmpl w:val="0A4A1FB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3" w15:restartNumberingAfterBreak="0">
    <w:nsid w:val="7C10564D"/>
    <w:multiLevelType w:val="multilevel"/>
    <w:tmpl w:val="113C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1B6924"/>
    <w:multiLevelType w:val="hybridMultilevel"/>
    <w:tmpl w:val="CDC6CD2E"/>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55" w15:restartNumberingAfterBreak="0">
    <w:nsid w:val="7D155DAD"/>
    <w:multiLevelType w:val="multilevel"/>
    <w:tmpl w:val="E314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B116E6"/>
    <w:multiLevelType w:val="hybridMultilevel"/>
    <w:tmpl w:val="3328D9E2"/>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num w:numId="1">
    <w:abstractNumId w:val="12"/>
  </w:num>
  <w:num w:numId="2">
    <w:abstractNumId w:val="39"/>
  </w:num>
  <w:num w:numId="3">
    <w:abstractNumId w:val="33"/>
  </w:num>
  <w:num w:numId="4">
    <w:abstractNumId w:val="38"/>
  </w:num>
  <w:num w:numId="5">
    <w:abstractNumId w:val="41"/>
  </w:num>
  <w:num w:numId="6">
    <w:abstractNumId w:val="26"/>
  </w:num>
  <w:num w:numId="7">
    <w:abstractNumId w:val="23"/>
  </w:num>
  <w:num w:numId="8">
    <w:abstractNumId w:val="13"/>
  </w:num>
  <w:num w:numId="9">
    <w:abstractNumId w:val="37"/>
  </w:num>
  <w:num w:numId="10">
    <w:abstractNumId w:val="11"/>
  </w:num>
  <w:num w:numId="11">
    <w:abstractNumId w:val="47"/>
  </w:num>
  <w:num w:numId="12">
    <w:abstractNumId w:val="15"/>
  </w:num>
  <w:num w:numId="13">
    <w:abstractNumId w:val="17"/>
  </w:num>
  <w:num w:numId="14">
    <w:abstractNumId w:val="45"/>
  </w:num>
  <w:num w:numId="15">
    <w:abstractNumId w:val="9"/>
  </w:num>
  <w:num w:numId="16">
    <w:abstractNumId w:val="31"/>
  </w:num>
  <w:num w:numId="17">
    <w:abstractNumId w:val="46"/>
  </w:num>
  <w:num w:numId="18">
    <w:abstractNumId w:val="44"/>
  </w:num>
  <w:num w:numId="19">
    <w:abstractNumId w:val="40"/>
  </w:num>
  <w:num w:numId="20">
    <w:abstractNumId w:val="53"/>
  </w:num>
  <w:num w:numId="21">
    <w:abstractNumId w:val="50"/>
  </w:num>
  <w:num w:numId="22">
    <w:abstractNumId w:val="18"/>
  </w:num>
  <w:num w:numId="23">
    <w:abstractNumId w:val="14"/>
  </w:num>
  <w:num w:numId="24">
    <w:abstractNumId w:val="10"/>
  </w:num>
  <w:num w:numId="25">
    <w:abstractNumId w:val="0"/>
  </w:num>
  <w:num w:numId="26">
    <w:abstractNumId w:val="1"/>
  </w:num>
  <w:num w:numId="27">
    <w:abstractNumId w:val="2"/>
  </w:num>
  <w:num w:numId="28">
    <w:abstractNumId w:val="3"/>
  </w:num>
  <w:num w:numId="29">
    <w:abstractNumId w:val="4"/>
  </w:num>
  <w:num w:numId="30">
    <w:abstractNumId w:val="5"/>
  </w:num>
  <w:num w:numId="31">
    <w:abstractNumId w:val="6"/>
  </w:num>
  <w:num w:numId="32">
    <w:abstractNumId w:val="7"/>
  </w:num>
  <w:num w:numId="33">
    <w:abstractNumId w:val="19"/>
  </w:num>
  <w:num w:numId="34">
    <w:abstractNumId w:val="51"/>
  </w:num>
  <w:num w:numId="35">
    <w:abstractNumId w:val="52"/>
  </w:num>
  <w:num w:numId="36">
    <w:abstractNumId w:val="35"/>
  </w:num>
  <w:num w:numId="37">
    <w:abstractNumId w:val="56"/>
  </w:num>
  <w:num w:numId="38">
    <w:abstractNumId w:val="32"/>
  </w:num>
  <w:num w:numId="39">
    <w:abstractNumId w:val="25"/>
  </w:num>
  <w:num w:numId="40">
    <w:abstractNumId w:val="54"/>
  </w:num>
  <w:num w:numId="41">
    <w:abstractNumId w:val="24"/>
  </w:num>
  <w:num w:numId="42">
    <w:abstractNumId w:val="27"/>
  </w:num>
  <w:num w:numId="43">
    <w:abstractNumId w:val="20"/>
  </w:num>
  <w:num w:numId="44">
    <w:abstractNumId w:val="30"/>
  </w:num>
  <w:num w:numId="45">
    <w:abstractNumId w:val="16"/>
  </w:num>
  <w:num w:numId="46">
    <w:abstractNumId w:val="29"/>
  </w:num>
  <w:num w:numId="47">
    <w:abstractNumId w:val="55"/>
  </w:num>
  <w:num w:numId="48">
    <w:abstractNumId w:val="42"/>
  </w:num>
  <w:num w:numId="49">
    <w:abstractNumId w:val="48"/>
  </w:num>
  <w:num w:numId="50">
    <w:abstractNumId w:val="36"/>
  </w:num>
  <w:num w:numId="51">
    <w:abstractNumId w:val="43"/>
  </w:num>
  <w:num w:numId="52">
    <w:abstractNumId w:val="28"/>
  </w:num>
  <w:num w:numId="53">
    <w:abstractNumId w:val="21"/>
  </w:num>
  <w:num w:numId="54">
    <w:abstractNumId w:val="22"/>
  </w:num>
  <w:num w:numId="55">
    <w:abstractNumId w:val="49"/>
  </w:num>
  <w:num w:numId="56">
    <w:abstractNumId w:val="8"/>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grammar="clean"/>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79A"/>
    <w:rsid w:val="00001907"/>
    <w:rsid w:val="00014FD3"/>
    <w:rsid w:val="00015B45"/>
    <w:rsid w:val="0002590A"/>
    <w:rsid w:val="00050016"/>
    <w:rsid w:val="0006281B"/>
    <w:rsid w:val="00065C54"/>
    <w:rsid w:val="00075FAF"/>
    <w:rsid w:val="0007698D"/>
    <w:rsid w:val="000A423C"/>
    <w:rsid w:val="000A7554"/>
    <w:rsid w:val="000B266D"/>
    <w:rsid w:val="000B679A"/>
    <w:rsid w:val="000C0BC3"/>
    <w:rsid w:val="000E4554"/>
    <w:rsid w:val="000E51C8"/>
    <w:rsid w:val="000E7C30"/>
    <w:rsid w:val="000F1DB6"/>
    <w:rsid w:val="000F3052"/>
    <w:rsid w:val="0011290A"/>
    <w:rsid w:val="00173564"/>
    <w:rsid w:val="001960A9"/>
    <w:rsid w:val="001A4740"/>
    <w:rsid w:val="001D0874"/>
    <w:rsid w:val="001D3B4D"/>
    <w:rsid w:val="001E1CA7"/>
    <w:rsid w:val="001F4E69"/>
    <w:rsid w:val="001F751A"/>
    <w:rsid w:val="0020690E"/>
    <w:rsid w:val="00250ABA"/>
    <w:rsid w:val="0025442F"/>
    <w:rsid w:val="00257D8B"/>
    <w:rsid w:val="00276A2B"/>
    <w:rsid w:val="00296392"/>
    <w:rsid w:val="00297CE0"/>
    <w:rsid w:val="002A7031"/>
    <w:rsid w:val="002D00B6"/>
    <w:rsid w:val="002E4409"/>
    <w:rsid w:val="002F65BD"/>
    <w:rsid w:val="0031136A"/>
    <w:rsid w:val="00324482"/>
    <w:rsid w:val="003567B3"/>
    <w:rsid w:val="0036538E"/>
    <w:rsid w:val="00371CC9"/>
    <w:rsid w:val="003A2D62"/>
    <w:rsid w:val="003D0235"/>
    <w:rsid w:val="003D5AB3"/>
    <w:rsid w:val="004138E3"/>
    <w:rsid w:val="0043623E"/>
    <w:rsid w:val="00455A85"/>
    <w:rsid w:val="004716CC"/>
    <w:rsid w:val="004877E2"/>
    <w:rsid w:val="004D6D33"/>
    <w:rsid w:val="004E62B1"/>
    <w:rsid w:val="00504450"/>
    <w:rsid w:val="005107B5"/>
    <w:rsid w:val="005119DD"/>
    <w:rsid w:val="00521B5E"/>
    <w:rsid w:val="005457FE"/>
    <w:rsid w:val="005618CC"/>
    <w:rsid w:val="0057126E"/>
    <w:rsid w:val="00576C89"/>
    <w:rsid w:val="00585CE8"/>
    <w:rsid w:val="0059024C"/>
    <w:rsid w:val="00592AB5"/>
    <w:rsid w:val="005C5CD5"/>
    <w:rsid w:val="005D194C"/>
    <w:rsid w:val="005D6210"/>
    <w:rsid w:val="005E33FB"/>
    <w:rsid w:val="00610AAB"/>
    <w:rsid w:val="006221F2"/>
    <w:rsid w:val="0062514F"/>
    <w:rsid w:val="00637CEE"/>
    <w:rsid w:val="006722CF"/>
    <w:rsid w:val="00682981"/>
    <w:rsid w:val="00694116"/>
    <w:rsid w:val="006979A8"/>
    <w:rsid w:val="006A6B5C"/>
    <w:rsid w:val="006D5636"/>
    <w:rsid w:val="006E2ED5"/>
    <w:rsid w:val="00726961"/>
    <w:rsid w:val="007465CF"/>
    <w:rsid w:val="00756D88"/>
    <w:rsid w:val="007701C2"/>
    <w:rsid w:val="00771545"/>
    <w:rsid w:val="0079729B"/>
    <w:rsid w:val="0079779D"/>
    <w:rsid w:val="007B1D0C"/>
    <w:rsid w:val="007B54C7"/>
    <w:rsid w:val="007F00EA"/>
    <w:rsid w:val="00810E0F"/>
    <w:rsid w:val="00832C9B"/>
    <w:rsid w:val="0085118E"/>
    <w:rsid w:val="008674B8"/>
    <w:rsid w:val="00884DBA"/>
    <w:rsid w:val="008A7ADB"/>
    <w:rsid w:val="008B2173"/>
    <w:rsid w:val="008F7C02"/>
    <w:rsid w:val="00914FFA"/>
    <w:rsid w:val="009627F0"/>
    <w:rsid w:val="00990CD0"/>
    <w:rsid w:val="009A2C5E"/>
    <w:rsid w:val="009D7F04"/>
    <w:rsid w:val="009E0461"/>
    <w:rsid w:val="009F1919"/>
    <w:rsid w:val="009F39E9"/>
    <w:rsid w:val="009F4BE9"/>
    <w:rsid w:val="00A15098"/>
    <w:rsid w:val="00A17047"/>
    <w:rsid w:val="00A26D93"/>
    <w:rsid w:val="00A37FFD"/>
    <w:rsid w:val="00A70A9D"/>
    <w:rsid w:val="00A942F6"/>
    <w:rsid w:val="00AA1612"/>
    <w:rsid w:val="00AA62D6"/>
    <w:rsid w:val="00AC2732"/>
    <w:rsid w:val="00AD6CBD"/>
    <w:rsid w:val="00AE6D92"/>
    <w:rsid w:val="00B25274"/>
    <w:rsid w:val="00B45E63"/>
    <w:rsid w:val="00B82001"/>
    <w:rsid w:val="00B96B9C"/>
    <w:rsid w:val="00B97A59"/>
    <w:rsid w:val="00BA1E8E"/>
    <w:rsid w:val="00BB6973"/>
    <w:rsid w:val="00BC6078"/>
    <w:rsid w:val="00BC6F81"/>
    <w:rsid w:val="00BD1432"/>
    <w:rsid w:val="00BE1745"/>
    <w:rsid w:val="00C06E7B"/>
    <w:rsid w:val="00C20E73"/>
    <w:rsid w:val="00C87BE1"/>
    <w:rsid w:val="00CA4F36"/>
    <w:rsid w:val="00CB076B"/>
    <w:rsid w:val="00CB6EB4"/>
    <w:rsid w:val="00CD7BB2"/>
    <w:rsid w:val="00CE48FE"/>
    <w:rsid w:val="00D21BD0"/>
    <w:rsid w:val="00D36D6D"/>
    <w:rsid w:val="00D400A7"/>
    <w:rsid w:val="00D40378"/>
    <w:rsid w:val="00D41384"/>
    <w:rsid w:val="00D53BB4"/>
    <w:rsid w:val="00D62B51"/>
    <w:rsid w:val="00D83722"/>
    <w:rsid w:val="00D86236"/>
    <w:rsid w:val="00D92B5A"/>
    <w:rsid w:val="00DA49ED"/>
    <w:rsid w:val="00DB7EDC"/>
    <w:rsid w:val="00DC4BA3"/>
    <w:rsid w:val="00DC668B"/>
    <w:rsid w:val="00DD399E"/>
    <w:rsid w:val="00E06021"/>
    <w:rsid w:val="00E07268"/>
    <w:rsid w:val="00E24155"/>
    <w:rsid w:val="00E50627"/>
    <w:rsid w:val="00E607E4"/>
    <w:rsid w:val="00E93665"/>
    <w:rsid w:val="00E93EDA"/>
    <w:rsid w:val="00EA4979"/>
    <w:rsid w:val="00EB3992"/>
    <w:rsid w:val="00EB491E"/>
    <w:rsid w:val="00ED32FF"/>
    <w:rsid w:val="00ED7793"/>
    <w:rsid w:val="00EE5364"/>
    <w:rsid w:val="00EE6B07"/>
    <w:rsid w:val="00F10439"/>
    <w:rsid w:val="00F25457"/>
    <w:rsid w:val="00F30020"/>
    <w:rsid w:val="00F43BDA"/>
    <w:rsid w:val="00F67315"/>
    <w:rsid w:val="00F937FE"/>
    <w:rsid w:val="00F97E9F"/>
    <w:rsid w:val="00FB2BA9"/>
    <w:rsid w:val="00FC3050"/>
    <w:rsid w:val="00FC6B67"/>
    <w:rsid w:val="00FF25F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E5A38"/>
  <w15:chartTrackingRefBased/>
  <w15:docId w15:val="{2E6621D9-1093-4225-AA41-B8B1BE2E6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ind w:firstLine="720"/>
      <w:jc w:val="both"/>
    </w:pPr>
    <w:rPr>
      <w:bCs/>
      <w:sz w:val="28"/>
      <w:szCs w:val="28"/>
      <w:lang w:eastAsia="en-US"/>
    </w:rPr>
  </w:style>
  <w:style w:type="paragraph" w:styleId="Heading3">
    <w:name w:val="heading 3"/>
    <w:basedOn w:val="Normal"/>
    <w:next w:val="Normal"/>
    <w:link w:val="Heading3Char"/>
    <w:uiPriority w:val="9"/>
    <w:unhideWhenUsed/>
    <w:qFormat/>
    <w:rsid w:val="008F7C02"/>
    <w:pPr>
      <w:keepNext/>
      <w:spacing w:before="240" w:after="60"/>
      <w:outlineLvl w:val="2"/>
    </w:pPr>
    <w:rPr>
      <w:rFonts w:ascii="Calibri Light" w:eastAsia="Times New Roman" w:hAnsi="Calibri Light"/>
      <w:b/>
      <w:bCs w:val="0"/>
      <w:sz w:val="26"/>
      <w:szCs w:val="26"/>
    </w:rPr>
  </w:style>
  <w:style w:type="paragraph" w:styleId="Heading4">
    <w:name w:val="heading 4"/>
    <w:basedOn w:val="Normal"/>
    <w:next w:val="Normal"/>
    <w:link w:val="Heading4Char"/>
    <w:uiPriority w:val="9"/>
    <w:semiHidden/>
    <w:unhideWhenUsed/>
    <w:qFormat/>
    <w:rsid w:val="00CE48FE"/>
    <w:pPr>
      <w:keepNext/>
      <w:keepLines/>
      <w:spacing w:before="40" w:after="0" w:line="278" w:lineRule="auto"/>
      <w:outlineLvl w:val="3"/>
    </w:pPr>
    <w:rPr>
      <w:rFonts w:ascii="Calibri Light" w:eastAsia="Times New Roman" w:hAnsi="Calibri Light"/>
      <w:i/>
      <w:iCs/>
      <w:color w:val="2F5496"/>
      <w:kern w:val="2"/>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679A"/>
    <w:pPr>
      <w:tabs>
        <w:tab w:val="center" w:pos="4680"/>
        <w:tab w:val="right" w:pos="9360"/>
      </w:tabs>
    </w:pPr>
  </w:style>
  <w:style w:type="character" w:customStyle="1" w:styleId="HeaderChar">
    <w:name w:val="Header Char"/>
    <w:link w:val="Header"/>
    <w:uiPriority w:val="99"/>
    <w:rsid w:val="000B679A"/>
    <w:rPr>
      <w:sz w:val="22"/>
      <w:szCs w:val="22"/>
    </w:rPr>
  </w:style>
  <w:style w:type="paragraph" w:styleId="Footer">
    <w:name w:val="footer"/>
    <w:basedOn w:val="Normal"/>
    <w:link w:val="FooterChar"/>
    <w:uiPriority w:val="99"/>
    <w:unhideWhenUsed/>
    <w:rsid w:val="000B679A"/>
    <w:pPr>
      <w:tabs>
        <w:tab w:val="center" w:pos="4680"/>
        <w:tab w:val="right" w:pos="9360"/>
      </w:tabs>
    </w:pPr>
  </w:style>
  <w:style w:type="character" w:customStyle="1" w:styleId="FooterChar">
    <w:name w:val="Footer Char"/>
    <w:link w:val="Footer"/>
    <w:uiPriority w:val="99"/>
    <w:rsid w:val="000B679A"/>
    <w:rPr>
      <w:sz w:val="22"/>
      <w:szCs w:val="22"/>
    </w:rPr>
  </w:style>
  <w:style w:type="table" w:styleId="TableGrid">
    <w:name w:val="Table Grid"/>
    <w:basedOn w:val="TableNormal"/>
    <w:uiPriority w:val="39"/>
    <w:rsid w:val="000A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uiPriority w:val="9"/>
    <w:semiHidden/>
    <w:rsid w:val="00CE48FE"/>
    <w:rPr>
      <w:rFonts w:ascii="Calibri Light" w:eastAsia="Times New Roman" w:hAnsi="Calibri Light"/>
      <w:i/>
      <w:iCs/>
      <w:color w:val="2F5496"/>
      <w:kern w:val="2"/>
      <w:sz w:val="24"/>
      <w:szCs w:val="24"/>
      <w:lang w:eastAsia="ja-JP"/>
    </w:rPr>
  </w:style>
  <w:style w:type="character" w:styleId="Strong">
    <w:name w:val="Strong"/>
    <w:qFormat/>
    <w:rsid w:val="00CE48FE"/>
    <w:rPr>
      <w:b/>
      <w:bCs/>
    </w:rPr>
  </w:style>
  <w:style w:type="paragraph" w:styleId="NormalWeb">
    <w:name w:val="Normal (Web)"/>
    <w:basedOn w:val="Normal"/>
    <w:uiPriority w:val="99"/>
    <w:unhideWhenUsed/>
    <w:rsid w:val="00CE48FE"/>
    <w:pPr>
      <w:spacing w:before="100" w:beforeAutospacing="1" w:after="100" w:afterAutospacing="1"/>
    </w:pPr>
    <w:rPr>
      <w:rFonts w:eastAsia="Times New Roman"/>
      <w:sz w:val="24"/>
      <w:szCs w:val="24"/>
    </w:rPr>
  </w:style>
  <w:style w:type="character" w:customStyle="1" w:styleId="Heading3Char">
    <w:name w:val="Heading 3 Char"/>
    <w:link w:val="Heading3"/>
    <w:uiPriority w:val="9"/>
    <w:rsid w:val="008F7C02"/>
    <w:rPr>
      <w:rFonts w:ascii="Calibri Light" w:eastAsia="Times New Roman" w:hAnsi="Calibri Light" w:cs="Times New Roman"/>
      <w:b/>
      <w:bCs/>
      <w:sz w:val="26"/>
      <w:szCs w:val="26"/>
    </w:rPr>
  </w:style>
  <w:style w:type="paragraph" w:styleId="ListParagraph">
    <w:name w:val="List Paragraph"/>
    <w:basedOn w:val="Normal"/>
    <w:uiPriority w:val="34"/>
    <w:qFormat/>
    <w:rsid w:val="008F7C02"/>
    <w:pPr>
      <w:ind w:left="720"/>
      <w:contextualSpacing/>
    </w:pPr>
    <w:rPr>
      <w:rFonts w:ascii="Calibri" w:hAnsi="Calibri"/>
    </w:rPr>
  </w:style>
  <w:style w:type="character" w:styleId="Hyperlink">
    <w:name w:val="Hyperlink"/>
    <w:uiPriority w:val="99"/>
    <w:unhideWhenUsed/>
    <w:rsid w:val="001D3B4D"/>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04669">
      <w:bodyDiv w:val="1"/>
      <w:marLeft w:val="0"/>
      <w:marRight w:val="0"/>
      <w:marTop w:val="0"/>
      <w:marBottom w:val="0"/>
      <w:divBdr>
        <w:top w:val="none" w:sz="0" w:space="0" w:color="auto"/>
        <w:left w:val="none" w:sz="0" w:space="0" w:color="auto"/>
        <w:bottom w:val="none" w:sz="0" w:space="0" w:color="auto"/>
        <w:right w:val="none" w:sz="0" w:space="0" w:color="auto"/>
      </w:divBdr>
    </w:div>
    <w:div w:id="148987220">
      <w:bodyDiv w:val="1"/>
      <w:marLeft w:val="0"/>
      <w:marRight w:val="0"/>
      <w:marTop w:val="0"/>
      <w:marBottom w:val="0"/>
      <w:divBdr>
        <w:top w:val="none" w:sz="0" w:space="0" w:color="auto"/>
        <w:left w:val="none" w:sz="0" w:space="0" w:color="auto"/>
        <w:bottom w:val="none" w:sz="0" w:space="0" w:color="auto"/>
        <w:right w:val="none" w:sz="0" w:space="0" w:color="auto"/>
      </w:divBdr>
    </w:div>
    <w:div w:id="341318636">
      <w:bodyDiv w:val="1"/>
      <w:marLeft w:val="0"/>
      <w:marRight w:val="0"/>
      <w:marTop w:val="0"/>
      <w:marBottom w:val="0"/>
      <w:divBdr>
        <w:top w:val="none" w:sz="0" w:space="0" w:color="auto"/>
        <w:left w:val="none" w:sz="0" w:space="0" w:color="auto"/>
        <w:bottom w:val="none" w:sz="0" w:space="0" w:color="auto"/>
        <w:right w:val="none" w:sz="0" w:space="0" w:color="auto"/>
      </w:divBdr>
    </w:div>
    <w:div w:id="466633700">
      <w:bodyDiv w:val="1"/>
      <w:marLeft w:val="0"/>
      <w:marRight w:val="0"/>
      <w:marTop w:val="0"/>
      <w:marBottom w:val="0"/>
      <w:divBdr>
        <w:top w:val="none" w:sz="0" w:space="0" w:color="auto"/>
        <w:left w:val="none" w:sz="0" w:space="0" w:color="auto"/>
        <w:bottom w:val="none" w:sz="0" w:space="0" w:color="auto"/>
        <w:right w:val="none" w:sz="0" w:space="0" w:color="auto"/>
      </w:divBdr>
    </w:div>
    <w:div w:id="508450580">
      <w:bodyDiv w:val="1"/>
      <w:marLeft w:val="0"/>
      <w:marRight w:val="0"/>
      <w:marTop w:val="0"/>
      <w:marBottom w:val="0"/>
      <w:divBdr>
        <w:top w:val="none" w:sz="0" w:space="0" w:color="auto"/>
        <w:left w:val="none" w:sz="0" w:space="0" w:color="auto"/>
        <w:bottom w:val="none" w:sz="0" w:space="0" w:color="auto"/>
        <w:right w:val="none" w:sz="0" w:space="0" w:color="auto"/>
      </w:divBdr>
    </w:div>
    <w:div w:id="1538393562">
      <w:bodyDiv w:val="1"/>
      <w:marLeft w:val="0"/>
      <w:marRight w:val="0"/>
      <w:marTop w:val="0"/>
      <w:marBottom w:val="0"/>
      <w:divBdr>
        <w:top w:val="none" w:sz="0" w:space="0" w:color="auto"/>
        <w:left w:val="none" w:sz="0" w:space="0" w:color="auto"/>
        <w:bottom w:val="none" w:sz="0" w:space="0" w:color="auto"/>
        <w:right w:val="none" w:sz="0" w:space="0" w:color="auto"/>
      </w:divBdr>
    </w:div>
    <w:div w:id="1770661308">
      <w:bodyDiv w:val="1"/>
      <w:marLeft w:val="0"/>
      <w:marRight w:val="0"/>
      <w:marTop w:val="0"/>
      <w:marBottom w:val="0"/>
      <w:divBdr>
        <w:top w:val="none" w:sz="0" w:space="0" w:color="auto"/>
        <w:left w:val="none" w:sz="0" w:space="0" w:color="auto"/>
        <w:bottom w:val="none" w:sz="0" w:space="0" w:color="auto"/>
        <w:right w:val="none" w:sz="0" w:space="0" w:color="auto"/>
      </w:divBdr>
    </w:div>
    <w:div w:id="178680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hanoiprimecenter.com"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mailto:info@hanoiprimecenter.com" TargetMode="External"/><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3.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891A5-6F91-4276-A771-9584C4ED8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48</Pages>
  <Words>9096</Words>
  <Characters>51853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60828</CharactersWithSpaces>
  <SharedDoc>false</SharedDoc>
  <HLinks>
    <vt:vector size="12" baseType="variant">
      <vt:variant>
        <vt:i4>3276818</vt:i4>
      </vt:variant>
      <vt:variant>
        <vt:i4>3</vt:i4>
      </vt:variant>
      <vt:variant>
        <vt:i4>0</vt:i4>
      </vt:variant>
      <vt:variant>
        <vt:i4>5</vt:i4>
      </vt:variant>
      <vt:variant>
        <vt:lpwstr>mailto:info@hanoiprimecenter.com</vt:lpwstr>
      </vt:variant>
      <vt:variant>
        <vt:lpwstr/>
      </vt:variant>
      <vt:variant>
        <vt:i4>6094870</vt:i4>
      </vt:variant>
      <vt:variant>
        <vt:i4>0</vt:i4>
      </vt:variant>
      <vt:variant>
        <vt:i4>0</vt:i4>
      </vt:variant>
      <vt:variant>
        <vt:i4>5</vt:i4>
      </vt:variant>
      <vt:variant>
        <vt:lpwstr>http://hanoiprimecenter.com/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Công Hoàng</cp:lastModifiedBy>
  <cp:revision>2</cp:revision>
  <dcterms:created xsi:type="dcterms:W3CDTF">2024-11-06T05:40:00Z</dcterms:created>
  <dcterms:modified xsi:type="dcterms:W3CDTF">2024-11-06T05:40:00Z</dcterms:modified>
</cp:coreProperties>
</file>